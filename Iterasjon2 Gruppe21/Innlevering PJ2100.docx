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C5398" w14:textId="77777777" w:rsidR="008D4EA7" w:rsidRPr="00041808" w:rsidRDefault="008D4EA7" w:rsidP="008D4EA7">
      <w:pPr>
        <w:spacing w:line="360" w:lineRule="auto"/>
        <w:rPr>
          <w:rFonts w:ascii="Helvetica" w:hAnsi="Helvetica" w:cs="Times New Roman"/>
        </w:rPr>
      </w:pPr>
    </w:p>
    <w:p w14:paraId="56AFBE64" w14:textId="77777777" w:rsidR="008D4EA7" w:rsidRPr="00041808" w:rsidRDefault="008D4EA7" w:rsidP="008D4EA7">
      <w:pPr>
        <w:pStyle w:val="Default"/>
        <w:spacing w:line="360" w:lineRule="auto"/>
        <w:ind w:hanging="709"/>
        <w:jc w:val="center"/>
        <w:rPr>
          <w:rFonts w:ascii="Helvetica" w:hAnsi="Helvetica" w:cs="Times New Roman"/>
          <w:b/>
          <w:color w:val="0093D3"/>
          <w:sz w:val="44"/>
          <w:lang w:val="nb-NO"/>
        </w:rPr>
      </w:pPr>
      <w:r w:rsidRPr="00041808">
        <w:rPr>
          <w:rFonts w:ascii="Helvetica" w:hAnsi="Helvetica" w:cs="Times New Roman"/>
          <w:b/>
          <w:noProof/>
          <w:color w:val="0093D3"/>
          <w:sz w:val="44"/>
          <w:lang w:val="nb-NO" w:eastAsia="nb-NO"/>
        </w:rPr>
        <w:drawing>
          <wp:inline distT="0" distB="0" distL="0" distR="0" wp14:anchorId="205FA0ED" wp14:editId="0FAD5541">
            <wp:extent cx="2425700" cy="952500"/>
            <wp:effectExtent l="0" t="0" r="12700" b="12700"/>
            <wp:docPr id="1" name="Picture 1" descr="Description: Description: logo_skj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_skjem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952500"/>
                    </a:xfrm>
                    <a:prstGeom prst="rect">
                      <a:avLst/>
                    </a:prstGeom>
                    <a:noFill/>
                    <a:ln>
                      <a:noFill/>
                    </a:ln>
                  </pic:spPr>
                </pic:pic>
              </a:graphicData>
            </a:graphic>
          </wp:inline>
        </w:drawing>
      </w:r>
    </w:p>
    <w:p w14:paraId="2F27E9CE" w14:textId="77777777" w:rsidR="008D4EA7" w:rsidRPr="00041808" w:rsidRDefault="008D4EA7" w:rsidP="008D4EA7">
      <w:pPr>
        <w:pStyle w:val="Default"/>
        <w:spacing w:line="360" w:lineRule="auto"/>
        <w:ind w:hanging="709"/>
        <w:jc w:val="center"/>
        <w:rPr>
          <w:rFonts w:ascii="Helvetica" w:hAnsi="Helvetica" w:cs="Times New Roman"/>
          <w:b/>
          <w:color w:val="0092D2"/>
          <w:sz w:val="40"/>
          <w:lang w:val="nb-NO"/>
        </w:rPr>
      </w:pPr>
      <w:r w:rsidRPr="00041808">
        <w:rPr>
          <w:rFonts w:ascii="Helvetica" w:hAnsi="Helvetica" w:cs="Times New Roman"/>
          <w:b/>
          <w:color w:val="0092D2"/>
          <w:sz w:val="40"/>
          <w:lang w:val="nb-NO"/>
        </w:rPr>
        <w:t>FORSIDE FOR INNLEVERING</w:t>
      </w:r>
    </w:p>
    <w:p w14:paraId="294157C2" w14:textId="77777777" w:rsidR="008D4EA7" w:rsidRPr="00041808" w:rsidRDefault="008D4EA7" w:rsidP="008D4EA7">
      <w:pPr>
        <w:pStyle w:val="Default"/>
        <w:spacing w:after="240"/>
        <w:rPr>
          <w:rFonts w:ascii="Helvetica" w:hAnsi="Helvetica" w:cs="Times New Roman"/>
          <w:b/>
          <w:color w:val="262626"/>
          <w:lang w:val="nb-NO"/>
        </w:rPr>
      </w:pPr>
      <w:r w:rsidRPr="00041808">
        <w:rPr>
          <w:rFonts w:ascii="Helvetica" w:hAnsi="Helvetica"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8D4EA7" w:rsidRPr="00041808" w14:paraId="50B2148F" w14:textId="77777777" w:rsidTr="008D4EA7">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14:paraId="4AD071BC" w14:textId="5F344153" w:rsidR="008D4EA7" w:rsidRPr="00041808" w:rsidRDefault="00960485" w:rsidP="00960485">
            <w:pPr>
              <w:jc w:val="center"/>
              <w:rPr>
                <w:rFonts w:ascii="Helvetica" w:hAnsi="Helvetica" w:cs="Times New Roman"/>
                <w:b/>
                <w:color w:val="262626"/>
              </w:rPr>
            </w:pPr>
            <w:r>
              <w:rPr>
                <w:rFonts w:ascii="Helvetica" w:hAnsi="Helvetica" w:cs="Times New Roman"/>
                <w:b/>
                <w:color w:val="262626"/>
              </w:rPr>
              <w:t>X</w:t>
            </w:r>
          </w:p>
        </w:tc>
        <w:tc>
          <w:tcPr>
            <w:tcW w:w="1277" w:type="dxa"/>
            <w:tcBorders>
              <w:top w:val="nil"/>
              <w:left w:val="single" w:sz="4" w:space="0" w:color="595959"/>
              <w:bottom w:val="nil"/>
              <w:right w:val="single" w:sz="4" w:space="0" w:color="595959"/>
            </w:tcBorders>
            <w:vAlign w:val="center"/>
            <w:hideMark/>
          </w:tcPr>
          <w:p w14:paraId="39A8255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02AD77F7" w14:textId="77777777" w:rsidR="008D4EA7" w:rsidRPr="00041808" w:rsidRDefault="008D4EA7">
            <w:pPr>
              <w:rPr>
                <w:rFonts w:ascii="Helvetica" w:hAnsi="Helvetica" w:cs="Times New Roman"/>
                <w:b/>
                <w:color w:val="262626"/>
              </w:rPr>
            </w:pPr>
          </w:p>
        </w:tc>
        <w:tc>
          <w:tcPr>
            <w:tcW w:w="1417" w:type="dxa"/>
            <w:tcBorders>
              <w:top w:val="nil"/>
              <w:left w:val="single" w:sz="4" w:space="0" w:color="595959"/>
              <w:bottom w:val="nil"/>
              <w:right w:val="nil"/>
            </w:tcBorders>
            <w:vAlign w:val="center"/>
            <w:hideMark/>
          </w:tcPr>
          <w:p w14:paraId="53DFEDC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Begrenset</w:t>
            </w:r>
          </w:p>
        </w:tc>
      </w:tr>
    </w:tbl>
    <w:p w14:paraId="5ACB88F1" w14:textId="77777777" w:rsidR="008D4EA7" w:rsidRPr="00041808" w:rsidRDefault="008D4EA7" w:rsidP="008D4EA7">
      <w:pPr>
        <w:rPr>
          <w:rFonts w:ascii="Helvetica" w:hAnsi="Helvetica" w:cs="Times New Roman"/>
          <w:b/>
          <w:color w:val="262626"/>
        </w:rPr>
      </w:pPr>
    </w:p>
    <w:tbl>
      <w:tblPr>
        <w:tblW w:w="1008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794"/>
        <w:gridCol w:w="2247"/>
        <w:gridCol w:w="4039"/>
      </w:tblGrid>
      <w:tr w:rsidR="008D4EA7" w:rsidRPr="00041808" w14:paraId="5386DED7"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D515AF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Emnekode og emnenavn:</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451BB8A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PJ2100 Iterativt Webprosjekt</w:t>
            </w:r>
          </w:p>
        </w:tc>
      </w:tr>
      <w:tr w:rsidR="008D4EA7" w:rsidRPr="00041808" w14:paraId="3E25491A"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81FBC96"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Tittel norsk:</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7492C89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Webprosjekt</w:t>
            </w:r>
          </w:p>
        </w:tc>
      </w:tr>
      <w:tr w:rsidR="008D4EA7" w:rsidRPr="00041808" w14:paraId="4D559622"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37724FF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Eventuell oppdragsgiver: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772E2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Westerdals ACT</w:t>
            </w:r>
          </w:p>
        </w:tc>
      </w:tr>
      <w:tr w:rsidR="008D4EA7" w:rsidRPr="00041808" w14:paraId="2D398DFE"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76D78A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Utleveringsdato: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DBAAAD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09.03.15</w:t>
            </w:r>
          </w:p>
        </w:tc>
      </w:tr>
      <w:tr w:rsidR="008D4EA7" w:rsidRPr="00041808" w14:paraId="000F2A9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14091B9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Innleveringsdato: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756E2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19.03.15</w:t>
            </w:r>
          </w:p>
        </w:tc>
      </w:tr>
      <w:tr w:rsidR="008D4EA7" w:rsidRPr="00041808" w14:paraId="125EADD9"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0E13E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sider:</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36837A" w14:textId="5227D4D8" w:rsidR="008D4EA7" w:rsidRPr="00041808" w:rsidRDefault="00CD472F">
            <w:pPr>
              <w:rPr>
                <w:rFonts w:ascii="Helvetica" w:hAnsi="Helvetica" w:cs="Times New Roman"/>
                <w:b/>
                <w:color w:val="262626"/>
              </w:rPr>
            </w:pPr>
            <w:r>
              <w:rPr>
                <w:rFonts w:ascii="Helvetica" w:hAnsi="Helvetica" w:cs="Times New Roman"/>
                <w:b/>
                <w:color w:val="262626"/>
              </w:rPr>
              <w:t>29</w:t>
            </w:r>
          </w:p>
        </w:tc>
      </w:tr>
      <w:tr w:rsidR="008D4EA7" w:rsidRPr="00041808" w14:paraId="497692C8"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55401F1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ord:</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17F5BD94" w14:textId="5D1D4C91" w:rsidR="008D4EA7" w:rsidRPr="00041808" w:rsidRDefault="00CD472F">
            <w:pPr>
              <w:rPr>
                <w:rFonts w:ascii="Helvetica" w:hAnsi="Helvetica" w:cs="Times New Roman"/>
                <w:b/>
                <w:color w:val="262626"/>
              </w:rPr>
            </w:pPr>
            <w:r>
              <w:rPr>
                <w:rFonts w:ascii="Helvetica" w:hAnsi="Helvetica" w:cs="Times New Roman"/>
                <w:b/>
                <w:color w:val="262626"/>
              </w:rPr>
              <w:t>5464</w:t>
            </w:r>
          </w:p>
        </w:tc>
      </w:tr>
      <w:tr w:rsidR="008D4EA7" w:rsidRPr="00041808" w14:paraId="75EC07DF" w14:textId="77777777" w:rsidTr="008D4EA7">
        <w:trPr>
          <w:trHeight w:val="380"/>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64E9EF73" w14:textId="77777777" w:rsidR="008D4EA7" w:rsidRPr="00041808" w:rsidRDefault="008D4EA7">
            <w:pPr>
              <w:spacing w:before="240"/>
              <w:rPr>
                <w:rFonts w:ascii="Helvetica" w:hAnsi="Helvetica" w:cs="Times New Roman"/>
                <w:b/>
                <w:color w:val="262626"/>
              </w:rPr>
            </w:pPr>
            <w:r w:rsidRPr="00041808">
              <w:rPr>
                <w:rFonts w:ascii="Helvetica" w:hAnsi="Helvetica" w:cs="Times New Roman"/>
                <w:b/>
                <w:color w:val="262626"/>
              </w:rPr>
              <w:t xml:space="preserve">Sammendrag (maks 100 ord): </w:t>
            </w:r>
          </w:p>
          <w:p w14:paraId="761A0587" w14:textId="77777777" w:rsidR="008D4EA7" w:rsidRDefault="008D4EA7">
            <w:pPr>
              <w:rPr>
                <w:rFonts w:ascii="Helvetica" w:hAnsi="Helvetica" w:cs="Times New Roman"/>
                <w:b/>
                <w:color w:val="262626"/>
              </w:rPr>
            </w:pPr>
          </w:p>
          <w:p w14:paraId="144CA146" w14:textId="77777777" w:rsidR="00DE0EF3" w:rsidRDefault="00DE0EF3">
            <w:pPr>
              <w:rPr>
                <w:rFonts w:ascii="Helvetica" w:hAnsi="Helvetica" w:cs="Times New Roman"/>
                <w:b/>
                <w:color w:val="262626"/>
              </w:rPr>
            </w:pPr>
          </w:p>
          <w:p w14:paraId="5AD3B3D3" w14:textId="77777777" w:rsidR="00DE0EF3" w:rsidRPr="00041808" w:rsidRDefault="00DE0EF3">
            <w:pPr>
              <w:rPr>
                <w:rFonts w:ascii="Helvetica" w:hAnsi="Helvetica" w:cs="Times New Roman"/>
                <w:b/>
                <w:color w:val="262626"/>
              </w:rPr>
            </w:pPr>
          </w:p>
          <w:p w14:paraId="5F53037A" w14:textId="77777777" w:rsidR="008D4EA7" w:rsidRPr="00041808" w:rsidRDefault="008D4EA7">
            <w:pPr>
              <w:rPr>
                <w:rFonts w:ascii="Helvetica" w:hAnsi="Helvetica" w:cs="Times New Roman"/>
                <w:b/>
                <w:color w:val="262626"/>
              </w:rPr>
            </w:pPr>
          </w:p>
          <w:p w14:paraId="0EB94DD8" w14:textId="77777777" w:rsidR="008D4EA7" w:rsidRPr="00041808" w:rsidRDefault="008D4EA7">
            <w:pPr>
              <w:rPr>
                <w:rFonts w:ascii="Helvetica" w:hAnsi="Helvetica" w:cs="Times New Roman"/>
                <w:b/>
                <w:color w:val="BFBFBF"/>
              </w:rPr>
            </w:pPr>
          </w:p>
        </w:tc>
      </w:tr>
      <w:tr w:rsidR="008D4EA7" w:rsidRPr="00041808" w14:paraId="629689F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AF6DC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Gruppenummer: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B84D970"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Gruppe 21</w:t>
            </w:r>
          </w:p>
        </w:tc>
      </w:tr>
      <w:tr w:rsidR="008D4EA7" w:rsidRPr="00041808" w14:paraId="657E79E3" w14:textId="77777777" w:rsidTr="008D4EA7">
        <w:trPr>
          <w:trHeight w:val="333"/>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43767FA"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Studentnavn: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1C9CB1D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Studentnummer:</w:t>
            </w:r>
          </w:p>
        </w:tc>
        <w:tc>
          <w:tcPr>
            <w:tcW w:w="4037" w:type="dxa"/>
            <w:tcBorders>
              <w:top w:val="single" w:sz="4" w:space="0" w:color="7F7F7F"/>
              <w:left w:val="single" w:sz="4" w:space="0" w:color="7F7F7F"/>
              <w:bottom w:val="single" w:sz="4" w:space="0" w:color="7F7F7F"/>
              <w:right w:val="single" w:sz="4" w:space="0" w:color="7F7F7F"/>
            </w:tcBorders>
            <w:vAlign w:val="center"/>
            <w:hideMark/>
          </w:tcPr>
          <w:p w14:paraId="425F8502"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Signatur:</w:t>
            </w:r>
          </w:p>
        </w:tc>
      </w:tr>
      <w:tr w:rsidR="008D4EA7" w:rsidRPr="00041808" w14:paraId="7EC95783"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016E35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Eirik Kristoffer Sunde</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491C4D55"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701933</w:t>
            </w:r>
          </w:p>
        </w:tc>
        <w:tc>
          <w:tcPr>
            <w:tcW w:w="4037" w:type="dxa"/>
            <w:tcBorders>
              <w:top w:val="single" w:sz="4" w:space="0" w:color="7F7F7F"/>
              <w:left w:val="single" w:sz="4" w:space="0" w:color="7F7F7F"/>
              <w:bottom w:val="single" w:sz="4" w:space="0" w:color="7F7F7F"/>
              <w:right w:val="single" w:sz="4" w:space="0" w:color="7F7F7F"/>
            </w:tcBorders>
            <w:vAlign w:val="center"/>
          </w:tcPr>
          <w:p w14:paraId="5DCF8FB7" w14:textId="77777777" w:rsidR="008D4EA7" w:rsidRPr="00041808" w:rsidRDefault="008D4EA7">
            <w:pPr>
              <w:rPr>
                <w:rFonts w:ascii="Helvetica" w:hAnsi="Helvetica" w:cs="Times New Roman"/>
                <w:b/>
                <w:color w:val="262626"/>
              </w:rPr>
            </w:pPr>
          </w:p>
        </w:tc>
      </w:tr>
      <w:tr w:rsidR="008D4EA7" w:rsidRPr="00041808" w14:paraId="79658C3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D2F3C5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Eirikur Lundin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82ACA4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702274</w:t>
            </w:r>
          </w:p>
        </w:tc>
        <w:tc>
          <w:tcPr>
            <w:tcW w:w="4037" w:type="dxa"/>
            <w:tcBorders>
              <w:top w:val="single" w:sz="4" w:space="0" w:color="7F7F7F"/>
              <w:left w:val="single" w:sz="4" w:space="0" w:color="7F7F7F"/>
              <w:bottom w:val="single" w:sz="4" w:space="0" w:color="7F7F7F"/>
              <w:right w:val="single" w:sz="4" w:space="0" w:color="7F7F7F"/>
            </w:tcBorders>
            <w:vAlign w:val="center"/>
          </w:tcPr>
          <w:p w14:paraId="4C9E8BC9" w14:textId="77777777" w:rsidR="008D4EA7" w:rsidRPr="00041808" w:rsidRDefault="008D4EA7">
            <w:pPr>
              <w:rPr>
                <w:rFonts w:ascii="Helvetica" w:hAnsi="Helvetica" w:cs="Times New Roman"/>
                <w:b/>
                <w:color w:val="262626"/>
              </w:rPr>
            </w:pPr>
          </w:p>
        </w:tc>
      </w:tr>
      <w:tr w:rsidR="008D4EA7" w:rsidRPr="00041808" w14:paraId="0056559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7C1E16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Stian Grimsrud Naug</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73F197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701957</w:t>
            </w:r>
          </w:p>
        </w:tc>
        <w:tc>
          <w:tcPr>
            <w:tcW w:w="4037" w:type="dxa"/>
            <w:tcBorders>
              <w:top w:val="single" w:sz="4" w:space="0" w:color="7F7F7F"/>
              <w:left w:val="single" w:sz="4" w:space="0" w:color="7F7F7F"/>
              <w:bottom w:val="single" w:sz="4" w:space="0" w:color="7F7F7F"/>
              <w:right w:val="single" w:sz="4" w:space="0" w:color="7F7F7F"/>
            </w:tcBorders>
            <w:vAlign w:val="center"/>
          </w:tcPr>
          <w:p w14:paraId="163B69CB" w14:textId="77777777" w:rsidR="008D4EA7" w:rsidRPr="00041808" w:rsidRDefault="008D4EA7">
            <w:pPr>
              <w:rPr>
                <w:rFonts w:ascii="Helvetica" w:hAnsi="Helvetica" w:cs="Times New Roman"/>
                <w:b/>
                <w:color w:val="262626"/>
              </w:rPr>
            </w:pPr>
          </w:p>
        </w:tc>
      </w:tr>
      <w:tr w:rsidR="008D4EA7" w:rsidRPr="00041808" w14:paraId="1BBFA900"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B1EF26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Tanja Rio</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3D45294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702399</w:t>
            </w:r>
          </w:p>
        </w:tc>
        <w:tc>
          <w:tcPr>
            <w:tcW w:w="4037" w:type="dxa"/>
            <w:tcBorders>
              <w:top w:val="single" w:sz="4" w:space="0" w:color="7F7F7F"/>
              <w:left w:val="single" w:sz="4" w:space="0" w:color="7F7F7F"/>
              <w:bottom w:val="single" w:sz="4" w:space="0" w:color="7F7F7F"/>
              <w:right w:val="single" w:sz="4" w:space="0" w:color="7F7F7F"/>
            </w:tcBorders>
            <w:vAlign w:val="center"/>
          </w:tcPr>
          <w:p w14:paraId="214CD622" w14:textId="77777777" w:rsidR="008D4EA7" w:rsidRPr="00041808" w:rsidRDefault="008D4EA7">
            <w:pPr>
              <w:rPr>
                <w:rFonts w:ascii="Helvetica" w:hAnsi="Helvetica" w:cs="Times New Roman"/>
                <w:b/>
                <w:color w:val="262626"/>
              </w:rPr>
            </w:pPr>
          </w:p>
        </w:tc>
      </w:tr>
      <w:tr w:rsidR="008D4EA7" w:rsidRPr="00041808" w14:paraId="5F2AF7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22C325E4" w14:textId="77777777" w:rsidR="008D4EA7" w:rsidRPr="00041808" w:rsidRDefault="008D4EA7">
            <w:pPr>
              <w:rPr>
                <w:rFonts w:ascii="Helvetica" w:hAnsi="Helvetica" w:cs="Times New Roman"/>
                <w:b/>
                <w:color w:val="262626"/>
              </w:rPr>
            </w:pPr>
          </w:p>
          <w:p w14:paraId="33915AD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Tobias Goulden Schultz</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A56E11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702248</w:t>
            </w:r>
          </w:p>
        </w:tc>
        <w:tc>
          <w:tcPr>
            <w:tcW w:w="4037" w:type="dxa"/>
            <w:tcBorders>
              <w:top w:val="single" w:sz="4" w:space="0" w:color="7F7F7F"/>
              <w:left w:val="single" w:sz="4" w:space="0" w:color="7F7F7F"/>
              <w:bottom w:val="single" w:sz="4" w:space="0" w:color="7F7F7F"/>
              <w:right w:val="single" w:sz="4" w:space="0" w:color="7F7F7F"/>
            </w:tcBorders>
            <w:vAlign w:val="center"/>
          </w:tcPr>
          <w:p w14:paraId="22061A48" w14:textId="77777777" w:rsidR="008D4EA7" w:rsidRPr="00041808" w:rsidRDefault="008D4EA7">
            <w:pPr>
              <w:rPr>
                <w:rFonts w:ascii="Helvetica" w:hAnsi="Helvetica" w:cs="Times New Roman"/>
                <w:b/>
                <w:color w:val="262626"/>
              </w:rPr>
            </w:pPr>
          </w:p>
        </w:tc>
      </w:tr>
      <w:tr w:rsidR="008D4EA7" w:rsidRPr="00041808" w14:paraId="2357B1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0E5FFE35" w14:textId="77777777" w:rsidR="008D4EA7" w:rsidRPr="00041808" w:rsidRDefault="008D4EA7">
            <w:pPr>
              <w:rPr>
                <w:rFonts w:ascii="Helvetica" w:hAnsi="Helvetica" w:cs="Times New Roman"/>
                <w:b/>
                <w:color w:val="262626"/>
              </w:rPr>
            </w:pPr>
          </w:p>
          <w:p w14:paraId="13A7E7C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Iben Oliver Vågen Nilsen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2B74BEA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702160</w:t>
            </w:r>
          </w:p>
        </w:tc>
        <w:tc>
          <w:tcPr>
            <w:tcW w:w="4037" w:type="dxa"/>
            <w:tcBorders>
              <w:top w:val="single" w:sz="4" w:space="0" w:color="7F7F7F"/>
              <w:left w:val="single" w:sz="4" w:space="0" w:color="7F7F7F"/>
              <w:bottom w:val="single" w:sz="4" w:space="0" w:color="7F7F7F"/>
              <w:right w:val="single" w:sz="4" w:space="0" w:color="7F7F7F"/>
            </w:tcBorders>
            <w:vAlign w:val="center"/>
          </w:tcPr>
          <w:p w14:paraId="38C2C6F7" w14:textId="77777777" w:rsidR="008D4EA7" w:rsidRPr="00041808" w:rsidRDefault="008D4EA7">
            <w:pPr>
              <w:rPr>
                <w:rFonts w:ascii="Helvetica" w:hAnsi="Helvetica" w:cs="Times New Roman"/>
                <w:b/>
                <w:color w:val="262626"/>
              </w:rPr>
            </w:pPr>
          </w:p>
        </w:tc>
      </w:tr>
      <w:tr w:rsidR="008D4EA7" w:rsidRPr="00041808" w14:paraId="2945AB9E" w14:textId="77777777" w:rsidTr="008D4EA7">
        <w:trPr>
          <w:trHeight w:val="474"/>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763B5EF9" w14:textId="77777777" w:rsidR="008D4EA7" w:rsidRPr="00041808" w:rsidRDefault="008D4EA7">
            <w:pPr>
              <w:rPr>
                <w:rFonts w:ascii="Helvetica" w:hAnsi="Helvetica" w:cs="Times New Roman"/>
                <w:b/>
                <w:iCs/>
                <w:color w:val="262626"/>
              </w:rPr>
            </w:pPr>
          </w:p>
          <w:p w14:paraId="5EB766C6" w14:textId="77777777" w:rsidR="008D4EA7" w:rsidRPr="00041808" w:rsidRDefault="008D4EA7">
            <w:pPr>
              <w:rPr>
                <w:rFonts w:ascii="Helvetica" w:hAnsi="Helvetica" w:cs="Times New Roman"/>
                <w:b/>
                <w:color w:val="262626"/>
              </w:rPr>
            </w:pPr>
            <w:r w:rsidRPr="00041808">
              <w:rPr>
                <w:rFonts w:ascii="Helvetica" w:hAnsi="Helvetica" w:cs="Times New Roman"/>
                <w:b/>
                <w:iCs/>
                <w:color w:val="262626"/>
              </w:rPr>
              <w:t xml:space="preserve">Studentens signatur er også en bekreftelse av at hun/han har gjort seg kjent med, og fulgt, </w:t>
            </w:r>
            <w:r w:rsidRPr="00041808">
              <w:rPr>
                <w:rFonts w:ascii="Helvetica" w:hAnsi="Helvetica" w:cs="Times New Roman"/>
                <w:b/>
                <w:color w:val="262626"/>
              </w:rPr>
              <w:t>Westerdals Oslo ACTs retningslinjer for intellektuell redelighet (i henhold til studiekontrakt).</w:t>
            </w:r>
          </w:p>
          <w:p w14:paraId="3CEE9E8F" w14:textId="77777777" w:rsidR="008D4EA7" w:rsidRPr="00041808" w:rsidRDefault="008D4EA7">
            <w:pPr>
              <w:rPr>
                <w:rFonts w:ascii="Helvetica" w:hAnsi="Helvetica" w:cs="Times New Roman"/>
                <w:b/>
                <w:color w:val="262626"/>
              </w:rPr>
            </w:pPr>
          </w:p>
        </w:tc>
      </w:tr>
    </w:tbl>
    <w:p w14:paraId="2C237104" w14:textId="77777777" w:rsidR="00960485" w:rsidRDefault="00960485" w:rsidP="00960485">
      <w:pPr>
        <w:spacing w:line="360" w:lineRule="auto"/>
        <w:rPr>
          <w:rFonts w:ascii="Helvetica" w:hAnsi="Helvetica" w:cs="Times New Roman"/>
          <w:i/>
          <w:iCs/>
        </w:rPr>
      </w:pPr>
    </w:p>
    <w:p w14:paraId="0C033D2B" w14:textId="1037683F" w:rsidR="00960485" w:rsidRDefault="00960485" w:rsidP="00DE0EF3">
      <w:pPr>
        <w:pBdr>
          <w:bottom w:val="single" w:sz="12" w:space="1" w:color="auto"/>
        </w:pBdr>
        <w:spacing w:line="360" w:lineRule="auto"/>
        <w:jc w:val="center"/>
        <w:rPr>
          <w:rFonts w:ascii="Helvetica" w:hAnsi="Helvetica" w:cs="Times New Roman"/>
          <w:i/>
          <w:iCs/>
        </w:rPr>
      </w:pPr>
    </w:p>
    <w:p w14:paraId="22E9AD16" w14:textId="77777777" w:rsidR="00E301C9" w:rsidRDefault="00E301C9" w:rsidP="00DE0EF3">
      <w:pPr>
        <w:pBdr>
          <w:bottom w:val="single" w:sz="12" w:space="1" w:color="auto"/>
        </w:pBdr>
        <w:spacing w:line="360" w:lineRule="auto"/>
        <w:jc w:val="center"/>
        <w:rPr>
          <w:rFonts w:ascii="Helvetica" w:hAnsi="Helvetica" w:cs="Times New Roman"/>
          <w:i/>
          <w:iCs/>
        </w:rPr>
      </w:pPr>
      <w:bookmarkStart w:id="0" w:name="_GoBack"/>
      <w:bookmarkEnd w:id="0"/>
    </w:p>
    <w:p w14:paraId="71FC0BDF" w14:textId="77777777" w:rsidR="00F32FC3" w:rsidRPr="001321AF" w:rsidRDefault="00F32FC3" w:rsidP="00DE0EF3">
      <w:pPr>
        <w:pBdr>
          <w:bottom w:val="single" w:sz="12" w:space="1" w:color="auto"/>
        </w:pBdr>
        <w:spacing w:line="360" w:lineRule="auto"/>
        <w:jc w:val="center"/>
        <w:rPr>
          <w:rFonts w:ascii="Helvetica" w:hAnsi="Helvetica" w:cs="Times New Roman"/>
          <w:i/>
          <w:iCs/>
        </w:rPr>
      </w:pPr>
    </w:p>
    <w:p w14:paraId="2F91E527" w14:textId="77777777" w:rsidR="00F32FC3" w:rsidRPr="001321AF" w:rsidRDefault="00F32FC3" w:rsidP="00DE0EF3">
      <w:pPr>
        <w:autoSpaceDE/>
        <w:autoSpaceDN/>
        <w:jc w:val="center"/>
        <w:rPr>
          <w:rFonts w:ascii="Helvetica" w:hAnsi="Helvetica" w:cs="Times New Roman"/>
          <w:i/>
          <w:iCs/>
        </w:rPr>
      </w:pPr>
      <w:r w:rsidRPr="001321AF">
        <w:rPr>
          <w:rFonts w:ascii="Helvetica" w:hAnsi="Helvetica" w:cs="Times New Roman"/>
          <w:i/>
          <w:iCs/>
          <w:noProof/>
        </w:rPr>
        <mc:AlternateContent>
          <mc:Choice Requires="wps">
            <w:drawing>
              <wp:anchor distT="0" distB="0" distL="114300" distR="114300" simplePos="0" relativeHeight="251671040" behindDoc="0" locked="0" layoutInCell="1" allowOverlap="1" wp14:anchorId="391E2C5F" wp14:editId="18F4E2A0">
                <wp:simplePos x="0" y="0"/>
                <wp:positionH relativeFrom="column">
                  <wp:posOffset>-1466850</wp:posOffset>
                </wp:positionH>
                <wp:positionV relativeFrom="paragraph">
                  <wp:posOffset>2162175</wp:posOffset>
                </wp:positionV>
                <wp:extent cx="8143875" cy="876300"/>
                <wp:effectExtent l="57150" t="19050" r="85725" b="95250"/>
                <wp:wrapNone/>
                <wp:docPr id="17" name="Rectangle 17"/>
                <wp:cNvGraphicFramePr/>
                <a:graphic xmlns:a="http://schemas.openxmlformats.org/drawingml/2006/main">
                  <a:graphicData uri="http://schemas.microsoft.com/office/word/2010/wordprocessingShape">
                    <wps:wsp>
                      <wps:cNvSpPr/>
                      <wps:spPr>
                        <a:xfrm>
                          <a:off x="0" y="0"/>
                          <a:ext cx="8143875" cy="8763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BB34052" w14:textId="6DEA2B30" w:rsidR="00523348" w:rsidRPr="00F32FC3" w:rsidRDefault="00523348" w:rsidP="00F32FC3">
                            <w:pPr>
                              <w:adjustRightInd w:val="0"/>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PJ2100</w:t>
                            </w:r>
                            <w:r w:rsidRPr="00F32FC3">
                              <w:rPr>
                                <w:rFonts w:ascii="Helvetica" w:eastAsiaTheme="minorEastAsia" w:hAnsi="Helvetica" w:cs="Helvetica"/>
                                <w:bCs/>
                                <w:i/>
                                <w:color w:val="FFFFFF" w:themeColor="background1"/>
                                <w:sz w:val="52"/>
                                <w:szCs w:val="52"/>
                                <w:lang w:eastAsia="en-US"/>
                              </w:rPr>
                              <w:t xml:space="preserve"> Eksamensprosjekt</w:t>
                            </w:r>
                          </w:p>
                          <w:p w14:paraId="56B78D96" w14:textId="77777777" w:rsidR="00523348" w:rsidRPr="00F32FC3"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Endelig v</w:t>
                            </w:r>
                            <w:r w:rsidRPr="00F32FC3">
                              <w:rPr>
                                <w:rFonts w:ascii="Helvetica" w:eastAsiaTheme="minorEastAsia" w:hAnsi="Helvetica" w:cs="Helvetica"/>
                                <w:bCs/>
                                <w:i/>
                                <w:color w:val="FFFFFF" w:themeColor="background1"/>
                                <w:sz w:val="52"/>
                                <w:szCs w:val="52"/>
                                <w:lang w:eastAsia="en-US"/>
                              </w:rPr>
                              <w:t>ersjon</w:t>
                            </w:r>
                          </w:p>
                          <w:p w14:paraId="5ABFA0D0" w14:textId="77777777" w:rsidR="00523348" w:rsidRPr="00F32FC3" w:rsidRDefault="00523348" w:rsidP="00F32FC3">
                            <w:pPr>
                              <w:jc w:val="right"/>
                              <w:rPr>
                                <w:rFonts w:ascii="Helvetica" w:hAnsi="Helvetica" w:cs="Helvetica"/>
                                <w:i/>
                                <w:color w:val="FFFFFF" w:themeColor="background1"/>
                                <w:sz w:val="52"/>
                                <w:szCs w:val="52"/>
                                <w:u w:val="single"/>
                              </w:rPr>
                            </w:pPr>
                            <w:r w:rsidRPr="00F32FC3">
                              <w:rPr>
                                <w:rFonts w:ascii="Helvetica" w:hAnsi="Helvetica" w:cs="Helvetica"/>
                                <w:i/>
                                <w:color w:val="FFFFFF" w:themeColor="background1"/>
                                <w:sz w:val="52"/>
                                <w:szCs w:val="52"/>
                                <w:u w:val="single"/>
                              </w:rPr>
                              <w:t>Gruppe 35</w:t>
                            </w:r>
                          </w:p>
                          <w:p w14:paraId="048925EE" w14:textId="77777777" w:rsidR="00523348" w:rsidRPr="00F32FC3" w:rsidRDefault="00523348" w:rsidP="00F32FC3">
                            <w:pPr>
                              <w:jc w:val="right"/>
                              <w:rPr>
                                <w:rFonts w:ascii="Helvetica" w:hAnsi="Helvetica" w:cs="Helvetica"/>
                                <w:color w:val="FFFFFF" w:themeColor="background1"/>
                                <w:sz w:val="52"/>
                                <w:szCs w:val="52"/>
                              </w:rPr>
                            </w:pPr>
                          </w:p>
                          <w:p w14:paraId="1C80D130" w14:textId="77777777" w:rsidR="00523348" w:rsidRDefault="00523348" w:rsidP="00F32F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E2C5F" id="Rectangle 17" o:spid="_x0000_s1026" style="position:absolute;left:0;text-align:left;margin-left:-115.5pt;margin-top:170.25pt;width:641.25pt;height:6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" fillcolor="#4f81bd [3204]" strokecolor="#4579b8 [3044]">
                <v:fill color2="#a7bfde [1620]" rotate="t" angle="180" focus="100%" type="gradient">
                  <o:fill v:ext="view" type="gradientUnscaled"/>
                </v:fill>
                <v:shadow on="t" color="black" opacity="22937f" origin=",.5" offset="0,.63889mm"/>
                <v:textbox>
                  <w:txbxContent>
                    <w:p w14:paraId="6BB34052" w14:textId="6DEA2B30" w:rsidR="00523348" w:rsidRPr="00F32FC3" w:rsidRDefault="00523348" w:rsidP="00F32FC3">
                      <w:pPr>
                        <w:adjustRightInd w:val="0"/>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PJ2100</w:t>
                      </w:r>
                      <w:r w:rsidRPr="00F32FC3">
                        <w:rPr>
                          <w:rFonts w:ascii="Helvetica" w:eastAsiaTheme="minorEastAsia" w:hAnsi="Helvetica" w:cs="Helvetica"/>
                          <w:bCs/>
                          <w:i/>
                          <w:color w:val="FFFFFF" w:themeColor="background1"/>
                          <w:sz w:val="52"/>
                          <w:szCs w:val="52"/>
                          <w:lang w:eastAsia="en-US"/>
                        </w:rPr>
                        <w:t xml:space="preserve"> Eksamensprosjekt</w:t>
                      </w:r>
                    </w:p>
                    <w:p w14:paraId="56B78D96" w14:textId="77777777" w:rsidR="00523348" w:rsidRPr="00F32FC3"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Endelig v</w:t>
                      </w:r>
                      <w:r w:rsidRPr="00F32FC3">
                        <w:rPr>
                          <w:rFonts w:ascii="Helvetica" w:eastAsiaTheme="minorEastAsia" w:hAnsi="Helvetica" w:cs="Helvetica"/>
                          <w:bCs/>
                          <w:i/>
                          <w:color w:val="FFFFFF" w:themeColor="background1"/>
                          <w:sz w:val="52"/>
                          <w:szCs w:val="52"/>
                          <w:lang w:eastAsia="en-US"/>
                        </w:rPr>
                        <w:t>ersjon</w:t>
                      </w:r>
                    </w:p>
                    <w:p w14:paraId="5ABFA0D0" w14:textId="77777777" w:rsidR="00523348" w:rsidRPr="00F32FC3" w:rsidRDefault="00523348" w:rsidP="00F32FC3">
                      <w:pPr>
                        <w:jc w:val="right"/>
                        <w:rPr>
                          <w:rFonts w:ascii="Helvetica" w:hAnsi="Helvetica" w:cs="Helvetica"/>
                          <w:i/>
                          <w:color w:val="FFFFFF" w:themeColor="background1"/>
                          <w:sz w:val="52"/>
                          <w:szCs w:val="52"/>
                          <w:u w:val="single"/>
                        </w:rPr>
                      </w:pPr>
                      <w:r w:rsidRPr="00F32FC3">
                        <w:rPr>
                          <w:rFonts w:ascii="Helvetica" w:hAnsi="Helvetica" w:cs="Helvetica"/>
                          <w:i/>
                          <w:color w:val="FFFFFF" w:themeColor="background1"/>
                          <w:sz w:val="52"/>
                          <w:szCs w:val="52"/>
                          <w:u w:val="single"/>
                        </w:rPr>
                        <w:t>Gruppe 35</w:t>
                      </w:r>
                    </w:p>
                    <w:p w14:paraId="048925EE" w14:textId="77777777" w:rsidR="00523348" w:rsidRPr="00F32FC3" w:rsidRDefault="00523348" w:rsidP="00F32FC3">
                      <w:pPr>
                        <w:jc w:val="right"/>
                        <w:rPr>
                          <w:rFonts w:ascii="Helvetica" w:hAnsi="Helvetica" w:cs="Helvetica"/>
                          <w:color w:val="FFFFFF" w:themeColor="background1"/>
                          <w:sz w:val="52"/>
                          <w:szCs w:val="52"/>
                        </w:rPr>
                      </w:pPr>
                    </w:p>
                    <w:p w14:paraId="1C80D130" w14:textId="77777777" w:rsidR="00523348" w:rsidRDefault="00523348" w:rsidP="00F32FC3"/>
                  </w:txbxContent>
                </v:textbox>
              </v:rect>
            </w:pict>
          </mc:Fallback>
        </mc:AlternateContent>
      </w:r>
      <w:r w:rsidRPr="001321AF">
        <w:rPr>
          <w:rFonts w:ascii="Helvetica" w:hAnsi="Helvetica" w:cs="Times New Roman"/>
          <w:i/>
          <w:iCs/>
          <w:noProof/>
        </w:rPr>
        <mc:AlternateContent>
          <mc:Choice Requires="wps">
            <w:drawing>
              <wp:anchor distT="0" distB="0" distL="114300" distR="114300" simplePos="0" relativeHeight="251659776" behindDoc="0" locked="0" layoutInCell="1" allowOverlap="1" wp14:anchorId="0E88BF4E" wp14:editId="1265F2DD">
                <wp:simplePos x="0" y="0"/>
                <wp:positionH relativeFrom="column">
                  <wp:posOffset>-1466850</wp:posOffset>
                </wp:positionH>
                <wp:positionV relativeFrom="paragraph">
                  <wp:posOffset>5534025</wp:posOffset>
                </wp:positionV>
                <wp:extent cx="8143875" cy="876300"/>
                <wp:effectExtent l="57150" t="19050" r="85725" b="95250"/>
                <wp:wrapNone/>
                <wp:docPr id="16" name="Rectangle 16"/>
                <wp:cNvGraphicFramePr/>
                <a:graphic xmlns:a="http://schemas.openxmlformats.org/drawingml/2006/main">
                  <a:graphicData uri="http://schemas.microsoft.com/office/word/2010/wordprocessingShape">
                    <wps:wsp>
                      <wps:cNvSpPr/>
                      <wps:spPr>
                        <a:xfrm>
                          <a:off x="0" y="0"/>
                          <a:ext cx="8143875" cy="8763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469F690" w14:textId="699D7EC3" w:rsidR="00523348"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Gruppe 21</w:t>
                            </w:r>
                          </w:p>
                          <w:p w14:paraId="43DF53C5" w14:textId="7FB9EC6D" w:rsidR="00523348"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Vår - 2015</w:t>
                            </w:r>
                          </w:p>
                          <w:p w14:paraId="30CF3AFC" w14:textId="77777777" w:rsidR="00523348" w:rsidRPr="00F32FC3" w:rsidRDefault="00523348" w:rsidP="00F32FC3">
                            <w:pPr>
                              <w:ind w:firstLine="720"/>
                              <w:rPr>
                                <w:rFonts w:ascii="Helvetica" w:eastAsiaTheme="minorEastAsia" w:hAnsi="Helvetica" w:cs="Helvetica"/>
                                <w:bCs/>
                                <w:i/>
                                <w:color w:val="FFFFFF" w:themeColor="background1"/>
                                <w:sz w:val="52"/>
                                <w:szCs w:val="52"/>
                                <w:lang w:eastAsia="en-US"/>
                              </w:rPr>
                            </w:pPr>
                          </w:p>
                          <w:p w14:paraId="34C24FEA" w14:textId="77777777" w:rsidR="00523348" w:rsidRDefault="00523348" w:rsidP="00F32F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8BF4E" id="Rectangle 16" o:spid="_x0000_s1027" style="position:absolute;left:0;text-align:left;margin-left:-115.5pt;margin-top:435.75pt;width:641.25pt;height:6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" fillcolor="#4f81bd [3204]" strokecolor="#4579b8 [3044]">
                <v:fill color2="#a7bfde [1620]" rotate="t" angle="180" focus="100%" type="gradient">
                  <o:fill v:ext="view" type="gradientUnscaled"/>
                </v:fill>
                <v:shadow on="t" color="black" opacity="22937f" origin=",.5" offset="0,.63889mm"/>
                <v:textbox>
                  <w:txbxContent>
                    <w:p w14:paraId="1469F690" w14:textId="699D7EC3" w:rsidR="00523348"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Gruppe 21</w:t>
                      </w:r>
                    </w:p>
                    <w:p w14:paraId="43DF53C5" w14:textId="7FB9EC6D" w:rsidR="00523348" w:rsidRDefault="00523348" w:rsidP="00F32FC3">
                      <w:pPr>
                        <w:ind w:firstLine="720"/>
                        <w:rPr>
                          <w:rFonts w:ascii="Helvetica" w:eastAsiaTheme="minorEastAsia" w:hAnsi="Helvetica" w:cs="Helvetica"/>
                          <w:bCs/>
                          <w:i/>
                          <w:color w:val="FFFFFF" w:themeColor="background1"/>
                          <w:sz w:val="52"/>
                          <w:szCs w:val="52"/>
                          <w:lang w:eastAsia="en-US"/>
                        </w:rPr>
                      </w:pPr>
                      <w:r>
                        <w:rPr>
                          <w:rFonts w:ascii="Helvetica" w:eastAsiaTheme="minorEastAsia" w:hAnsi="Helvetica" w:cs="Helvetica"/>
                          <w:bCs/>
                          <w:i/>
                          <w:color w:val="FFFFFF" w:themeColor="background1"/>
                          <w:sz w:val="52"/>
                          <w:szCs w:val="52"/>
                          <w:lang w:eastAsia="en-US"/>
                        </w:rPr>
                        <w:t>Vår - 2015</w:t>
                      </w:r>
                    </w:p>
                    <w:p w14:paraId="30CF3AFC" w14:textId="77777777" w:rsidR="00523348" w:rsidRPr="00F32FC3" w:rsidRDefault="00523348" w:rsidP="00F32FC3">
                      <w:pPr>
                        <w:ind w:firstLine="720"/>
                        <w:rPr>
                          <w:rFonts w:ascii="Helvetica" w:eastAsiaTheme="minorEastAsia" w:hAnsi="Helvetica" w:cs="Helvetica"/>
                          <w:bCs/>
                          <w:i/>
                          <w:color w:val="FFFFFF" w:themeColor="background1"/>
                          <w:sz w:val="52"/>
                          <w:szCs w:val="52"/>
                          <w:lang w:eastAsia="en-US"/>
                        </w:rPr>
                      </w:pPr>
                    </w:p>
                    <w:p w14:paraId="34C24FEA" w14:textId="77777777" w:rsidR="00523348" w:rsidRDefault="00523348" w:rsidP="00F32FC3"/>
                  </w:txbxContent>
                </v:textbox>
              </v:rect>
            </w:pict>
          </mc:Fallback>
        </mc:AlternateContent>
      </w:r>
    </w:p>
    <w:p w14:paraId="2154BBBD" w14:textId="77777777" w:rsidR="00F32FC3" w:rsidRPr="001321AF" w:rsidRDefault="00F32FC3" w:rsidP="00DE0EF3">
      <w:pPr>
        <w:autoSpaceDE/>
        <w:autoSpaceDN/>
        <w:jc w:val="center"/>
        <w:rPr>
          <w:rFonts w:ascii="Helvetica" w:hAnsi="Helvetica" w:cs="Times New Roman"/>
          <w:i/>
          <w:iCs/>
        </w:rPr>
      </w:pPr>
    </w:p>
    <w:p w14:paraId="4AB2FECD" w14:textId="77777777" w:rsidR="00F32FC3" w:rsidRDefault="00F32FC3" w:rsidP="00DE0EF3">
      <w:pPr>
        <w:autoSpaceDE/>
        <w:autoSpaceDN/>
        <w:jc w:val="center"/>
        <w:rPr>
          <w:rFonts w:ascii="Helvetica" w:hAnsi="Helvetica" w:cs="Times New Roman"/>
          <w:i/>
          <w:iCs/>
        </w:rPr>
      </w:pPr>
    </w:p>
    <w:p w14:paraId="4FE5E0B4" w14:textId="77777777" w:rsidR="00F32FC3" w:rsidRDefault="00F32FC3" w:rsidP="00DE0EF3">
      <w:pPr>
        <w:autoSpaceDE/>
        <w:autoSpaceDN/>
        <w:jc w:val="center"/>
        <w:rPr>
          <w:rFonts w:ascii="Helvetica" w:hAnsi="Helvetica" w:cs="Times New Roman"/>
          <w:i/>
          <w:iCs/>
        </w:rPr>
      </w:pPr>
    </w:p>
    <w:p w14:paraId="40EA3840" w14:textId="77777777" w:rsidR="00F32FC3" w:rsidRDefault="00F32FC3" w:rsidP="00DE0EF3">
      <w:pPr>
        <w:autoSpaceDE/>
        <w:autoSpaceDN/>
        <w:jc w:val="center"/>
        <w:rPr>
          <w:rFonts w:ascii="Helvetica" w:hAnsi="Helvetica" w:cs="Times New Roman"/>
          <w:i/>
          <w:iCs/>
        </w:rPr>
      </w:pPr>
    </w:p>
    <w:p w14:paraId="07C0A550" w14:textId="77777777" w:rsidR="00F32FC3" w:rsidRDefault="00F32FC3" w:rsidP="00DE0EF3">
      <w:pPr>
        <w:autoSpaceDE/>
        <w:autoSpaceDN/>
        <w:jc w:val="center"/>
        <w:rPr>
          <w:rFonts w:ascii="Helvetica" w:hAnsi="Helvetica" w:cs="Times New Roman"/>
          <w:i/>
          <w:iCs/>
        </w:rPr>
      </w:pPr>
    </w:p>
    <w:p w14:paraId="04929BB3" w14:textId="77777777" w:rsidR="00F32FC3" w:rsidRDefault="00F32FC3" w:rsidP="00DE0EF3">
      <w:pPr>
        <w:autoSpaceDE/>
        <w:autoSpaceDN/>
        <w:jc w:val="center"/>
        <w:rPr>
          <w:rFonts w:ascii="Helvetica" w:hAnsi="Helvetica" w:cs="Times New Roman"/>
          <w:i/>
          <w:iCs/>
        </w:rPr>
      </w:pPr>
    </w:p>
    <w:p w14:paraId="076BC6E5" w14:textId="77777777" w:rsidR="00F32FC3" w:rsidRDefault="00F32FC3" w:rsidP="00DE0EF3">
      <w:pPr>
        <w:autoSpaceDE/>
        <w:autoSpaceDN/>
        <w:jc w:val="center"/>
        <w:rPr>
          <w:rFonts w:ascii="Helvetica" w:hAnsi="Helvetica" w:cs="Times New Roman"/>
          <w:i/>
          <w:iCs/>
        </w:rPr>
      </w:pPr>
    </w:p>
    <w:p w14:paraId="4CBA00C1" w14:textId="77777777" w:rsidR="00F32FC3" w:rsidRDefault="00F32FC3" w:rsidP="00DE0EF3">
      <w:pPr>
        <w:autoSpaceDE/>
        <w:autoSpaceDN/>
        <w:jc w:val="center"/>
        <w:rPr>
          <w:rFonts w:ascii="Helvetica" w:hAnsi="Helvetica" w:cs="Times New Roman"/>
          <w:i/>
          <w:iCs/>
        </w:rPr>
      </w:pPr>
    </w:p>
    <w:p w14:paraId="16BBC37C" w14:textId="77777777" w:rsidR="00F32FC3" w:rsidRDefault="00F32FC3" w:rsidP="00DE0EF3">
      <w:pPr>
        <w:autoSpaceDE/>
        <w:autoSpaceDN/>
        <w:jc w:val="center"/>
        <w:rPr>
          <w:rFonts w:ascii="Helvetica" w:hAnsi="Helvetica" w:cs="Times New Roman"/>
          <w:i/>
          <w:iCs/>
        </w:rPr>
      </w:pPr>
    </w:p>
    <w:p w14:paraId="3C471795" w14:textId="77777777" w:rsidR="00F32FC3" w:rsidRDefault="00F32FC3" w:rsidP="00DE0EF3">
      <w:pPr>
        <w:autoSpaceDE/>
        <w:autoSpaceDN/>
        <w:jc w:val="center"/>
        <w:rPr>
          <w:rFonts w:ascii="Helvetica" w:hAnsi="Helvetica" w:cs="Times New Roman"/>
          <w:i/>
          <w:iCs/>
        </w:rPr>
      </w:pPr>
    </w:p>
    <w:p w14:paraId="0E607710" w14:textId="77777777" w:rsidR="00F32FC3" w:rsidRDefault="00F32FC3" w:rsidP="00DE0EF3">
      <w:pPr>
        <w:autoSpaceDE/>
        <w:autoSpaceDN/>
        <w:jc w:val="center"/>
        <w:rPr>
          <w:rFonts w:ascii="Helvetica" w:hAnsi="Helvetica" w:cs="Times New Roman"/>
          <w:i/>
          <w:iCs/>
        </w:rPr>
      </w:pPr>
    </w:p>
    <w:p w14:paraId="25C462AD" w14:textId="77777777" w:rsidR="00F32FC3" w:rsidRDefault="00F32FC3" w:rsidP="00DE0EF3">
      <w:pPr>
        <w:autoSpaceDE/>
        <w:autoSpaceDN/>
        <w:jc w:val="center"/>
        <w:rPr>
          <w:rFonts w:ascii="Helvetica" w:hAnsi="Helvetica" w:cs="Times New Roman"/>
          <w:i/>
          <w:iCs/>
        </w:rPr>
      </w:pPr>
    </w:p>
    <w:p w14:paraId="7A0A53B9" w14:textId="77777777" w:rsidR="00F32FC3" w:rsidRDefault="00F32FC3" w:rsidP="00DE0EF3">
      <w:pPr>
        <w:autoSpaceDE/>
        <w:autoSpaceDN/>
        <w:jc w:val="center"/>
        <w:rPr>
          <w:rFonts w:ascii="Helvetica" w:hAnsi="Helvetica" w:cs="Times New Roman"/>
          <w:i/>
          <w:iCs/>
        </w:rPr>
      </w:pPr>
    </w:p>
    <w:p w14:paraId="793AC7FB" w14:textId="77777777" w:rsidR="00F32FC3" w:rsidRDefault="00F32FC3" w:rsidP="00DE0EF3">
      <w:pPr>
        <w:autoSpaceDE/>
        <w:autoSpaceDN/>
        <w:jc w:val="center"/>
        <w:rPr>
          <w:rFonts w:ascii="Helvetica" w:hAnsi="Helvetica" w:cs="Times New Roman"/>
          <w:i/>
          <w:iCs/>
        </w:rPr>
      </w:pPr>
    </w:p>
    <w:p w14:paraId="5F16D80D" w14:textId="77777777" w:rsidR="00F32FC3" w:rsidRDefault="00F32FC3" w:rsidP="00DE0EF3">
      <w:pPr>
        <w:autoSpaceDE/>
        <w:autoSpaceDN/>
        <w:jc w:val="center"/>
        <w:rPr>
          <w:rFonts w:ascii="Helvetica" w:hAnsi="Helvetica" w:cs="Times New Roman"/>
          <w:i/>
          <w:iCs/>
        </w:rPr>
      </w:pPr>
    </w:p>
    <w:p w14:paraId="0A6B4BE9" w14:textId="77777777" w:rsidR="00F32FC3" w:rsidRDefault="00F32FC3" w:rsidP="00DE0EF3">
      <w:pPr>
        <w:autoSpaceDE/>
        <w:autoSpaceDN/>
        <w:jc w:val="center"/>
        <w:rPr>
          <w:rFonts w:ascii="Helvetica" w:hAnsi="Helvetica" w:cs="Times New Roman"/>
          <w:i/>
          <w:iCs/>
        </w:rPr>
      </w:pPr>
    </w:p>
    <w:p w14:paraId="514BCD4F" w14:textId="77777777" w:rsidR="00F32FC3" w:rsidRDefault="00F32FC3" w:rsidP="00DE0EF3">
      <w:pPr>
        <w:autoSpaceDE/>
        <w:autoSpaceDN/>
        <w:jc w:val="center"/>
        <w:rPr>
          <w:rFonts w:ascii="Helvetica" w:hAnsi="Helvetica" w:cs="Times New Roman"/>
          <w:i/>
          <w:iCs/>
        </w:rPr>
      </w:pPr>
    </w:p>
    <w:p w14:paraId="64103B38" w14:textId="77777777" w:rsidR="00F32FC3" w:rsidRDefault="00F32FC3" w:rsidP="00DE0EF3">
      <w:pPr>
        <w:autoSpaceDE/>
        <w:autoSpaceDN/>
        <w:jc w:val="center"/>
        <w:rPr>
          <w:rFonts w:ascii="Helvetica" w:hAnsi="Helvetica" w:cs="Times New Roman"/>
          <w:i/>
          <w:iCs/>
        </w:rPr>
      </w:pPr>
    </w:p>
    <w:p w14:paraId="5DBCC648" w14:textId="77777777" w:rsidR="00F32FC3" w:rsidRDefault="00F32FC3" w:rsidP="00DE0EF3">
      <w:pPr>
        <w:autoSpaceDE/>
        <w:autoSpaceDN/>
        <w:jc w:val="center"/>
        <w:rPr>
          <w:rFonts w:ascii="Helvetica" w:hAnsi="Helvetica" w:cs="Times New Roman"/>
          <w:i/>
          <w:iCs/>
        </w:rPr>
      </w:pPr>
    </w:p>
    <w:p w14:paraId="2E0FAA6C" w14:textId="77777777" w:rsidR="00F32FC3" w:rsidRDefault="00F32FC3" w:rsidP="00DE0EF3">
      <w:pPr>
        <w:autoSpaceDE/>
        <w:autoSpaceDN/>
        <w:jc w:val="center"/>
        <w:rPr>
          <w:rFonts w:ascii="Helvetica" w:hAnsi="Helvetica" w:cs="Times New Roman"/>
          <w:i/>
          <w:iCs/>
        </w:rPr>
      </w:pPr>
    </w:p>
    <w:p w14:paraId="2A09CB26" w14:textId="77777777" w:rsidR="00F32FC3" w:rsidRDefault="00F32FC3" w:rsidP="00DE0EF3">
      <w:pPr>
        <w:autoSpaceDE/>
        <w:autoSpaceDN/>
        <w:jc w:val="center"/>
        <w:rPr>
          <w:rFonts w:ascii="Helvetica" w:hAnsi="Helvetica" w:cs="Times New Roman"/>
          <w:i/>
          <w:iCs/>
        </w:rPr>
      </w:pPr>
    </w:p>
    <w:p w14:paraId="54C34972" w14:textId="77777777" w:rsidR="00F32FC3" w:rsidRDefault="00F32FC3" w:rsidP="00DE0EF3">
      <w:pPr>
        <w:autoSpaceDE/>
        <w:autoSpaceDN/>
        <w:jc w:val="center"/>
        <w:rPr>
          <w:rFonts w:ascii="Helvetica" w:hAnsi="Helvetica" w:cs="Times New Roman"/>
          <w:i/>
          <w:iCs/>
        </w:rPr>
      </w:pPr>
    </w:p>
    <w:p w14:paraId="62E56FAE" w14:textId="77777777" w:rsidR="00F32FC3" w:rsidRDefault="00F32FC3" w:rsidP="00DE0EF3">
      <w:pPr>
        <w:autoSpaceDE/>
        <w:autoSpaceDN/>
        <w:jc w:val="center"/>
        <w:rPr>
          <w:rFonts w:ascii="Helvetica" w:hAnsi="Helvetica" w:cs="Times New Roman"/>
          <w:i/>
          <w:iCs/>
        </w:rPr>
      </w:pPr>
    </w:p>
    <w:p w14:paraId="1BDF2C81" w14:textId="77777777" w:rsidR="00F32FC3" w:rsidRDefault="00F32FC3" w:rsidP="00DE0EF3">
      <w:pPr>
        <w:autoSpaceDE/>
        <w:autoSpaceDN/>
        <w:jc w:val="center"/>
        <w:rPr>
          <w:rFonts w:ascii="Helvetica" w:hAnsi="Helvetica" w:cs="Times New Roman"/>
          <w:i/>
          <w:iCs/>
        </w:rPr>
      </w:pPr>
    </w:p>
    <w:p w14:paraId="5BBB0D41" w14:textId="77777777" w:rsidR="00F32FC3" w:rsidRDefault="00F32FC3" w:rsidP="00DE0EF3">
      <w:pPr>
        <w:autoSpaceDE/>
        <w:autoSpaceDN/>
        <w:jc w:val="center"/>
        <w:rPr>
          <w:rFonts w:ascii="Helvetica" w:hAnsi="Helvetica" w:cs="Times New Roman"/>
          <w:i/>
          <w:iCs/>
        </w:rPr>
      </w:pPr>
    </w:p>
    <w:p w14:paraId="31F85FE4" w14:textId="67D54835" w:rsidR="00F32FC3" w:rsidRDefault="00035454" w:rsidP="00DE0EF3">
      <w:pPr>
        <w:autoSpaceDE/>
        <w:autoSpaceDN/>
        <w:jc w:val="center"/>
        <w:rPr>
          <w:rFonts w:ascii="Helvetica" w:hAnsi="Helvetica" w:cs="Times New Roman"/>
          <w:i/>
          <w:iCs/>
        </w:rPr>
      </w:pPr>
      <w:r>
        <w:rPr>
          <w:rFonts w:ascii="Helvetica" w:hAnsi="Helvetica" w:cs="Times New Roman"/>
          <w:i/>
          <w:iCs/>
          <w:noProof/>
        </w:rPr>
        <w:drawing>
          <wp:inline distT="0" distB="0" distL="0" distR="0" wp14:anchorId="39F8C9A2" wp14:editId="78F4D17D">
            <wp:extent cx="2884900" cy="993381"/>
            <wp:effectExtent l="0" t="0" r="0" b="0"/>
            <wp:docPr id="18" name="Picture 18" descr="C:\Users\kaito_000\AppData\Local\Microsoft\Windows\INetCache\Content.Word\bulls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to_000\AppData\Local\Microsoft\Windows\INetCache\Content.Word\bullsh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7067" cy="994127"/>
                    </a:xfrm>
                    <a:prstGeom prst="rect">
                      <a:avLst/>
                    </a:prstGeom>
                    <a:noFill/>
                    <a:ln>
                      <a:noFill/>
                    </a:ln>
                  </pic:spPr>
                </pic:pic>
              </a:graphicData>
            </a:graphic>
          </wp:inline>
        </w:drawing>
      </w:r>
    </w:p>
    <w:p w14:paraId="2083692C" w14:textId="77777777" w:rsidR="00F32FC3" w:rsidRDefault="00F32FC3" w:rsidP="00DE0EF3">
      <w:pPr>
        <w:autoSpaceDE/>
        <w:autoSpaceDN/>
        <w:jc w:val="center"/>
        <w:rPr>
          <w:rFonts w:ascii="Helvetica" w:hAnsi="Helvetica" w:cs="Times New Roman"/>
          <w:i/>
          <w:iCs/>
        </w:rPr>
      </w:pPr>
    </w:p>
    <w:p w14:paraId="6C66916D" w14:textId="77777777" w:rsidR="00F32FC3" w:rsidRDefault="00F32FC3" w:rsidP="00DE0EF3">
      <w:pPr>
        <w:autoSpaceDE/>
        <w:autoSpaceDN/>
        <w:jc w:val="center"/>
        <w:rPr>
          <w:rFonts w:ascii="Helvetica" w:hAnsi="Helvetica" w:cs="Times New Roman"/>
          <w:i/>
          <w:iCs/>
        </w:rPr>
      </w:pPr>
    </w:p>
    <w:p w14:paraId="35E5F7A3" w14:textId="77777777" w:rsidR="00F32FC3" w:rsidRDefault="00F32FC3" w:rsidP="00DE0EF3">
      <w:pPr>
        <w:autoSpaceDE/>
        <w:autoSpaceDN/>
        <w:jc w:val="center"/>
        <w:rPr>
          <w:rFonts w:ascii="Helvetica" w:hAnsi="Helvetica" w:cs="Times New Roman"/>
          <w:i/>
          <w:iCs/>
        </w:rPr>
      </w:pPr>
    </w:p>
    <w:p w14:paraId="5259F790" w14:textId="77777777" w:rsidR="00F32FC3" w:rsidRDefault="00F32FC3" w:rsidP="00DE0EF3">
      <w:pPr>
        <w:autoSpaceDE/>
        <w:autoSpaceDN/>
        <w:jc w:val="center"/>
        <w:rPr>
          <w:rFonts w:ascii="Helvetica" w:hAnsi="Helvetica" w:cs="Times New Roman"/>
          <w:i/>
          <w:iCs/>
        </w:rPr>
      </w:pPr>
    </w:p>
    <w:p w14:paraId="607B36DD" w14:textId="77777777" w:rsidR="00F32FC3" w:rsidRDefault="00F32FC3" w:rsidP="00DE0EF3">
      <w:pPr>
        <w:autoSpaceDE/>
        <w:autoSpaceDN/>
        <w:jc w:val="center"/>
        <w:rPr>
          <w:rFonts w:ascii="Helvetica" w:hAnsi="Helvetica" w:cs="Times New Roman"/>
          <w:i/>
          <w:iCs/>
        </w:rPr>
      </w:pPr>
    </w:p>
    <w:p w14:paraId="71F4972C" w14:textId="4D33094E" w:rsidR="00F32FC3" w:rsidRDefault="00F32FC3" w:rsidP="00DE0EF3">
      <w:pPr>
        <w:autoSpaceDE/>
        <w:autoSpaceDN/>
        <w:jc w:val="center"/>
        <w:rPr>
          <w:rFonts w:ascii="Helvetica" w:hAnsi="Helvetica" w:cs="Times New Roman"/>
          <w:i/>
          <w:iCs/>
        </w:rPr>
      </w:pPr>
    </w:p>
    <w:p w14:paraId="4F58597C" w14:textId="77777777" w:rsidR="00F32FC3" w:rsidRDefault="00F32FC3" w:rsidP="00DE0EF3">
      <w:pPr>
        <w:autoSpaceDE/>
        <w:autoSpaceDN/>
        <w:jc w:val="center"/>
        <w:rPr>
          <w:rFonts w:ascii="Helvetica" w:hAnsi="Helvetica" w:cs="Times New Roman"/>
          <w:i/>
          <w:iCs/>
        </w:rPr>
      </w:pPr>
    </w:p>
    <w:p w14:paraId="0B6DD679" w14:textId="77777777" w:rsidR="00F32FC3" w:rsidRDefault="00F32FC3" w:rsidP="00DE0EF3">
      <w:pPr>
        <w:autoSpaceDE/>
        <w:autoSpaceDN/>
        <w:jc w:val="center"/>
        <w:rPr>
          <w:rFonts w:ascii="Helvetica" w:hAnsi="Helvetica" w:cs="Times New Roman"/>
          <w:i/>
          <w:iCs/>
        </w:rPr>
      </w:pPr>
    </w:p>
    <w:p w14:paraId="0FC98D11" w14:textId="77777777" w:rsidR="00F32FC3" w:rsidRDefault="00F32FC3" w:rsidP="00DE0EF3">
      <w:pPr>
        <w:autoSpaceDE/>
        <w:autoSpaceDN/>
        <w:jc w:val="center"/>
        <w:rPr>
          <w:rFonts w:ascii="Helvetica" w:hAnsi="Helvetica" w:cs="Times New Roman"/>
          <w:i/>
          <w:iCs/>
        </w:rPr>
      </w:pPr>
    </w:p>
    <w:p w14:paraId="423585FD" w14:textId="77777777" w:rsidR="00F32FC3" w:rsidRDefault="00F32FC3" w:rsidP="00DE0EF3">
      <w:pPr>
        <w:autoSpaceDE/>
        <w:autoSpaceDN/>
        <w:jc w:val="center"/>
        <w:rPr>
          <w:rFonts w:ascii="Helvetica" w:hAnsi="Helvetica" w:cs="Times New Roman"/>
          <w:i/>
          <w:iCs/>
        </w:rPr>
      </w:pPr>
    </w:p>
    <w:p w14:paraId="1A621953" w14:textId="77777777" w:rsidR="00F32FC3" w:rsidRDefault="00F32FC3" w:rsidP="00DE0EF3">
      <w:pPr>
        <w:autoSpaceDE/>
        <w:autoSpaceDN/>
        <w:jc w:val="center"/>
        <w:rPr>
          <w:rFonts w:ascii="Helvetica" w:hAnsi="Helvetica" w:cs="Times New Roman"/>
          <w:i/>
          <w:iCs/>
        </w:rPr>
      </w:pPr>
    </w:p>
    <w:p w14:paraId="40723389" w14:textId="77777777" w:rsidR="00F32FC3" w:rsidRDefault="00F32FC3" w:rsidP="00DE0EF3">
      <w:pPr>
        <w:autoSpaceDE/>
        <w:autoSpaceDN/>
        <w:jc w:val="center"/>
        <w:rPr>
          <w:rFonts w:ascii="Helvetica" w:hAnsi="Helvetica" w:cs="Times New Roman"/>
          <w:i/>
          <w:iCs/>
        </w:rPr>
      </w:pPr>
    </w:p>
    <w:p w14:paraId="782FD2F4" w14:textId="77777777" w:rsidR="00F32FC3" w:rsidRDefault="00F32FC3" w:rsidP="00DE0EF3">
      <w:pPr>
        <w:autoSpaceDE/>
        <w:autoSpaceDN/>
        <w:jc w:val="center"/>
        <w:rPr>
          <w:rFonts w:ascii="Helvetica" w:hAnsi="Helvetica" w:cs="Times New Roman"/>
          <w:i/>
          <w:iCs/>
        </w:rPr>
      </w:pPr>
    </w:p>
    <w:p w14:paraId="5DBCBFB8" w14:textId="77777777" w:rsidR="00F32FC3" w:rsidRDefault="00F32FC3" w:rsidP="00DE0EF3">
      <w:pPr>
        <w:autoSpaceDE/>
        <w:autoSpaceDN/>
        <w:jc w:val="center"/>
        <w:rPr>
          <w:rFonts w:ascii="Helvetica" w:hAnsi="Helvetica" w:cs="Times New Roman"/>
          <w:i/>
          <w:iCs/>
        </w:rPr>
      </w:pPr>
    </w:p>
    <w:p w14:paraId="12C24A29" w14:textId="77777777" w:rsidR="00F32FC3" w:rsidRDefault="00F32FC3" w:rsidP="00DE0EF3">
      <w:pPr>
        <w:autoSpaceDE/>
        <w:autoSpaceDN/>
        <w:jc w:val="center"/>
        <w:rPr>
          <w:rFonts w:ascii="Helvetica" w:hAnsi="Helvetica" w:cs="Times New Roman"/>
          <w:i/>
          <w:iCs/>
        </w:rPr>
      </w:pPr>
    </w:p>
    <w:p w14:paraId="42A3BC18" w14:textId="77777777" w:rsidR="00F32FC3" w:rsidRDefault="00F32FC3" w:rsidP="00DE0EF3">
      <w:pPr>
        <w:autoSpaceDE/>
        <w:autoSpaceDN/>
        <w:jc w:val="center"/>
        <w:rPr>
          <w:rFonts w:ascii="Helvetica" w:hAnsi="Helvetica" w:cs="Times New Roman"/>
          <w:i/>
          <w:iCs/>
        </w:rPr>
      </w:pPr>
    </w:p>
    <w:p w14:paraId="1E73BD36" w14:textId="77777777" w:rsidR="00F32FC3" w:rsidRDefault="00F32FC3" w:rsidP="00DE0EF3">
      <w:pPr>
        <w:autoSpaceDE/>
        <w:autoSpaceDN/>
        <w:jc w:val="center"/>
        <w:rPr>
          <w:rFonts w:ascii="Helvetica" w:hAnsi="Helvetica" w:cs="Times New Roman"/>
          <w:i/>
          <w:iCs/>
        </w:rPr>
      </w:pPr>
    </w:p>
    <w:p w14:paraId="592E87F3" w14:textId="77777777" w:rsidR="00F32FC3" w:rsidRDefault="00F32FC3" w:rsidP="00DE0EF3">
      <w:pPr>
        <w:autoSpaceDE/>
        <w:autoSpaceDN/>
        <w:jc w:val="center"/>
        <w:rPr>
          <w:rFonts w:ascii="Helvetica" w:hAnsi="Helvetica" w:cs="Times New Roman"/>
          <w:i/>
          <w:iCs/>
        </w:rPr>
      </w:pPr>
    </w:p>
    <w:p w14:paraId="69224C1E" w14:textId="77777777" w:rsidR="00F32FC3" w:rsidRDefault="00F32FC3" w:rsidP="00DE0EF3">
      <w:pPr>
        <w:autoSpaceDE/>
        <w:autoSpaceDN/>
        <w:jc w:val="center"/>
        <w:rPr>
          <w:rFonts w:ascii="Helvetica" w:hAnsi="Helvetica" w:cs="Times New Roman"/>
          <w:i/>
          <w:iCs/>
        </w:rPr>
      </w:pPr>
    </w:p>
    <w:p w14:paraId="63CF08BE" w14:textId="77777777" w:rsidR="00F32FC3" w:rsidRDefault="00F32FC3" w:rsidP="00DE0EF3">
      <w:pPr>
        <w:autoSpaceDE/>
        <w:autoSpaceDN/>
        <w:jc w:val="center"/>
        <w:rPr>
          <w:rFonts w:ascii="Helvetica" w:hAnsi="Helvetica" w:cs="Times New Roman"/>
          <w:i/>
          <w:iCs/>
        </w:rPr>
      </w:pPr>
    </w:p>
    <w:p w14:paraId="188F45CE" w14:textId="77777777" w:rsidR="00F32FC3" w:rsidRDefault="00F32FC3" w:rsidP="00DE0EF3">
      <w:pPr>
        <w:autoSpaceDE/>
        <w:autoSpaceDN/>
        <w:jc w:val="center"/>
        <w:rPr>
          <w:rFonts w:ascii="Helvetica" w:hAnsi="Helvetica" w:cs="Times New Roman"/>
          <w:i/>
          <w:iCs/>
        </w:rPr>
      </w:pPr>
    </w:p>
    <w:p w14:paraId="4B75AF13" w14:textId="77777777" w:rsidR="00F32FC3" w:rsidRDefault="00F32FC3" w:rsidP="00DE0EF3">
      <w:pPr>
        <w:autoSpaceDE/>
        <w:autoSpaceDN/>
        <w:jc w:val="center"/>
        <w:rPr>
          <w:rFonts w:ascii="Helvetica" w:hAnsi="Helvetica" w:cs="Times New Roman"/>
          <w:i/>
          <w:iCs/>
        </w:rPr>
      </w:pPr>
    </w:p>
    <w:p w14:paraId="7CCA516D" w14:textId="77777777" w:rsidR="00F32FC3" w:rsidRDefault="00F32FC3" w:rsidP="00DE0EF3">
      <w:pPr>
        <w:autoSpaceDE/>
        <w:autoSpaceDN/>
        <w:jc w:val="center"/>
        <w:rPr>
          <w:rFonts w:ascii="Helvetica" w:hAnsi="Helvetica" w:cs="Times New Roman"/>
          <w:i/>
          <w:iCs/>
        </w:rPr>
      </w:pPr>
    </w:p>
    <w:p w14:paraId="734E4E52" w14:textId="3D447EC8" w:rsidR="00E42D26" w:rsidRDefault="00F32FC3" w:rsidP="00DE0EF3">
      <w:pPr>
        <w:autoSpaceDE/>
        <w:autoSpaceDN/>
        <w:jc w:val="center"/>
        <w:rPr>
          <w:rFonts w:ascii="Helvetica" w:hAnsi="Helvetica" w:cs="Times New Roman"/>
          <w:i/>
          <w:iCs/>
        </w:rPr>
      </w:pPr>
      <w:r>
        <w:rPr>
          <w:rFonts w:ascii="Helvetica" w:hAnsi="Helvetica" w:cs="Times New Roman"/>
          <w:i/>
          <w:iCs/>
        </w:rPr>
        <w:t>__________________________________________________________________________</w:t>
      </w:r>
    </w:p>
    <w:p w14:paraId="73938E64" w14:textId="77777777" w:rsidR="00F32FC3" w:rsidRDefault="00F32FC3" w:rsidP="00DE0EF3">
      <w:pPr>
        <w:autoSpaceDE/>
        <w:autoSpaceDN/>
        <w:jc w:val="center"/>
        <w:rPr>
          <w:rFonts w:ascii="Helvetica" w:hAnsi="Helvetica" w:cs="Times New Roman"/>
          <w:i/>
          <w:iCs/>
        </w:rPr>
      </w:pPr>
    </w:p>
    <w:p w14:paraId="2D6F26AF" w14:textId="77777777" w:rsidR="00D558E5" w:rsidRDefault="00D558E5" w:rsidP="00DE0EF3">
      <w:pPr>
        <w:spacing w:line="360" w:lineRule="auto"/>
        <w:jc w:val="center"/>
        <w:rPr>
          <w:rFonts w:ascii="Helvetica" w:hAnsi="Helvetica" w:cs="Times New Roman"/>
          <w:i/>
          <w:iCs/>
        </w:rPr>
      </w:pPr>
    </w:p>
    <w:p w14:paraId="6469BD00" w14:textId="38A6F73A" w:rsidR="00D558E5" w:rsidRPr="00041808" w:rsidRDefault="006D53AE" w:rsidP="00DE0EF3">
      <w:pPr>
        <w:pStyle w:val="TOCHeading"/>
        <w:spacing w:line="360" w:lineRule="auto"/>
        <w:jc w:val="center"/>
        <w:rPr>
          <w:rFonts w:ascii="Helvetica" w:hAnsi="Helvetica" w:cs="Times New Roman"/>
          <w:lang w:val="nb-NO"/>
        </w:rPr>
      </w:pPr>
      <w:r w:rsidRPr="001321AF">
        <w:rPr>
          <w:rFonts w:ascii="Helvetica" w:hAnsi="Helvetica" w:cs="Times New Roman"/>
          <w:i/>
          <w:iCs/>
          <w:noProof/>
          <w:lang w:val="nb-NO" w:eastAsia="nb-NO"/>
        </w:rPr>
        <mc:AlternateContent>
          <mc:Choice Requires="wps">
            <w:drawing>
              <wp:anchor distT="0" distB="0" distL="114300" distR="114300" simplePos="0" relativeHeight="251673088" behindDoc="0" locked="0" layoutInCell="1" allowOverlap="1" wp14:anchorId="7E241E02" wp14:editId="1A132330">
                <wp:simplePos x="0" y="0"/>
                <wp:positionH relativeFrom="column">
                  <wp:posOffset>-1674495</wp:posOffset>
                </wp:positionH>
                <wp:positionV relativeFrom="paragraph">
                  <wp:posOffset>-956605</wp:posOffset>
                </wp:positionV>
                <wp:extent cx="8143875" cy="510363"/>
                <wp:effectExtent l="57150" t="19050" r="85725" b="99695"/>
                <wp:wrapNone/>
                <wp:docPr id="2" name="Rectangle 2"/>
                <wp:cNvGraphicFramePr/>
                <a:graphic xmlns:a="http://schemas.openxmlformats.org/drawingml/2006/main">
                  <a:graphicData uri="http://schemas.microsoft.com/office/word/2010/wordprocessingShape">
                    <wps:wsp>
                      <wps:cNvSpPr/>
                      <wps:spPr>
                        <a:xfrm>
                          <a:off x="0" y="0"/>
                          <a:ext cx="8143875" cy="510363"/>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E4F21EF" w14:textId="77777777" w:rsidR="006D53AE" w:rsidRPr="00F32FC3" w:rsidRDefault="006D53AE" w:rsidP="006D53AE">
                            <w:pPr>
                              <w:jc w:val="right"/>
                              <w:rPr>
                                <w:rFonts w:ascii="Helvetica" w:hAnsi="Helvetica" w:cs="Helvetica"/>
                                <w:color w:val="FFFFFF" w:themeColor="background1"/>
                                <w:sz w:val="52"/>
                                <w:szCs w:val="52"/>
                              </w:rPr>
                            </w:pPr>
                          </w:p>
                          <w:p w14:paraId="2CD5947C" w14:textId="77777777" w:rsidR="006D53AE" w:rsidRDefault="006D53AE" w:rsidP="006D53A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41E02" id="Rectangle 2" o:spid="_x0000_s1028" style="position:absolute;left:0;text-align:left;margin-left:-131.85pt;margin-top:-75.3pt;width:641.25pt;height:40.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" fillcolor="#4f81bd [3204]" strokecolor="#4579b8 [3044]">
                <v:fill color2="#a7bfde [1620]" rotate="t" angle="180" focus="100%" type="gradient">
                  <o:fill v:ext="view" type="gradientUnscaled"/>
                </v:fill>
                <v:shadow on="t" color="black" opacity="22937f" origin=",.5" offset="0,.63889mm"/>
                <v:textbox>
                  <w:txbxContent>
                    <w:p w14:paraId="2E4F21EF" w14:textId="77777777" w:rsidR="006D53AE" w:rsidRPr="00F32FC3" w:rsidRDefault="006D53AE" w:rsidP="006D53AE">
                      <w:pPr>
                        <w:jc w:val="right"/>
                        <w:rPr>
                          <w:rFonts w:ascii="Helvetica" w:hAnsi="Helvetica" w:cs="Helvetica"/>
                          <w:color w:val="FFFFFF" w:themeColor="background1"/>
                          <w:sz w:val="52"/>
                          <w:szCs w:val="52"/>
                        </w:rPr>
                      </w:pPr>
                    </w:p>
                    <w:p w14:paraId="2CD5947C" w14:textId="77777777" w:rsidR="006D53AE" w:rsidRDefault="006D53AE" w:rsidP="006D53AE"/>
                  </w:txbxContent>
                </v:textbox>
              </v:rect>
            </w:pict>
          </mc:Fallback>
        </mc:AlternateContent>
      </w:r>
      <w:r w:rsidR="00D558E5">
        <w:rPr>
          <w:rFonts w:ascii="Helvetica" w:hAnsi="Helvetica" w:cs="Times New Roman"/>
          <w:lang w:val="nb-NO"/>
        </w:rPr>
        <w:t>Innholds</w:t>
      </w:r>
      <w:r w:rsidR="00D558E5" w:rsidRPr="00041808">
        <w:rPr>
          <w:rFonts w:ascii="Helvetica" w:hAnsi="Helvetica" w:cs="Times New Roman"/>
          <w:lang w:val="nb-NO"/>
        </w:rPr>
        <w:t>fortegnelse</w:t>
      </w:r>
    </w:p>
    <w:p w14:paraId="767CA098" w14:textId="7847E178" w:rsidR="001321AF" w:rsidRDefault="001321AF" w:rsidP="00DE0EF3">
      <w:pPr>
        <w:spacing w:line="360" w:lineRule="auto"/>
        <w:jc w:val="right"/>
        <w:rPr>
          <w:rFonts w:ascii="Helvetica" w:hAnsi="Helvetica" w:cs="Times New Roman"/>
          <w:i/>
          <w:iCs/>
        </w:rPr>
      </w:pPr>
      <w:r>
        <w:rPr>
          <w:rFonts w:ascii="Helvetica" w:hAnsi="Helvetica" w:cs="Times New Roman"/>
          <w:i/>
          <w:iCs/>
        </w:rPr>
        <w:t>Prosjektmål og visjon</w:t>
      </w:r>
      <w:r w:rsidR="00523348">
        <w:rPr>
          <w:rFonts w:ascii="Helvetica" w:hAnsi="Helvetica" w:cs="Times New Roman"/>
          <w:i/>
          <w:iCs/>
        </w:rPr>
        <w:t>.................................................................................................................</w:t>
      </w:r>
      <w:r w:rsidR="00B97544">
        <w:rPr>
          <w:rFonts w:ascii="Helvetica" w:hAnsi="Helvetica" w:cs="Times New Roman"/>
          <w:i/>
          <w:iCs/>
        </w:rPr>
        <w:t>5</w:t>
      </w:r>
    </w:p>
    <w:p w14:paraId="50EF3745" w14:textId="6D0D94F1" w:rsidR="001321AF" w:rsidRDefault="001321AF" w:rsidP="00DE0EF3">
      <w:pPr>
        <w:spacing w:line="360" w:lineRule="auto"/>
        <w:ind w:firstLine="720"/>
        <w:jc w:val="right"/>
        <w:rPr>
          <w:rFonts w:ascii="Helvetica" w:hAnsi="Helvetica" w:cs="Times New Roman"/>
          <w:i/>
          <w:iCs/>
        </w:rPr>
      </w:pPr>
      <w:r w:rsidRPr="006D53AE">
        <w:rPr>
          <w:rFonts w:ascii="Helvetica" w:hAnsi="Helvetica" w:cs="Times New Roman"/>
          <w:b/>
          <w:i/>
          <w:iCs/>
        </w:rPr>
        <w:t>Problemstillingen</w:t>
      </w:r>
      <w:r w:rsidR="00523348" w:rsidRPr="006D53AE">
        <w:rPr>
          <w:rFonts w:ascii="Helvetica" w:hAnsi="Helvetica" w:cs="Times New Roman"/>
          <w:b/>
          <w:i/>
          <w:iCs/>
        </w:rPr>
        <w:t>.</w:t>
      </w:r>
      <w:r w:rsidR="00523348">
        <w:rPr>
          <w:rFonts w:ascii="Helvetica" w:hAnsi="Helvetica" w:cs="Times New Roman"/>
          <w:i/>
          <w:iCs/>
        </w:rPr>
        <w:t>..........................................................................................</w:t>
      </w:r>
      <w:r w:rsidR="006D53AE">
        <w:rPr>
          <w:rFonts w:ascii="Helvetica" w:hAnsi="Helvetica" w:cs="Times New Roman"/>
          <w:i/>
          <w:iCs/>
        </w:rPr>
        <w:t>............</w:t>
      </w:r>
      <w:r w:rsidR="0050478B">
        <w:rPr>
          <w:rFonts w:ascii="Helvetica" w:hAnsi="Helvetica" w:cs="Times New Roman"/>
          <w:i/>
          <w:iCs/>
        </w:rPr>
        <w:t>.</w:t>
      </w:r>
      <w:r w:rsidR="00B97544">
        <w:rPr>
          <w:rFonts w:ascii="Helvetica" w:hAnsi="Helvetica" w:cs="Times New Roman"/>
          <w:i/>
          <w:iCs/>
        </w:rPr>
        <w:t>5</w:t>
      </w:r>
    </w:p>
    <w:p w14:paraId="75B2B157" w14:textId="584DBA15" w:rsidR="001321AF" w:rsidRPr="00D558E5" w:rsidRDefault="006D53AE" w:rsidP="00DE0EF3">
      <w:pPr>
        <w:spacing w:line="360" w:lineRule="auto"/>
        <w:ind w:firstLine="720"/>
        <w:jc w:val="right"/>
        <w:rPr>
          <w:rFonts w:ascii="Helvetica" w:hAnsi="Helvetica" w:cs="Times New Roman"/>
          <w:iCs/>
        </w:rPr>
      </w:pPr>
      <w:r>
        <w:rPr>
          <w:rFonts w:ascii="Helvetica" w:hAnsi="Helvetica" w:cs="Times New Roman"/>
          <w:b/>
          <w:iCs/>
        </w:rPr>
        <w:t>Gruppens m</w:t>
      </w:r>
      <w:r w:rsidR="001321AF" w:rsidRPr="006D53AE">
        <w:rPr>
          <w:rFonts w:ascii="Helvetica" w:hAnsi="Helvetica" w:cs="Times New Roman"/>
          <w:b/>
          <w:iCs/>
        </w:rPr>
        <w:t>ål</w:t>
      </w:r>
      <w:r w:rsidR="00523348">
        <w:rPr>
          <w:rFonts w:ascii="Helvetica" w:hAnsi="Helvetica" w:cs="Times New Roman"/>
          <w:i/>
          <w:iCs/>
        </w:rPr>
        <w:t>................................................................</w:t>
      </w:r>
      <w:r>
        <w:rPr>
          <w:rFonts w:ascii="Helvetica" w:hAnsi="Helvetica" w:cs="Times New Roman"/>
          <w:i/>
          <w:iCs/>
        </w:rPr>
        <w:t>..............................</w:t>
      </w:r>
      <w:r w:rsidR="0050478B">
        <w:rPr>
          <w:rFonts w:ascii="Helvetica" w:hAnsi="Helvetica" w:cs="Times New Roman"/>
          <w:i/>
          <w:iCs/>
        </w:rPr>
        <w:t>................</w:t>
      </w:r>
      <w:r w:rsidR="00B97544">
        <w:rPr>
          <w:rFonts w:ascii="Helvetica" w:hAnsi="Helvetica" w:cs="Times New Roman"/>
          <w:i/>
          <w:iCs/>
        </w:rPr>
        <w:t>5</w:t>
      </w:r>
    </w:p>
    <w:p w14:paraId="11095F6C" w14:textId="2176197E" w:rsidR="001321AF" w:rsidRPr="00D558E5" w:rsidRDefault="001321AF" w:rsidP="00DE0EF3">
      <w:pPr>
        <w:spacing w:line="360" w:lineRule="auto"/>
        <w:ind w:firstLine="720"/>
        <w:jc w:val="right"/>
        <w:rPr>
          <w:rFonts w:ascii="Helvetica" w:hAnsi="Helvetica" w:cs="Times New Roman"/>
          <w:iCs/>
        </w:rPr>
      </w:pPr>
      <w:r w:rsidRPr="006D53AE">
        <w:rPr>
          <w:rFonts w:ascii="Helvetica" w:hAnsi="Helvetica" w:cs="Times New Roman"/>
          <w:b/>
          <w:iCs/>
        </w:rPr>
        <w:t>Gruppens visjon</w:t>
      </w:r>
      <w:r w:rsidR="00523348">
        <w:rPr>
          <w:rFonts w:ascii="Helvetica" w:hAnsi="Helvetica" w:cs="Times New Roman"/>
          <w:i/>
          <w:iCs/>
        </w:rPr>
        <w:t>........................................</w:t>
      </w:r>
      <w:r w:rsidR="006D53AE">
        <w:rPr>
          <w:rFonts w:ascii="Helvetica" w:hAnsi="Helvetica" w:cs="Times New Roman"/>
          <w:i/>
          <w:iCs/>
        </w:rPr>
        <w:t>..............................</w:t>
      </w:r>
      <w:r w:rsidR="00523348">
        <w:rPr>
          <w:rFonts w:ascii="Helvetica" w:hAnsi="Helvetica" w:cs="Times New Roman"/>
          <w:i/>
          <w:iCs/>
        </w:rPr>
        <w:t>......</w:t>
      </w:r>
      <w:r w:rsidR="0050478B">
        <w:rPr>
          <w:rFonts w:ascii="Helvetica" w:hAnsi="Helvetica" w:cs="Times New Roman"/>
          <w:i/>
          <w:iCs/>
        </w:rPr>
        <w:t>.............................</w:t>
      </w:r>
      <w:r w:rsidR="00B97544">
        <w:rPr>
          <w:rFonts w:ascii="Helvetica" w:hAnsi="Helvetica" w:cs="Times New Roman"/>
          <w:i/>
          <w:iCs/>
        </w:rPr>
        <w:t>.6</w:t>
      </w:r>
    </w:p>
    <w:p w14:paraId="68AD3251" w14:textId="20AD28C5" w:rsidR="001321AF" w:rsidRPr="00D558E5" w:rsidRDefault="001321AF" w:rsidP="00DE0EF3">
      <w:pPr>
        <w:spacing w:line="360" w:lineRule="auto"/>
        <w:ind w:firstLine="720"/>
        <w:jc w:val="right"/>
        <w:rPr>
          <w:rFonts w:ascii="Helvetica" w:hAnsi="Helvetica" w:cs="Times New Roman"/>
          <w:iCs/>
        </w:rPr>
      </w:pPr>
      <w:r w:rsidRPr="006D53AE">
        <w:rPr>
          <w:rFonts w:ascii="Helvetica" w:hAnsi="Helvetica" w:cs="Times New Roman"/>
          <w:b/>
          <w:iCs/>
        </w:rPr>
        <w:t>Gru</w:t>
      </w:r>
      <w:r w:rsidR="00B97544">
        <w:rPr>
          <w:rFonts w:ascii="Helvetica" w:hAnsi="Helvetica" w:cs="Times New Roman"/>
          <w:b/>
          <w:iCs/>
        </w:rPr>
        <w:t>p</w:t>
      </w:r>
      <w:r w:rsidRPr="006D53AE">
        <w:rPr>
          <w:rFonts w:ascii="Helvetica" w:hAnsi="Helvetica" w:cs="Times New Roman"/>
          <w:b/>
          <w:iCs/>
        </w:rPr>
        <w:t>pefordeling</w:t>
      </w:r>
      <w:r w:rsidR="00523348">
        <w:rPr>
          <w:rFonts w:ascii="Helvetica" w:hAnsi="Helvetica" w:cs="Times New Roman"/>
          <w:i/>
          <w:iCs/>
        </w:rPr>
        <w:t>..................</w:t>
      </w:r>
      <w:r w:rsidR="00B97544">
        <w:rPr>
          <w:rFonts w:ascii="Helvetica" w:hAnsi="Helvetica" w:cs="Times New Roman"/>
          <w:i/>
          <w:iCs/>
        </w:rPr>
        <w:t>..</w:t>
      </w:r>
      <w:r w:rsidR="006D53AE">
        <w:rPr>
          <w:rFonts w:ascii="Helvetica" w:hAnsi="Helvetica" w:cs="Times New Roman"/>
          <w:i/>
          <w:iCs/>
        </w:rPr>
        <w:t>..........................</w:t>
      </w:r>
      <w:r w:rsidR="00523348">
        <w:rPr>
          <w:rFonts w:ascii="Helvetica" w:hAnsi="Helvetica" w:cs="Times New Roman"/>
          <w:i/>
          <w:iCs/>
        </w:rPr>
        <w:t>..............................</w:t>
      </w:r>
      <w:r w:rsidR="00B97544">
        <w:rPr>
          <w:rFonts w:ascii="Helvetica" w:hAnsi="Helvetica" w:cs="Times New Roman"/>
          <w:i/>
          <w:iCs/>
        </w:rPr>
        <w:t>..............................6</w:t>
      </w:r>
    </w:p>
    <w:p w14:paraId="440576ED" w14:textId="1690BB10" w:rsidR="00D558E5" w:rsidRPr="00D558E5" w:rsidRDefault="001321AF" w:rsidP="00DE0EF3">
      <w:pPr>
        <w:spacing w:line="360" w:lineRule="auto"/>
        <w:ind w:firstLine="720"/>
        <w:jc w:val="right"/>
        <w:rPr>
          <w:rFonts w:ascii="Helvetica" w:hAnsi="Helvetica" w:cs="Times New Roman"/>
          <w:iCs/>
        </w:rPr>
      </w:pPr>
      <w:r w:rsidRPr="006D53AE">
        <w:rPr>
          <w:rFonts w:ascii="Helvetica" w:hAnsi="Helvetica" w:cs="Times New Roman"/>
          <w:b/>
          <w:iCs/>
        </w:rPr>
        <w:t>Gruppeansvar</w:t>
      </w:r>
      <w:r w:rsidR="00523348">
        <w:rPr>
          <w:rFonts w:ascii="Helvetica" w:hAnsi="Helvetica" w:cs="Times New Roman"/>
          <w:i/>
          <w:iCs/>
        </w:rPr>
        <w:t>...........................</w:t>
      </w:r>
      <w:r w:rsidR="006D53AE">
        <w:rPr>
          <w:rFonts w:ascii="Helvetica" w:hAnsi="Helvetica" w:cs="Times New Roman"/>
          <w:i/>
          <w:iCs/>
        </w:rPr>
        <w:t>..............................</w:t>
      </w:r>
      <w:r w:rsidR="00523348">
        <w:rPr>
          <w:rFonts w:ascii="Helvetica" w:hAnsi="Helvetica" w:cs="Times New Roman"/>
          <w:i/>
          <w:iCs/>
        </w:rPr>
        <w:t>......................</w:t>
      </w:r>
      <w:r w:rsidR="00B97544">
        <w:rPr>
          <w:rFonts w:ascii="Helvetica" w:hAnsi="Helvetica" w:cs="Times New Roman"/>
          <w:i/>
          <w:iCs/>
        </w:rPr>
        <w:t>...............................6</w:t>
      </w:r>
    </w:p>
    <w:p w14:paraId="717D7921" w14:textId="481DA0F6" w:rsidR="00D558E5" w:rsidRPr="006D53AE" w:rsidRDefault="001321AF" w:rsidP="00DE0EF3">
      <w:pPr>
        <w:spacing w:line="360" w:lineRule="auto"/>
        <w:ind w:firstLine="720"/>
        <w:jc w:val="right"/>
        <w:rPr>
          <w:rFonts w:ascii="Helvetica" w:eastAsiaTheme="minorEastAsia" w:hAnsi="Helvetica" w:cs="Helvetica"/>
          <w:b/>
          <w:noProof/>
          <w:lang w:eastAsia="ja-JP"/>
        </w:rPr>
      </w:pPr>
      <w:r w:rsidRPr="006D53AE">
        <w:rPr>
          <w:rFonts w:ascii="Helvetica" w:hAnsi="Helvetica" w:cs="Helvetica"/>
          <w:b/>
          <w:noProof/>
        </w:rPr>
        <w:t>Avgrensning/Scope (Versjon 1.0)</w:t>
      </w:r>
      <w:r w:rsidR="00523348" w:rsidRPr="006D53AE">
        <w:rPr>
          <w:rFonts w:ascii="Helvetica" w:hAnsi="Helvetica" w:cs="Times New Roman"/>
          <w:iCs/>
        </w:rPr>
        <w:t xml:space="preserve"> ........................................</w:t>
      </w:r>
      <w:r w:rsidR="006D53AE" w:rsidRPr="006D53AE">
        <w:rPr>
          <w:rFonts w:ascii="Helvetica" w:hAnsi="Helvetica" w:cs="Times New Roman"/>
          <w:iCs/>
        </w:rPr>
        <w:t>............................</w:t>
      </w:r>
      <w:r w:rsidR="00B97544">
        <w:rPr>
          <w:rFonts w:ascii="Helvetica" w:hAnsi="Helvetica" w:cs="Times New Roman"/>
          <w:iCs/>
        </w:rPr>
        <w:t>.........6</w:t>
      </w:r>
    </w:p>
    <w:p w14:paraId="0E90E317" w14:textId="3E517FAA" w:rsidR="00D558E5" w:rsidRPr="00D558E5" w:rsidRDefault="001321AF" w:rsidP="00DE0EF3">
      <w:pPr>
        <w:spacing w:line="360" w:lineRule="auto"/>
        <w:ind w:firstLine="720"/>
        <w:jc w:val="right"/>
        <w:rPr>
          <w:rFonts w:ascii="Helvetica" w:hAnsi="Helvetica" w:cs="Times New Roman"/>
          <w:i/>
          <w:iCs/>
        </w:rPr>
      </w:pPr>
      <w:r w:rsidRPr="006D53AE">
        <w:rPr>
          <w:rFonts w:ascii="Helvetica" w:hAnsi="Helvetica" w:cs="Helvetica"/>
          <w:b/>
          <w:noProof/>
        </w:rPr>
        <w:t>Avgrensning/Scope (1 iterasjonen)</w:t>
      </w:r>
      <w:r w:rsidR="00523348" w:rsidRPr="00523348">
        <w:rPr>
          <w:rFonts w:ascii="Helvetica" w:hAnsi="Helvetica" w:cs="Times New Roman"/>
          <w:i/>
          <w:iCs/>
        </w:rPr>
        <w:t xml:space="preserve"> </w:t>
      </w:r>
      <w:r w:rsidR="00523348">
        <w:rPr>
          <w:rFonts w:ascii="Helvetica" w:hAnsi="Helvetica" w:cs="Times New Roman"/>
          <w:i/>
          <w:iCs/>
        </w:rPr>
        <w:t>...........................................</w:t>
      </w:r>
      <w:r w:rsidR="00B97544">
        <w:rPr>
          <w:rFonts w:ascii="Helvetica" w:hAnsi="Helvetica" w:cs="Times New Roman"/>
          <w:i/>
          <w:iCs/>
        </w:rPr>
        <w:t>...............................6</w:t>
      </w:r>
    </w:p>
    <w:p w14:paraId="2B3A4591" w14:textId="01472716" w:rsidR="00D558E5" w:rsidRPr="00D558E5" w:rsidRDefault="00D558E5" w:rsidP="00DE0EF3">
      <w:pPr>
        <w:spacing w:line="360" w:lineRule="auto"/>
        <w:ind w:firstLine="720"/>
        <w:jc w:val="right"/>
        <w:rPr>
          <w:rFonts w:ascii="Helvetica" w:hAnsi="Helvetica" w:cs="Helvetica"/>
          <w:noProof/>
        </w:rPr>
      </w:pPr>
      <w:r w:rsidRPr="006D53AE">
        <w:rPr>
          <w:rFonts w:ascii="Helvetica" w:hAnsi="Helvetica" w:cs="Helvetica"/>
          <w:b/>
          <w:noProof/>
        </w:rPr>
        <w:t>Avgrensning/Scope (Versjon 1.)</w:t>
      </w:r>
      <w:r w:rsidR="00523348" w:rsidRPr="00523348">
        <w:rPr>
          <w:rFonts w:ascii="Helvetica" w:hAnsi="Helvetica" w:cs="Times New Roman"/>
          <w:i/>
          <w:iCs/>
        </w:rPr>
        <w:t xml:space="preserve"> </w:t>
      </w:r>
      <w:r w:rsidR="00523348">
        <w:rPr>
          <w:rFonts w:ascii="Helvetica" w:hAnsi="Helvetica" w:cs="Times New Roman"/>
          <w:i/>
          <w:iCs/>
        </w:rPr>
        <w:t>.....</w:t>
      </w:r>
      <w:r w:rsidR="006D53AE">
        <w:rPr>
          <w:rFonts w:ascii="Helvetica" w:hAnsi="Helvetica" w:cs="Times New Roman"/>
          <w:i/>
          <w:iCs/>
        </w:rPr>
        <w:t>............................</w:t>
      </w:r>
      <w:r w:rsidR="00523348">
        <w:rPr>
          <w:rFonts w:ascii="Helvetica" w:hAnsi="Helvetica" w:cs="Times New Roman"/>
          <w:i/>
          <w:iCs/>
        </w:rPr>
        <w:t>...............</w:t>
      </w:r>
      <w:r w:rsidR="00B97544">
        <w:rPr>
          <w:rFonts w:ascii="Helvetica" w:hAnsi="Helvetica" w:cs="Times New Roman"/>
          <w:i/>
          <w:iCs/>
        </w:rPr>
        <w:t>...............................7</w:t>
      </w:r>
    </w:p>
    <w:p w14:paraId="24519003" w14:textId="7251452D" w:rsidR="001321AF" w:rsidRDefault="001321AF" w:rsidP="00DE0EF3">
      <w:pPr>
        <w:spacing w:line="360" w:lineRule="auto"/>
        <w:ind w:firstLine="720"/>
        <w:jc w:val="right"/>
        <w:rPr>
          <w:rFonts w:ascii="Helvetica" w:hAnsi="Helvetica" w:cs="Helvetica"/>
          <w:noProof/>
        </w:rPr>
      </w:pPr>
      <w:r w:rsidRPr="006D53AE">
        <w:rPr>
          <w:rFonts w:ascii="Helvetica" w:hAnsi="Helvetica" w:cs="Helvetica"/>
          <w:b/>
          <w:noProof/>
        </w:rPr>
        <w:t>Avgrensning/Scope (2 iterasjonen)</w:t>
      </w:r>
      <w:r w:rsidR="00523348" w:rsidRPr="00523348">
        <w:rPr>
          <w:rFonts w:ascii="Helvetica" w:hAnsi="Helvetica" w:cs="Times New Roman"/>
          <w:i/>
          <w:iCs/>
        </w:rPr>
        <w:t xml:space="preserve"> </w:t>
      </w:r>
      <w:r w:rsidR="00523348">
        <w:rPr>
          <w:rFonts w:ascii="Helvetica" w:hAnsi="Helvetica" w:cs="Times New Roman"/>
          <w:i/>
          <w:iCs/>
        </w:rPr>
        <w:t>..................................</w:t>
      </w:r>
      <w:r w:rsidR="006D53AE">
        <w:rPr>
          <w:rFonts w:ascii="Helvetica" w:hAnsi="Helvetica" w:cs="Times New Roman"/>
          <w:i/>
          <w:iCs/>
        </w:rPr>
        <w:t>...........................</w:t>
      </w:r>
      <w:r w:rsidR="00B97544">
        <w:rPr>
          <w:rFonts w:ascii="Helvetica" w:hAnsi="Helvetica" w:cs="Times New Roman"/>
          <w:i/>
          <w:iCs/>
        </w:rPr>
        <w:t>.............7</w:t>
      </w:r>
    </w:p>
    <w:p w14:paraId="7F45506C" w14:textId="1BBC7C06" w:rsidR="00D558E5" w:rsidRPr="00D558E5" w:rsidRDefault="00D558E5" w:rsidP="00DE0EF3">
      <w:pPr>
        <w:spacing w:line="360" w:lineRule="auto"/>
        <w:ind w:firstLine="720"/>
        <w:jc w:val="right"/>
        <w:rPr>
          <w:rFonts w:ascii="Helvetica" w:hAnsi="Helvetica" w:cs="Times New Roman"/>
        </w:rPr>
      </w:pPr>
      <w:r w:rsidRPr="006D53AE">
        <w:rPr>
          <w:rFonts w:ascii="Helvetica" w:hAnsi="Helvetica" w:cs="Times New Roman"/>
          <w:b/>
        </w:rPr>
        <w:t>Tenkt iterasjon 3 (Versjon x)</w:t>
      </w:r>
      <w:r w:rsidR="00523348" w:rsidRPr="00523348">
        <w:rPr>
          <w:rFonts w:ascii="Helvetica" w:hAnsi="Helvetica" w:cs="Times New Roman"/>
          <w:i/>
          <w:iCs/>
        </w:rPr>
        <w:t xml:space="preserve"> </w:t>
      </w:r>
      <w:r w:rsidR="00523348">
        <w:rPr>
          <w:rFonts w:ascii="Helvetica" w:hAnsi="Helvetica" w:cs="Times New Roman"/>
          <w:i/>
          <w:iCs/>
        </w:rPr>
        <w:t>......................................</w:t>
      </w:r>
      <w:r w:rsidR="006D53AE">
        <w:rPr>
          <w:rFonts w:ascii="Helvetica" w:hAnsi="Helvetica" w:cs="Times New Roman"/>
          <w:i/>
          <w:iCs/>
        </w:rPr>
        <w:t>............................</w:t>
      </w:r>
      <w:r w:rsidR="00B97544">
        <w:rPr>
          <w:rFonts w:ascii="Helvetica" w:hAnsi="Helvetica" w:cs="Times New Roman"/>
          <w:i/>
          <w:iCs/>
        </w:rPr>
        <w:t>...................7</w:t>
      </w:r>
    </w:p>
    <w:p w14:paraId="02E3FBF3" w14:textId="2DC6C272" w:rsidR="00D558E5" w:rsidRPr="003D76E4" w:rsidRDefault="00D558E5" w:rsidP="00DE0EF3">
      <w:pPr>
        <w:spacing w:line="360" w:lineRule="auto"/>
        <w:jc w:val="right"/>
        <w:rPr>
          <w:rFonts w:ascii="Helvetica" w:hAnsi="Helvetica" w:cs="Helvetica"/>
          <w:noProof/>
        </w:rPr>
      </w:pPr>
      <w:r w:rsidRPr="003D76E4">
        <w:rPr>
          <w:rFonts w:ascii="Helvetica" w:hAnsi="Helvetica" w:cs="Helvetica"/>
          <w:noProof/>
        </w:rPr>
        <w:t>Research</w:t>
      </w:r>
      <w:r w:rsidR="00523348" w:rsidRPr="003D76E4">
        <w:rPr>
          <w:rFonts w:ascii="Helvetica" w:hAnsi="Helvetica" w:cs="Times New Roman"/>
          <w:i/>
          <w:iCs/>
        </w:rPr>
        <w:t>.....................................................................................................</w:t>
      </w:r>
      <w:r w:rsidR="00B97544" w:rsidRPr="003D76E4">
        <w:rPr>
          <w:rFonts w:ascii="Helvetica" w:hAnsi="Helvetica" w:cs="Times New Roman"/>
          <w:i/>
          <w:iCs/>
        </w:rPr>
        <w:t>..............................8</w:t>
      </w:r>
    </w:p>
    <w:p w14:paraId="06858224" w14:textId="6BE673C6" w:rsidR="00523348" w:rsidRPr="00523348" w:rsidRDefault="00523348" w:rsidP="00DE0EF3">
      <w:pPr>
        <w:spacing w:line="360" w:lineRule="auto"/>
        <w:jc w:val="right"/>
        <w:rPr>
          <w:rFonts w:ascii="Helvetica" w:hAnsi="Helvetica" w:cs="Helvetica"/>
          <w:noProof/>
          <w:lang w:val="en-US"/>
        </w:rPr>
      </w:pPr>
      <w:r w:rsidRPr="00523348">
        <w:rPr>
          <w:rFonts w:ascii="Helvetica" w:hAnsi="Helvetica" w:cs="Helvetica"/>
          <w:noProof/>
          <w:lang w:val="en-US"/>
        </w:rPr>
        <w:t>Konseptuelt design</w:t>
      </w:r>
      <w:r w:rsidRPr="00523348">
        <w:rPr>
          <w:rFonts w:ascii="Helvetica" w:hAnsi="Helvetica" w:cs="Times New Roman"/>
          <w:i/>
          <w:iCs/>
          <w:lang w:val="en-US"/>
        </w:rPr>
        <w:t>......................................................................................</w:t>
      </w:r>
      <w:r w:rsidR="00B97544">
        <w:rPr>
          <w:rFonts w:ascii="Helvetica" w:hAnsi="Helvetica" w:cs="Times New Roman"/>
          <w:i/>
          <w:iCs/>
          <w:lang w:val="en-US"/>
        </w:rPr>
        <w:t>..............................8</w:t>
      </w:r>
    </w:p>
    <w:p w14:paraId="7E3860A3" w14:textId="5CAAAA01" w:rsidR="00523348" w:rsidRPr="00523348" w:rsidRDefault="00523348" w:rsidP="00DE0EF3">
      <w:pPr>
        <w:spacing w:line="360" w:lineRule="auto"/>
        <w:jc w:val="right"/>
        <w:rPr>
          <w:rFonts w:ascii="Helvetica" w:hAnsi="Helvetica" w:cs="Helvetica"/>
          <w:noProof/>
          <w:lang w:val="en-US"/>
        </w:rPr>
      </w:pPr>
      <w:r w:rsidRPr="006D53AE">
        <w:rPr>
          <w:rFonts w:ascii="Helvetica" w:hAnsi="Helvetica" w:cs="Helvetica"/>
          <w:b/>
          <w:noProof/>
          <w:lang w:val="en-US"/>
        </w:rPr>
        <w:t>EAR Diagram</w:t>
      </w:r>
      <w:r w:rsidRPr="00523348">
        <w:rPr>
          <w:rFonts w:ascii="Helvetica" w:hAnsi="Helvetica" w:cs="Times New Roman"/>
          <w:i/>
          <w:iCs/>
          <w:lang w:val="en-US"/>
        </w:rPr>
        <w:t>............................</w:t>
      </w:r>
      <w:r w:rsidR="006D53AE">
        <w:rPr>
          <w:rFonts w:ascii="Helvetica" w:hAnsi="Helvetica" w:cs="Times New Roman"/>
          <w:i/>
          <w:iCs/>
          <w:lang w:val="en-US"/>
        </w:rPr>
        <w:t>.....................</w:t>
      </w:r>
      <w:r w:rsidRPr="00523348">
        <w:rPr>
          <w:rFonts w:ascii="Helvetica" w:hAnsi="Helvetica" w:cs="Times New Roman"/>
          <w:i/>
          <w:iCs/>
          <w:lang w:val="en-US"/>
        </w:rPr>
        <w:t>...........................................................</w:t>
      </w:r>
      <w:r>
        <w:rPr>
          <w:rFonts w:ascii="Helvetica" w:hAnsi="Helvetica" w:cs="Times New Roman"/>
          <w:i/>
          <w:iCs/>
          <w:lang w:val="en-US"/>
        </w:rPr>
        <w:t>.</w:t>
      </w:r>
      <w:r w:rsidR="00B97544">
        <w:rPr>
          <w:rFonts w:ascii="Helvetica" w:hAnsi="Helvetica" w:cs="Times New Roman"/>
          <w:i/>
          <w:iCs/>
          <w:lang w:val="en-US"/>
        </w:rPr>
        <w:t>11</w:t>
      </w:r>
    </w:p>
    <w:p w14:paraId="1822422D" w14:textId="1A48CB32" w:rsidR="00523348" w:rsidRPr="00523348" w:rsidRDefault="00523348" w:rsidP="00DE0EF3">
      <w:pPr>
        <w:spacing w:line="360" w:lineRule="auto"/>
        <w:jc w:val="right"/>
        <w:rPr>
          <w:rFonts w:ascii="Helvetica" w:hAnsi="Helvetica" w:cs="Helvetica"/>
          <w:noProof/>
          <w:lang w:val="en-US"/>
        </w:rPr>
      </w:pPr>
      <w:r w:rsidRPr="006D53AE">
        <w:rPr>
          <w:rFonts w:ascii="Helvetica" w:hAnsi="Helvetica" w:cs="Helvetica"/>
          <w:b/>
          <w:noProof/>
          <w:lang w:val="en-US"/>
        </w:rPr>
        <w:t>Design version 1.0</w:t>
      </w:r>
      <w:r w:rsidRPr="00523348">
        <w:rPr>
          <w:rFonts w:ascii="Helvetica" w:hAnsi="Helvetica" w:cs="Times New Roman"/>
          <w:i/>
          <w:iCs/>
          <w:lang w:val="en-US"/>
        </w:rPr>
        <w:t>................</w:t>
      </w:r>
      <w:r w:rsidR="006D53AE">
        <w:rPr>
          <w:rFonts w:ascii="Helvetica" w:hAnsi="Helvetica" w:cs="Times New Roman"/>
          <w:i/>
          <w:iCs/>
          <w:lang w:val="en-US"/>
        </w:rPr>
        <w:t>............................</w:t>
      </w:r>
      <w:r w:rsidRPr="00523348">
        <w:rPr>
          <w:rFonts w:ascii="Helvetica" w:hAnsi="Helvetica" w:cs="Times New Roman"/>
          <w:i/>
          <w:iCs/>
          <w:lang w:val="en-US"/>
        </w:rPr>
        <w:t>................................</w:t>
      </w:r>
      <w:r w:rsidR="00B97544">
        <w:rPr>
          <w:rFonts w:ascii="Helvetica" w:hAnsi="Helvetica" w:cs="Times New Roman"/>
          <w:i/>
          <w:iCs/>
          <w:lang w:val="en-US"/>
        </w:rPr>
        <w:t>........................11</w:t>
      </w:r>
    </w:p>
    <w:p w14:paraId="5C5B6510" w14:textId="75A8070A" w:rsidR="00523348" w:rsidRPr="00523348" w:rsidRDefault="00523348" w:rsidP="00DE0EF3">
      <w:pPr>
        <w:spacing w:line="360" w:lineRule="auto"/>
        <w:jc w:val="right"/>
        <w:rPr>
          <w:rFonts w:ascii="Helvetica" w:hAnsi="Helvetica" w:cs="Helvetica"/>
          <w:noProof/>
          <w:lang w:val="en-US"/>
        </w:rPr>
      </w:pPr>
      <w:r w:rsidRPr="006D53AE">
        <w:rPr>
          <w:rFonts w:ascii="Helvetica" w:hAnsi="Helvetica" w:cs="Helvetica"/>
          <w:b/>
          <w:noProof/>
          <w:lang w:val="en-US"/>
        </w:rPr>
        <w:t>Design version 1.1</w:t>
      </w:r>
      <w:r w:rsidRPr="00523348">
        <w:rPr>
          <w:rFonts w:ascii="Helvetica" w:hAnsi="Helvetica" w:cs="Times New Roman"/>
          <w:i/>
          <w:iCs/>
          <w:lang w:val="en-US"/>
        </w:rPr>
        <w:t>.....................................</w:t>
      </w:r>
      <w:r w:rsidR="006D53AE">
        <w:rPr>
          <w:rFonts w:ascii="Helvetica" w:hAnsi="Helvetica" w:cs="Times New Roman"/>
          <w:i/>
          <w:iCs/>
          <w:lang w:val="en-US"/>
        </w:rPr>
        <w:t>.............................</w:t>
      </w:r>
      <w:r w:rsidRPr="00523348">
        <w:rPr>
          <w:rFonts w:ascii="Helvetica" w:hAnsi="Helvetica" w:cs="Times New Roman"/>
          <w:i/>
          <w:iCs/>
          <w:lang w:val="en-US"/>
        </w:rPr>
        <w:t>...........</w:t>
      </w:r>
      <w:r w:rsidR="00B97544">
        <w:rPr>
          <w:rFonts w:ascii="Helvetica" w:hAnsi="Helvetica" w:cs="Times New Roman"/>
          <w:i/>
          <w:iCs/>
          <w:lang w:val="en-US"/>
        </w:rPr>
        <w:t>.......................12</w:t>
      </w:r>
    </w:p>
    <w:p w14:paraId="4004531C" w14:textId="4A230E95" w:rsidR="00523348" w:rsidRPr="00523348" w:rsidRDefault="00523348" w:rsidP="00DE0EF3">
      <w:pPr>
        <w:spacing w:line="360" w:lineRule="auto"/>
        <w:jc w:val="right"/>
        <w:rPr>
          <w:rFonts w:ascii="Helvetica" w:hAnsi="Helvetica" w:cs="Helvetica"/>
          <w:noProof/>
          <w:lang w:val="en-US"/>
        </w:rPr>
      </w:pPr>
      <w:r w:rsidRPr="006D53AE">
        <w:rPr>
          <w:rFonts w:ascii="Helvetica" w:hAnsi="Helvetica" w:cs="Helvetica"/>
          <w:b/>
          <w:noProof/>
          <w:lang w:val="en-US"/>
        </w:rPr>
        <w:t>Design version 1.2</w:t>
      </w:r>
      <w:r w:rsidRPr="00523348">
        <w:rPr>
          <w:rFonts w:ascii="Helvetica" w:hAnsi="Helvetica" w:cs="Times New Roman"/>
          <w:i/>
          <w:iCs/>
          <w:lang w:val="en-US"/>
        </w:rPr>
        <w:t>......................................</w:t>
      </w:r>
      <w:r w:rsidR="006D53AE">
        <w:rPr>
          <w:rFonts w:ascii="Helvetica" w:hAnsi="Helvetica" w:cs="Times New Roman"/>
          <w:i/>
          <w:iCs/>
          <w:lang w:val="en-US"/>
        </w:rPr>
        <w:t>..............................</w:t>
      </w:r>
      <w:r w:rsidRPr="00523348">
        <w:rPr>
          <w:rFonts w:ascii="Helvetica" w:hAnsi="Helvetica" w:cs="Times New Roman"/>
          <w:i/>
          <w:iCs/>
          <w:lang w:val="en-US"/>
        </w:rPr>
        <w:t>..........</w:t>
      </w:r>
      <w:r w:rsidR="00B97544">
        <w:rPr>
          <w:rFonts w:ascii="Helvetica" w:hAnsi="Helvetica" w:cs="Times New Roman"/>
          <w:i/>
          <w:iCs/>
          <w:lang w:val="en-US"/>
        </w:rPr>
        <w:t>......................12</w:t>
      </w:r>
    </w:p>
    <w:p w14:paraId="30C097A3" w14:textId="4DDCF79E" w:rsidR="00523348" w:rsidRPr="00523348" w:rsidRDefault="00523348" w:rsidP="00DE0EF3">
      <w:pPr>
        <w:spacing w:line="360" w:lineRule="auto"/>
        <w:jc w:val="right"/>
        <w:rPr>
          <w:rFonts w:ascii="Helvetica" w:hAnsi="Helvetica" w:cs="Helvetica"/>
          <w:noProof/>
          <w:lang w:val="en-US"/>
        </w:rPr>
      </w:pPr>
      <w:r>
        <w:rPr>
          <w:rFonts w:ascii="Helvetica" w:hAnsi="Helvetica" w:cs="Helvetica"/>
          <w:noProof/>
          <w:lang w:val="en-US"/>
        </w:rPr>
        <w:t>Use case</w:t>
      </w:r>
      <w:r w:rsidRPr="00523348">
        <w:rPr>
          <w:rFonts w:ascii="Helvetica" w:hAnsi="Helvetica" w:cs="Times New Roman"/>
          <w:i/>
          <w:iCs/>
          <w:lang w:val="en-US"/>
        </w:rPr>
        <w:t>...........................................................................................</w:t>
      </w:r>
      <w:r>
        <w:rPr>
          <w:rFonts w:ascii="Helvetica" w:hAnsi="Helvetica" w:cs="Times New Roman"/>
          <w:i/>
          <w:iCs/>
          <w:lang w:val="en-US"/>
        </w:rPr>
        <w:t>.............</w:t>
      </w:r>
      <w:r w:rsidR="00B97544">
        <w:rPr>
          <w:rFonts w:ascii="Helvetica" w:hAnsi="Helvetica" w:cs="Times New Roman"/>
          <w:i/>
          <w:iCs/>
          <w:lang w:val="en-US"/>
        </w:rPr>
        <w:t>..........................13</w:t>
      </w:r>
    </w:p>
    <w:p w14:paraId="1E971E53" w14:textId="1EFBE6AA" w:rsidR="00B97544" w:rsidRDefault="00523348" w:rsidP="00DE0EF3">
      <w:pPr>
        <w:spacing w:line="360" w:lineRule="auto"/>
        <w:jc w:val="right"/>
        <w:rPr>
          <w:rFonts w:ascii="Helvetica" w:hAnsi="Helvetica" w:cs="Times New Roman"/>
          <w:i/>
          <w:iCs/>
          <w:lang w:val="en-US"/>
        </w:rPr>
      </w:pPr>
      <w:r w:rsidRPr="006D53AE">
        <w:rPr>
          <w:rFonts w:ascii="Helvetica" w:hAnsi="Helvetica" w:cs="Helvetica"/>
          <w:noProof/>
          <w:lang w:val="en-US"/>
        </w:rPr>
        <w:t>Use case diagram</w:t>
      </w:r>
      <w:r w:rsidRPr="006D53AE">
        <w:rPr>
          <w:rFonts w:ascii="Helvetica" w:hAnsi="Helvetica" w:cs="Times New Roman"/>
          <w:i/>
          <w:iCs/>
          <w:lang w:val="en-US"/>
        </w:rPr>
        <w:t>.......................................................................................</w:t>
      </w:r>
      <w:r w:rsidR="00B97544">
        <w:rPr>
          <w:rFonts w:ascii="Helvetica" w:hAnsi="Helvetica" w:cs="Times New Roman"/>
          <w:i/>
          <w:iCs/>
          <w:lang w:val="en-US"/>
        </w:rPr>
        <w:t>.............................14</w:t>
      </w:r>
    </w:p>
    <w:p w14:paraId="7B6C4A82" w14:textId="4D62D87D" w:rsidR="006D53AE" w:rsidRPr="00B97544" w:rsidRDefault="00523348" w:rsidP="00DE0EF3">
      <w:pPr>
        <w:spacing w:line="360" w:lineRule="auto"/>
        <w:jc w:val="right"/>
        <w:rPr>
          <w:rFonts w:ascii="Helvetica" w:hAnsi="Helvetica" w:cs="Times New Roman"/>
          <w:i/>
          <w:iCs/>
        </w:rPr>
      </w:pPr>
      <w:r w:rsidRPr="00B97544">
        <w:rPr>
          <w:rFonts w:ascii="Helvetica" w:hAnsi="Helvetica" w:cs="Times New Roman"/>
          <w:iCs/>
        </w:rPr>
        <w:t>Logisk Design</w:t>
      </w:r>
      <w:r w:rsidR="006D53AE" w:rsidRPr="00B97544">
        <w:rPr>
          <w:rFonts w:ascii="Helvetica" w:hAnsi="Helvetica" w:cs="Times New Roman"/>
          <w:i/>
          <w:iCs/>
        </w:rPr>
        <w:t>..</w:t>
      </w:r>
      <w:r w:rsidR="006D53AE" w:rsidRPr="00B97544">
        <w:rPr>
          <w:rFonts w:ascii="Helvetica" w:hAnsi="Helvetica" w:cs="Times New Roman"/>
          <w:iCs/>
        </w:rPr>
        <w:t>.....................................................................................................................</w:t>
      </w:r>
      <w:r w:rsidR="00B97544" w:rsidRPr="00B97544">
        <w:rPr>
          <w:rFonts w:ascii="Helvetica" w:hAnsi="Helvetica" w:cs="Times New Roman"/>
          <w:iCs/>
        </w:rPr>
        <w:t>...</w:t>
      </w:r>
      <w:r w:rsidR="00B97544" w:rsidRPr="00B97544">
        <w:rPr>
          <w:rFonts w:ascii="Helvetica" w:hAnsi="Helvetica" w:cs="Times New Roman"/>
          <w:i/>
          <w:iCs/>
        </w:rPr>
        <w:t>15</w:t>
      </w:r>
      <w:r w:rsidRPr="00B97544">
        <w:rPr>
          <w:rFonts w:ascii="Helvetica" w:hAnsi="Helvetica" w:cs="Times New Roman"/>
          <w:iCs/>
        </w:rPr>
        <w:tab/>
      </w:r>
      <w:r w:rsidRPr="00B97544">
        <w:rPr>
          <w:rFonts w:ascii="Helvetica" w:hAnsi="Helvetica" w:cs="Times New Roman"/>
          <w:b/>
          <w:iCs/>
        </w:rPr>
        <w:t>Konsept</w:t>
      </w:r>
      <w:r w:rsidR="006D53AE" w:rsidRPr="00B97544">
        <w:rPr>
          <w:rFonts w:ascii="Helvetica" w:hAnsi="Helvetica" w:cs="Times New Roman"/>
          <w:i/>
          <w:iCs/>
        </w:rPr>
        <w:t>.................................................................................................................</w:t>
      </w:r>
      <w:r w:rsidR="00B97544">
        <w:rPr>
          <w:rFonts w:ascii="Helvetica" w:hAnsi="Helvetica" w:cs="Times New Roman"/>
          <w:i/>
          <w:iCs/>
        </w:rPr>
        <w:t>.</w:t>
      </w:r>
      <w:r w:rsidR="006D53AE" w:rsidRPr="00B97544">
        <w:rPr>
          <w:rFonts w:ascii="Helvetica" w:hAnsi="Helvetica" w:cs="Times New Roman"/>
          <w:i/>
          <w:iCs/>
        </w:rPr>
        <w:t>.</w:t>
      </w:r>
      <w:r w:rsidR="00B97544" w:rsidRPr="00B97544">
        <w:rPr>
          <w:rFonts w:ascii="Helvetica" w:hAnsi="Helvetica" w:cs="Times New Roman"/>
          <w:i/>
          <w:iCs/>
        </w:rPr>
        <w:t>...</w:t>
      </w:r>
      <w:r w:rsidR="00B97544">
        <w:rPr>
          <w:rFonts w:ascii="Helvetica" w:hAnsi="Helvetica" w:cs="Times New Roman"/>
          <w:i/>
          <w:iCs/>
        </w:rPr>
        <w:t>15</w:t>
      </w:r>
    </w:p>
    <w:p w14:paraId="17D519F8" w14:textId="28B398CA" w:rsidR="00523348" w:rsidRDefault="00523348" w:rsidP="00DE0EF3">
      <w:pPr>
        <w:spacing w:line="360" w:lineRule="auto"/>
        <w:jc w:val="right"/>
        <w:rPr>
          <w:rFonts w:ascii="Helvetica" w:hAnsi="Helvetica" w:cs="Times New Roman"/>
          <w:iCs/>
        </w:rPr>
      </w:pPr>
      <w:r w:rsidRPr="00B97544">
        <w:rPr>
          <w:rFonts w:ascii="Helvetica" w:hAnsi="Helvetica" w:cs="Times New Roman"/>
          <w:iCs/>
        </w:rPr>
        <w:t>Sideo</w:t>
      </w:r>
      <w:r>
        <w:rPr>
          <w:rFonts w:ascii="Helvetica" w:hAnsi="Helvetica" w:cs="Times New Roman"/>
          <w:iCs/>
        </w:rPr>
        <w:t>ppbygning</w:t>
      </w:r>
      <w:r w:rsidR="006D53AE" w:rsidRPr="006D53AE">
        <w:rPr>
          <w:rFonts w:ascii="Helvetica" w:hAnsi="Helvetica" w:cs="Times New Roman"/>
          <w:i/>
          <w:iCs/>
        </w:rPr>
        <w:t>...............................................................................</w:t>
      </w:r>
      <w:r w:rsidR="006D53AE">
        <w:rPr>
          <w:rFonts w:ascii="Helvetica" w:hAnsi="Helvetica" w:cs="Times New Roman"/>
          <w:i/>
          <w:iCs/>
        </w:rPr>
        <w:t>..................................</w:t>
      </w:r>
      <w:r w:rsidR="00B97544">
        <w:rPr>
          <w:rFonts w:ascii="Helvetica" w:hAnsi="Helvetica" w:cs="Times New Roman"/>
          <w:i/>
          <w:iCs/>
        </w:rPr>
        <w:t>......16</w:t>
      </w:r>
    </w:p>
    <w:p w14:paraId="655203CD" w14:textId="684DDCA8" w:rsidR="00523348" w:rsidRDefault="00523348" w:rsidP="00DE0EF3">
      <w:pPr>
        <w:spacing w:line="360" w:lineRule="auto"/>
        <w:jc w:val="right"/>
        <w:rPr>
          <w:rFonts w:ascii="Helvetica" w:hAnsi="Helvetica" w:cs="Times New Roman"/>
          <w:iCs/>
        </w:rPr>
      </w:pPr>
      <w:r>
        <w:rPr>
          <w:rFonts w:ascii="Helvetica" w:hAnsi="Helvetica" w:cs="Times New Roman"/>
          <w:iCs/>
        </w:rPr>
        <w:t>Første skisse av konseptet</w:t>
      </w:r>
      <w:r w:rsidR="006D53AE" w:rsidRPr="006D53AE">
        <w:rPr>
          <w:rFonts w:ascii="Helvetica" w:hAnsi="Helvetica" w:cs="Times New Roman"/>
          <w:i/>
          <w:iCs/>
        </w:rPr>
        <w:t>...............................................................................</w:t>
      </w:r>
      <w:r w:rsidR="00DE0EF3">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16</w:t>
      </w:r>
    </w:p>
    <w:p w14:paraId="4B72EE5C" w14:textId="3DF33F06" w:rsidR="00523348" w:rsidRPr="006D53AE" w:rsidRDefault="00523348" w:rsidP="00DE0EF3">
      <w:pPr>
        <w:spacing w:line="360" w:lineRule="auto"/>
        <w:jc w:val="right"/>
        <w:rPr>
          <w:rFonts w:ascii="Helvetica" w:hAnsi="Helvetica" w:cs="Times New Roman"/>
          <w:b/>
          <w:iCs/>
        </w:rPr>
      </w:pPr>
      <w:r w:rsidRPr="006D53AE">
        <w:rPr>
          <w:rFonts w:ascii="Helvetica" w:hAnsi="Helvetica" w:cs="Times New Roman"/>
          <w:b/>
          <w:iCs/>
        </w:rPr>
        <w:t>Figur 1: Forside</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16</w:t>
      </w:r>
    </w:p>
    <w:p w14:paraId="3F129C0C" w14:textId="37C59B4D" w:rsidR="006D53AE" w:rsidRPr="006D53AE" w:rsidRDefault="00523348" w:rsidP="00DE0EF3">
      <w:pPr>
        <w:spacing w:line="360" w:lineRule="auto"/>
        <w:jc w:val="right"/>
        <w:rPr>
          <w:rFonts w:ascii="Helvetica" w:hAnsi="Helvetica" w:cs="Times New Roman"/>
          <w:iCs/>
        </w:rPr>
      </w:pPr>
      <w:r w:rsidRPr="006D53AE">
        <w:rPr>
          <w:rFonts w:ascii="Helvetica" w:hAnsi="Helvetica" w:cs="Times New Roman"/>
          <w:b/>
          <w:iCs/>
        </w:rPr>
        <w:t>Figur 2: Login</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.17</w:t>
      </w:r>
    </w:p>
    <w:p w14:paraId="63E62B23" w14:textId="32E3B5CF" w:rsidR="00523348" w:rsidRPr="006D53AE" w:rsidRDefault="00523348" w:rsidP="00DE0EF3">
      <w:pPr>
        <w:spacing w:line="360" w:lineRule="auto"/>
        <w:jc w:val="right"/>
        <w:rPr>
          <w:rFonts w:ascii="Helvetica" w:hAnsi="Helvetica" w:cs="Times New Roman"/>
          <w:b/>
          <w:iCs/>
        </w:rPr>
      </w:pPr>
      <w:r w:rsidRPr="006D53AE">
        <w:rPr>
          <w:rFonts w:ascii="Helvetica" w:hAnsi="Helvetica" w:cs="Times New Roman"/>
          <w:b/>
          <w:iCs/>
        </w:rPr>
        <w:t>Figur 3: Antall personer m.m</w:t>
      </w:r>
      <w:r w:rsidR="006D53AE" w:rsidRPr="006D53AE">
        <w:rPr>
          <w:rFonts w:ascii="Helvetica" w:hAnsi="Helvetica" w:cs="Times New Roman"/>
          <w:i/>
          <w:iCs/>
        </w:rPr>
        <w:t>..............................................................................</w:t>
      </w:r>
      <w:r w:rsidR="00DE0EF3">
        <w:rPr>
          <w:rFonts w:ascii="Helvetica" w:hAnsi="Helvetica" w:cs="Times New Roman"/>
          <w:i/>
          <w:iCs/>
        </w:rPr>
        <w:t>.</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17</w:t>
      </w:r>
    </w:p>
    <w:p w14:paraId="189FBAF6" w14:textId="64C2A20F" w:rsidR="00523348" w:rsidRPr="006D53AE" w:rsidRDefault="00523348" w:rsidP="00DE0EF3">
      <w:pPr>
        <w:spacing w:line="360" w:lineRule="auto"/>
        <w:jc w:val="right"/>
        <w:rPr>
          <w:rFonts w:ascii="Helvetica" w:hAnsi="Helvetica" w:cs="Times New Roman"/>
          <w:b/>
          <w:iCs/>
        </w:rPr>
      </w:pPr>
      <w:r w:rsidRPr="006D53AE">
        <w:rPr>
          <w:rFonts w:ascii="Helvetica" w:hAnsi="Helvetica" w:cs="Times New Roman"/>
          <w:b/>
          <w:iCs/>
        </w:rPr>
        <w:t>Figur 4: Dato og tid</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18</w:t>
      </w:r>
    </w:p>
    <w:p w14:paraId="7F321C1A" w14:textId="19D00DD1" w:rsidR="00523348" w:rsidRPr="006D53AE" w:rsidRDefault="00523348" w:rsidP="00DE0EF3">
      <w:pPr>
        <w:spacing w:line="360" w:lineRule="auto"/>
        <w:jc w:val="right"/>
        <w:rPr>
          <w:rFonts w:ascii="Helvetica" w:hAnsi="Helvetica" w:cs="Times New Roman"/>
          <w:b/>
          <w:iCs/>
        </w:rPr>
      </w:pPr>
      <w:r w:rsidRPr="006D53AE">
        <w:rPr>
          <w:rFonts w:ascii="Helvetica" w:hAnsi="Helvetica" w:cs="Times New Roman"/>
          <w:b/>
          <w:iCs/>
        </w:rPr>
        <w:t>Figur 5: Reservasjonsbekreftelse</w:t>
      </w:r>
      <w:r w:rsidR="006D53AE" w:rsidRPr="006D53AE">
        <w:rPr>
          <w:rFonts w:ascii="Helvetica" w:hAnsi="Helvetica" w:cs="Times New Roman"/>
          <w:i/>
          <w:iCs/>
        </w:rPr>
        <w:t>...............................................</w:t>
      </w:r>
      <w:r w:rsidR="00DE0EF3">
        <w:rPr>
          <w:rFonts w:ascii="Helvetica" w:hAnsi="Helvetica" w:cs="Times New Roman"/>
          <w:i/>
          <w:iCs/>
        </w:rPr>
        <w:t>............................18</w:t>
      </w:r>
    </w:p>
    <w:p w14:paraId="3A1B3A04" w14:textId="5DAEC1C6" w:rsidR="00523348" w:rsidRPr="006D53AE" w:rsidRDefault="00523348" w:rsidP="00DE0EF3">
      <w:pPr>
        <w:spacing w:line="360" w:lineRule="auto"/>
        <w:jc w:val="right"/>
        <w:rPr>
          <w:rFonts w:ascii="Helvetica" w:hAnsi="Helvetica" w:cs="Times New Roman"/>
          <w:b/>
          <w:iCs/>
        </w:rPr>
      </w:pPr>
      <w:r w:rsidRPr="006D53AE">
        <w:rPr>
          <w:rFonts w:ascii="Helvetica" w:hAnsi="Helvetica" w:cs="Times New Roman"/>
          <w:b/>
          <w:iCs/>
        </w:rPr>
        <w:t>Figur 6-7: Faq-side</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19</w:t>
      </w:r>
    </w:p>
    <w:p w14:paraId="5D321AD0" w14:textId="65D1463B" w:rsidR="00523348" w:rsidRDefault="00523348" w:rsidP="00DE0EF3">
      <w:pPr>
        <w:spacing w:line="360" w:lineRule="auto"/>
        <w:jc w:val="right"/>
        <w:rPr>
          <w:rFonts w:ascii="Helvetica" w:hAnsi="Helvetica" w:cs="Times New Roman"/>
          <w:iCs/>
        </w:rPr>
      </w:pPr>
      <w:r>
        <w:rPr>
          <w:rFonts w:ascii="Helvetica" w:hAnsi="Helvetica" w:cs="Times New Roman"/>
          <w:iCs/>
        </w:rPr>
        <w:t>Fysisk Design</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........20</w:t>
      </w:r>
    </w:p>
    <w:p w14:paraId="514C1A3F" w14:textId="28803740" w:rsidR="00523348" w:rsidRPr="006D53AE" w:rsidRDefault="00523348" w:rsidP="00DE0EF3">
      <w:pPr>
        <w:spacing w:line="360" w:lineRule="auto"/>
        <w:jc w:val="right"/>
        <w:rPr>
          <w:rFonts w:ascii="Helvetica" w:hAnsi="Helvetica" w:cs="Times New Roman"/>
          <w:iCs/>
        </w:rPr>
      </w:pPr>
      <w:r>
        <w:rPr>
          <w:rFonts w:ascii="Helvetica" w:hAnsi="Helvetica" w:cs="Times New Roman"/>
          <w:iCs/>
        </w:rPr>
        <w:t>Usability I webløsningen</w:t>
      </w:r>
      <w:r w:rsidR="006D53AE" w:rsidRPr="006D53AE">
        <w:rPr>
          <w:rFonts w:ascii="Helvetica" w:hAnsi="Helvetica" w:cs="Times New Roman"/>
          <w:i/>
          <w:iCs/>
        </w:rPr>
        <w:t>...............................................................................</w:t>
      </w:r>
      <w:r w:rsidR="006D53AE">
        <w:rPr>
          <w:rFonts w:ascii="Helvetica" w:hAnsi="Helvetica" w:cs="Times New Roman"/>
          <w:i/>
          <w:iCs/>
        </w:rPr>
        <w:t>...........................</w:t>
      </w:r>
      <w:r w:rsidR="00DE0EF3">
        <w:rPr>
          <w:rFonts w:ascii="Helvetica" w:hAnsi="Helvetica" w:cs="Times New Roman"/>
          <w:i/>
          <w:iCs/>
        </w:rPr>
        <w:t>21</w:t>
      </w:r>
    </w:p>
    <w:p w14:paraId="21885AFD" w14:textId="58C625F9" w:rsidR="00523348" w:rsidRPr="003D76E4" w:rsidRDefault="00523348" w:rsidP="00DE0EF3">
      <w:pPr>
        <w:spacing w:line="360" w:lineRule="auto"/>
        <w:jc w:val="right"/>
        <w:rPr>
          <w:rFonts w:ascii="Helvetica" w:hAnsi="Helvetica" w:cs="Times New Roman"/>
          <w:iCs/>
          <w:lang w:val="en-US"/>
        </w:rPr>
      </w:pPr>
      <w:r w:rsidRPr="003D76E4">
        <w:rPr>
          <w:rFonts w:ascii="Helvetica" w:hAnsi="Helvetica" w:cs="Times New Roman"/>
          <w:iCs/>
          <w:lang w:val="en-US"/>
        </w:rPr>
        <w:t>Test Case – Iterasjon 1</w:t>
      </w:r>
      <w:r w:rsidR="006D53AE" w:rsidRPr="003D76E4">
        <w:rPr>
          <w:rFonts w:ascii="Helvetica" w:hAnsi="Helvetica" w:cs="Times New Roman"/>
          <w:i/>
          <w:iCs/>
          <w:lang w:val="en-US"/>
        </w:rPr>
        <w:t>........................................................................................................</w:t>
      </w:r>
      <w:r w:rsidR="00CD472F" w:rsidRPr="003D76E4">
        <w:rPr>
          <w:rFonts w:ascii="Helvetica" w:hAnsi="Helvetica" w:cs="Times New Roman"/>
          <w:i/>
          <w:iCs/>
          <w:lang w:val="en-US"/>
        </w:rPr>
        <w:t>....24</w:t>
      </w:r>
    </w:p>
    <w:p w14:paraId="126441D2" w14:textId="057A4F68" w:rsidR="00523348" w:rsidRPr="003D76E4" w:rsidRDefault="00523348" w:rsidP="00DE0EF3">
      <w:pPr>
        <w:spacing w:line="360" w:lineRule="auto"/>
        <w:jc w:val="right"/>
        <w:rPr>
          <w:rFonts w:ascii="Helvetica" w:hAnsi="Helvetica" w:cs="Times New Roman"/>
          <w:iCs/>
          <w:lang w:val="en-US"/>
        </w:rPr>
      </w:pPr>
      <w:r w:rsidRPr="003D76E4">
        <w:rPr>
          <w:rFonts w:ascii="Helvetica" w:hAnsi="Helvetica" w:cs="Times New Roman"/>
          <w:iCs/>
          <w:lang w:val="en-US"/>
        </w:rPr>
        <w:t>Test Case – Iterasjon 2</w:t>
      </w:r>
      <w:r w:rsidR="006D53AE" w:rsidRPr="003D76E4">
        <w:rPr>
          <w:rFonts w:ascii="Helvetica" w:hAnsi="Helvetica" w:cs="Times New Roman"/>
          <w:i/>
          <w:iCs/>
          <w:lang w:val="en-US"/>
        </w:rPr>
        <w:t>...........................................................................................................</w:t>
      </w:r>
      <w:r w:rsidR="00CD472F" w:rsidRPr="003D76E4">
        <w:rPr>
          <w:rFonts w:ascii="Helvetica" w:hAnsi="Helvetica" w:cs="Times New Roman"/>
          <w:i/>
          <w:iCs/>
          <w:lang w:val="en-US"/>
        </w:rPr>
        <w:t>.24</w:t>
      </w:r>
    </w:p>
    <w:p w14:paraId="41B6AD01" w14:textId="07F14949" w:rsidR="006D53AE" w:rsidRPr="006D53AE" w:rsidRDefault="006D53AE" w:rsidP="00DE0EF3">
      <w:pPr>
        <w:spacing w:line="360" w:lineRule="auto"/>
        <w:jc w:val="right"/>
        <w:rPr>
          <w:rFonts w:ascii="Helvetica" w:hAnsi="Helvetica" w:cs="Times New Roman"/>
          <w:iCs/>
        </w:rPr>
      </w:pPr>
      <w:r w:rsidRPr="006D53AE">
        <w:rPr>
          <w:rFonts w:ascii="Helvetica" w:hAnsi="Helvetica" w:cs="Times New Roman"/>
          <w:iCs/>
        </w:rPr>
        <w:t>Resultat av testing – Iterasjon 1</w:t>
      </w:r>
      <w:r w:rsidRPr="006D53AE">
        <w:rPr>
          <w:rFonts w:ascii="Helvetica" w:hAnsi="Helvetica" w:cs="Times New Roman"/>
          <w:i/>
          <w:iCs/>
        </w:rPr>
        <w:t>...............................................................................</w:t>
      </w:r>
      <w:r>
        <w:rPr>
          <w:rFonts w:ascii="Helvetica" w:hAnsi="Helvetica" w:cs="Times New Roman"/>
          <w:i/>
          <w:iCs/>
        </w:rPr>
        <w:t>...............</w:t>
      </w:r>
      <w:r w:rsidR="00CD472F">
        <w:rPr>
          <w:rFonts w:ascii="Helvetica" w:hAnsi="Helvetica" w:cs="Times New Roman"/>
          <w:i/>
          <w:iCs/>
        </w:rPr>
        <w:t>25</w:t>
      </w:r>
    </w:p>
    <w:p w14:paraId="6400A083" w14:textId="7B50F598" w:rsidR="006D53AE" w:rsidRPr="006D53AE" w:rsidRDefault="006D53AE" w:rsidP="00DE0EF3">
      <w:pPr>
        <w:spacing w:line="360" w:lineRule="auto"/>
        <w:jc w:val="right"/>
        <w:rPr>
          <w:rFonts w:ascii="Helvetica" w:hAnsi="Helvetica" w:cs="Times New Roman"/>
          <w:iCs/>
        </w:rPr>
      </w:pPr>
      <w:r w:rsidRPr="006D53AE">
        <w:rPr>
          <w:rFonts w:ascii="Helvetica" w:hAnsi="Helvetica" w:cs="Times New Roman"/>
          <w:iCs/>
        </w:rPr>
        <w:t xml:space="preserve">Resultat av testing – Iterasjon </w:t>
      </w:r>
      <w:r>
        <w:rPr>
          <w:rFonts w:ascii="Helvetica" w:hAnsi="Helvetica" w:cs="Times New Roman"/>
          <w:iCs/>
        </w:rPr>
        <w:t>2</w:t>
      </w:r>
      <w:r w:rsidRPr="006D53AE">
        <w:rPr>
          <w:rFonts w:ascii="Helvetica" w:hAnsi="Helvetica" w:cs="Times New Roman"/>
          <w:i/>
          <w:iCs/>
        </w:rPr>
        <w:t>..........................................................................</w:t>
      </w:r>
      <w:r w:rsidR="00CD472F">
        <w:rPr>
          <w:rFonts w:ascii="Helvetica" w:hAnsi="Helvetica" w:cs="Times New Roman"/>
          <w:i/>
          <w:iCs/>
        </w:rPr>
        <w:t>.</w:t>
      </w:r>
      <w:r w:rsidRPr="006D53AE">
        <w:rPr>
          <w:rFonts w:ascii="Helvetica" w:hAnsi="Helvetica" w:cs="Times New Roman"/>
          <w:i/>
          <w:iCs/>
        </w:rPr>
        <w:t>.....</w:t>
      </w:r>
      <w:r w:rsidR="00CD472F">
        <w:rPr>
          <w:rFonts w:ascii="Helvetica" w:hAnsi="Helvetica" w:cs="Times New Roman"/>
          <w:i/>
          <w:iCs/>
        </w:rPr>
        <w:t>........</w:t>
      </w:r>
      <w:r>
        <w:rPr>
          <w:rFonts w:ascii="Helvetica" w:hAnsi="Helvetica" w:cs="Times New Roman"/>
          <w:i/>
          <w:iCs/>
        </w:rPr>
        <w:t>......</w:t>
      </w:r>
      <w:r w:rsidR="00CD472F">
        <w:rPr>
          <w:rFonts w:ascii="Helvetica" w:hAnsi="Helvetica" w:cs="Times New Roman"/>
          <w:i/>
          <w:iCs/>
        </w:rPr>
        <w:t>26</w:t>
      </w:r>
    </w:p>
    <w:p w14:paraId="62411B4F" w14:textId="2DC34233" w:rsidR="006D53AE" w:rsidRDefault="006D53AE" w:rsidP="00DE0EF3">
      <w:pPr>
        <w:spacing w:line="360" w:lineRule="auto"/>
        <w:jc w:val="right"/>
        <w:rPr>
          <w:rFonts w:ascii="Helvetica" w:hAnsi="Helvetica" w:cs="Times New Roman"/>
          <w:iCs/>
        </w:rPr>
      </w:pPr>
      <w:r>
        <w:rPr>
          <w:rFonts w:ascii="Helvetica" w:hAnsi="Helvetica" w:cs="Times New Roman"/>
          <w:iCs/>
        </w:rPr>
        <w:t>Infrastruktur</w:t>
      </w:r>
      <w:r w:rsidRPr="006D53AE">
        <w:rPr>
          <w:rFonts w:ascii="Helvetica" w:hAnsi="Helvetica" w:cs="Times New Roman"/>
          <w:i/>
          <w:iCs/>
        </w:rPr>
        <w:t>.....................................................................................................................</w:t>
      </w:r>
      <w:r w:rsidR="00CD472F">
        <w:rPr>
          <w:rFonts w:ascii="Helvetica" w:hAnsi="Helvetica" w:cs="Times New Roman"/>
          <w:i/>
          <w:iCs/>
        </w:rPr>
        <w:t>......</w:t>
      </w:r>
      <w:r>
        <w:rPr>
          <w:rFonts w:ascii="Helvetica" w:hAnsi="Helvetica" w:cs="Times New Roman"/>
          <w:i/>
          <w:iCs/>
        </w:rPr>
        <w:t>...</w:t>
      </w:r>
      <w:r w:rsidR="00CD472F">
        <w:rPr>
          <w:rFonts w:ascii="Helvetica" w:hAnsi="Helvetica" w:cs="Times New Roman"/>
          <w:i/>
          <w:iCs/>
        </w:rPr>
        <w:t>26</w:t>
      </w:r>
    </w:p>
    <w:p w14:paraId="76C1A2FA" w14:textId="4F7D6900" w:rsidR="006D53AE" w:rsidRPr="006D53AE" w:rsidRDefault="006D53AE" w:rsidP="00DE0EF3">
      <w:pPr>
        <w:spacing w:line="360" w:lineRule="auto"/>
        <w:jc w:val="right"/>
        <w:rPr>
          <w:rFonts w:ascii="Helvetica" w:hAnsi="Helvetica" w:cs="Times New Roman"/>
          <w:iCs/>
        </w:rPr>
      </w:pPr>
      <w:r>
        <w:rPr>
          <w:rFonts w:ascii="Helvetica" w:hAnsi="Helvetica" w:cs="Times New Roman"/>
          <w:iCs/>
        </w:rPr>
        <w:t>Prosjektrapport</w:t>
      </w:r>
      <w:r w:rsidRPr="006D53AE">
        <w:rPr>
          <w:rFonts w:ascii="Helvetica" w:hAnsi="Helvetica" w:cs="Times New Roman"/>
          <w:i/>
          <w:iCs/>
        </w:rPr>
        <w:t>................</w:t>
      </w:r>
      <w:r w:rsidRPr="006D53AE">
        <w:t>........................................................</w:t>
      </w:r>
      <w:r w:rsidRPr="006D53AE">
        <w:rPr>
          <w:rFonts w:ascii="Helvetica" w:hAnsi="Helvetica" w:cs="Times New Roman"/>
          <w:i/>
          <w:iCs/>
        </w:rPr>
        <w:t>...........................</w:t>
      </w:r>
      <w:r>
        <w:rPr>
          <w:rFonts w:ascii="Helvetica" w:hAnsi="Helvetica" w:cs="Times New Roman"/>
          <w:i/>
          <w:iCs/>
        </w:rPr>
        <w:t>........................</w:t>
      </w:r>
      <w:r w:rsidR="00CD472F">
        <w:rPr>
          <w:rFonts w:ascii="Helvetica" w:hAnsi="Helvetica" w:cs="Times New Roman"/>
          <w:i/>
          <w:iCs/>
        </w:rPr>
        <w:t>..</w:t>
      </w:r>
      <w:r>
        <w:rPr>
          <w:rFonts w:ascii="Helvetica" w:hAnsi="Helvetica" w:cs="Times New Roman"/>
          <w:i/>
          <w:iCs/>
        </w:rPr>
        <w:t>.</w:t>
      </w:r>
      <w:r w:rsidR="00CD472F">
        <w:rPr>
          <w:rFonts w:ascii="Helvetica" w:hAnsi="Helvetica" w:cs="Times New Roman"/>
          <w:i/>
          <w:iCs/>
        </w:rPr>
        <w:t>27</w:t>
      </w:r>
    </w:p>
    <w:p w14:paraId="1206DE7E" w14:textId="118F3409" w:rsidR="006D53AE" w:rsidRDefault="006D53AE" w:rsidP="00DE0EF3">
      <w:pPr>
        <w:spacing w:line="360" w:lineRule="auto"/>
        <w:jc w:val="right"/>
        <w:rPr>
          <w:rFonts w:ascii="Helvetica" w:hAnsi="Helvetica" w:cs="Times New Roman"/>
          <w:i/>
          <w:iCs/>
        </w:rPr>
      </w:pPr>
      <w:r>
        <w:rPr>
          <w:rFonts w:ascii="Helvetica" w:hAnsi="Helvetica" w:cs="Times New Roman"/>
          <w:iCs/>
        </w:rPr>
        <w:t>Referanser/litteraturlis</w:t>
      </w:r>
      <w:r w:rsidR="00CD472F">
        <w:rPr>
          <w:rFonts w:ascii="Helvetica" w:hAnsi="Helvetica" w:cs="Times New Roman"/>
          <w:iCs/>
        </w:rPr>
        <w:t>te</w:t>
      </w:r>
      <w:r w:rsidRPr="006D53AE">
        <w:rPr>
          <w:rFonts w:ascii="Helvetica" w:hAnsi="Helvetica" w:cs="Times New Roman"/>
          <w:i/>
          <w:iCs/>
        </w:rPr>
        <w:t>...............................................</w:t>
      </w:r>
      <w:r>
        <w:rPr>
          <w:rFonts w:ascii="Helvetica" w:hAnsi="Helvetica" w:cs="Times New Roman"/>
          <w:i/>
          <w:iCs/>
        </w:rPr>
        <w:t>..............................</w:t>
      </w:r>
      <w:r w:rsidR="00CD472F">
        <w:rPr>
          <w:rFonts w:ascii="Helvetica" w:hAnsi="Helvetica" w:cs="Times New Roman"/>
          <w:i/>
          <w:iCs/>
        </w:rPr>
        <w:t>.</w:t>
      </w:r>
      <w:r>
        <w:rPr>
          <w:rFonts w:ascii="Helvetica" w:hAnsi="Helvetica" w:cs="Times New Roman"/>
          <w:i/>
          <w:iCs/>
        </w:rPr>
        <w:t>...</w:t>
      </w:r>
      <w:r w:rsidR="00CD472F">
        <w:rPr>
          <w:rFonts w:ascii="Helvetica" w:hAnsi="Helvetica" w:cs="Times New Roman"/>
          <w:i/>
          <w:iCs/>
        </w:rPr>
        <w:t>.....................</w:t>
      </w:r>
      <w:r>
        <w:rPr>
          <w:rFonts w:ascii="Helvetica" w:hAnsi="Helvetica" w:cs="Times New Roman"/>
          <w:i/>
          <w:iCs/>
        </w:rPr>
        <w:t>.....</w:t>
      </w:r>
      <w:r w:rsidR="00CD472F">
        <w:rPr>
          <w:rFonts w:ascii="Helvetica" w:hAnsi="Helvetica" w:cs="Times New Roman"/>
          <w:i/>
          <w:iCs/>
        </w:rPr>
        <w:t>29</w:t>
      </w:r>
    </w:p>
    <w:p w14:paraId="73517507" w14:textId="0F7834D3" w:rsidR="006D53AE" w:rsidRPr="006D53AE" w:rsidRDefault="006D53AE" w:rsidP="00DE0EF3">
      <w:pPr>
        <w:spacing w:line="360" w:lineRule="auto"/>
        <w:jc w:val="right"/>
        <w:rPr>
          <w:rFonts w:ascii="Helvetica" w:hAnsi="Helvetica" w:cs="Times New Roman"/>
          <w:iCs/>
        </w:rPr>
      </w:pPr>
      <w:r>
        <w:rPr>
          <w:rFonts w:ascii="Helvetica" w:hAnsi="Helvetica" w:cs="Times New Roman"/>
          <w:i/>
          <w:iCs/>
        </w:rPr>
        <w:t>Ve</w:t>
      </w:r>
      <w:r>
        <w:rPr>
          <w:rFonts w:ascii="Helvetica" w:hAnsi="Helvetica" w:cs="Times New Roman"/>
          <w:iCs/>
        </w:rPr>
        <w:t>dlegg</w:t>
      </w:r>
      <w:r w:rsidRPr="006D53AE">
        <w:rPr>
          <w:rFonts w:ascii="Helvetica" w:hAnsi="Helvetica" w:cs="Times New Roman"/>
          <w:i/>
          <w:iCs/>
        </w:rPr>
        <w:t>...............................................</w:t>
      </w:r>
      <w:r>
        <w:rPr>
          <w:rFonts w:ascii="Helvetica" w:hAnsi="Helvetica" w:cs="Times New Roman"/>
          <w:i/>
          <w:iCs/>
        </w:rPr>
        <w:t>..........................</w:t>
      </w:r>
      <w:r w:rsidRPr="006D53AE">
        <w:rPr>
          <w:rFonts w:ascii="Helvetica" w:hAnsi="Helvetica" w:cs="Times New Roman"/>
          <w:i/>
          <w:iCs/>
        </w:rPr>
        <w:t>................</w:t>
      </w:r>
      <w:r w:rsidR="00CD472F">
        <w:rPr>
          <w:rFonts w:ascii="Helvetica" w:hAnsi="Helvetica" w:cs="Times New Roman"/>
          <w:i/>
          <w:iCs/>
        </w:rPr>
        <w:t>...</w:t>
      </w:r>
      <w:r w:rsidRPr="006D53AE">
        <w:rPr>
          <w:rFonts w:ascii="Helvetica" w:hAnsi="Helvetica" w:cs="Times New Roman"/>
          <w:i/>
          <w:iCs/>
        </w:rPr>
        <w:t>......</w:t>
      </w:r>
      <w:r>
        <w:rPr>
          <w:rFonts w:ascii="Helvetica" w:hAnsi="Helvetica" w:cs="Times New Roman"/>
          <w:i/>
          <w:iCs/>
        </w:rPr>
        <w:t>....</w:t>
      </w:r>
      <w:r w:rsidR="00CD472F">
        <w:rPr>
          <w:rFonts w:ascii="Helvetica" w:hAnsi="Helvetica" w:cs="Times New Roman"/>
          <w:i/>
          <w:iCs/>
        </w:rPr>
        <w:t>..............................29</w:t>
      </w:r>
    </w:p>
    <w:p w14:paraId="72BAFCA5" w14:textId="1225F022" w:rsidR="00960485" w:rsidRPr="006D53AE" w:rsidRDefault="00960485" w:rsidP="006D53AE">
      <w:pPr>
        <w:spacing w:line="360" w:lineRule="auto"/>
        <w:rPr>
          <w:rStyle w:val="Strong"/>
          <w:rFonts w:ascii="Helvetica" w:hAnsi="Helvetica" w:cs="Helvetica"/>
          <w:b w:val="0"/>
          <w:bCs w:val="0"/>
          <w:noProof/>
        </w:rPr>
      </w:pPr>
    </w:p>
    <w:p w14:paraId="0A7B2A93" w14:textId="77777777" w:rsidR="00960485" w:rsidRDefault="00960485" w:rsidP="008D4EA7">
      <w:pPr>
        <w:spacing w:line="360" w:lineRule="auto"/>
        <w:jc w:val="center"/>
        <w:rPr>
          <w:rStyle w:val="Strong"/>
          <w:rFonts w:ascii="Helvetica" w:hAnsi="Helvetica" w:cs="Times New Roman"/>
          <w:sz w:val="32"/>
          <w:szCs w:val="32"/>
        </w:rPr>
      </w:pPr>
    </w:p>
    <w:p w14:paraId="3A0E825C" w14:textId="77777777" w:rsidR="0050478B" w:rsidRDefault="0050478B" w:rsidP="008D4EA7">
      <w:pPr>
        <w:spacing w:line="360" w:lineRule="auto"/>
        <w:jc w:val="center"/>
        <w:rPr>
          <w:rStyle w:val="Strong"/>
          <w:rFonts w:ascii="Helvetica" w:hAnsi="Helvetica" w:cs="Times New Roman"/>
          <w:sz w:val="32"/>
          <w:szCs w:val="32"/>
        </w:rPr>
      </w:pPr>
    </w:p>
    <w:p w14:paraId="54C3C473" w14:textId="77777777" w:rsidR="0050478B" w:rsidRDefault="0050478B" w:rsidP="008D4EA7">
      <w:pPr>
        <w:spacing w:line="360" w:lineRule="auto"/>
        <w:jc w:val="center"/>
        <w:rPr>
          <w:rStyle w:val="Strong"/>
          <w:rFonts w:ascii="Helvetica" w:hAnsi="Helvetica" w:cs="Times New Roman"/>
          <w:sz w:val="32"/>
          <w:szCs w:val="32"/>
        </w:rPr>
      </w:pPr>
    </w:p>
    <w:p w14:paraId="75544F3C" w14:textId="77777777" w:rsidR="0050478B" w:rsidRDefault="0050478B" w:rsidP="008D4EA7">
      <w:pPr>
        <w:spacing w:line="360" w:lineRule="auto"/>
        <w:jc w:val="center"/>
        <w:rPr>
          <w:rStyle w:val="Strong"/>
          <w:rFonts w:ascii="Helvetica" w:hAnsi="Helvetica" w:cs="Times New Roman"/>
          <w:sz w:val="32"/>
          <w:szCs w:val="32"/>
        </w:rPr>
      </w:pPr>
    </w:p>
    <w:p w14:paraId="3E709A5F" w14:textId="77777777" w:rsidR="0050478B" w:rsidRPr="00041808" w:rsidRDefault="0050478B" w:rsidP="008D4EA7">
      <w:pPr>
        <w:spacing w:line="360" w:lineRule="auto"/>
        <w:jc w:val="center"/>
        <w:rPr>
          <w:rStyle w:val="Strong"/>
          <w:rFonts w:ascii="Helvetica" w:hAnsi="Helvetica" w:cs="Times New Roman"/>
          <w:sz w:val="32"/>
          <w:szCs w:val="32"/>
        </w:rPr>
      </w:pPr>
    </w:p>
    <w:p w14:paraId="69DF7B4D" w14:textId="77777777" w:rsidR="00B97544" w:rsidRDefault="00B97544" w:rsidP="008D4EA7">
      <w:pPr>
        <w:spacing w:line="360" w:lineRule="auto"/>
        <w:jc w:val="center"/>
        <w:rPr>
          <w:rStyle w:val="Strong"/>
          <w:rFonts w:ascii="Helvetica" w:hAnsi="Helvetica" w:cs="Times New Roman"/>
          <w:sz w:val="32"/>
          <w:szCs w:val="32"/>
        </w:rPr>
      </w:pPr>
    </w:p>
    <w:p w14:paraId="0EEA61EA" w14:textId="2B6E9A38" w:rsidR="008D4EA7" w:rsidRPr="00041808" w:rsidRDefault="00435A86" w:rsidP="008D4EA7">
      <w:pPr>
        <w:spacing w:line="360" w:lineRule="auto"/>
        <w:jc w:val="center"/>
        <w:rPr>
          <w:rStyle w:val="Strong"/>
          <w:rFonts w:ascii="Helvetica" w:hAnsi="Helvetica" w:cs="Times New Roman"/>
          <w:sz w:val="32"/>
          <w:szCs w:val="32"/>
        </w:rPr>
      </w:pPr>
      <w:r w:rsidRPr="00041808">
        <w:rPr>
          <w:rStyle w:val="Strong"/>
          <w:rFonts w:ascii="Helvetica" w:hAnsi="Helvetica" w:cs="Times New Roman"/>
          <w:sz w:val="32"/>
          <w:szCs w:val="32"/>
        </w:rPr>
        <w:t>In</w:t>
      </w:r>
      <w:r w:rsidR="003F36FE" w:rsidRPr="00041808">
        <w:rPr>
          <w:rStyle w:val="Strong"/>
          <w:rFonts w:ascii="Helvetica" w:hAnsi="Helvetica" w:cs="Times New Roman"/>
          <w:sz w:val="32"/>
          <w:szCs w:val="32"/>
        </w:rPr>
        <w:t>toduksjon</w:t>
      </w:r>
    </w:p>
    <w:p w14:paraId="4D1F2518" w14:textId="5A4D2CCE" w:rsidR="003F36FE" w:rsidRPr="00041808" w:rsidRDefault="003F36FE" w:rsidP="003F36FE">
      <w:pPr>
        <w:spacing w:line="360" w:lineRule="auto"/>
        <w:rPr>
          <w:rStyle w:val="Strong"/>
          <w:rFonts w:ascii="Helvetica" w:hAnsi="Helvetica" w:cs="Times New Roman"/>
          <w:b w:val="0"/>
        </w:rPr>
      </w:pPr>
      <w:r w:rsidRPr="00041808">
        <w:rPr>
          <w:rStyle w:val="Strong"/>
          <w:rFonts w:ascii="Helvetica" w:hAnsi="Helvetica" w:cs="Times New Roman"/>
          <w:b w:val="0"/>
        </w:rPr>
        <w:t>Dette dokumentet tilhører gruppe 21</w:t>
      </w:r>
      <w:r w:rsidR="000C5390" w:rsidRPr="00041808">
        <w:rPr>
          <w:rStyle w:val="Strong"/>
          <w:rFonts w:ascii="Helvetica" w:hAnsi="Helvetica" w:cs="Times New Roman"/>
          <w:b w:val="0"/>
        </w:rPr>
        <w:t xml:space="preserve"> og oppdateres kontinuerlig gjennom eksamensperioden </w:t>
      </w:r>
      <w:r w:rsidR="00960485">
        <w:rPr>
          <w:rStyle w:val="Strong"/>
          <w:rFonts w:ascii="Helvetica" w:hAnsi="Helvetica" w:cs="Times New Roman"/>
          <w:b w:val="0"/>
        </w:rPr>
        <w:t xml:space="preserve">i Iterativt Webprosjekt PJ2100 vår, 2015. </w:t>
      </w:r>
    </w:p>
    <w:p w14:paraId="27AF8669" w14:textId="77777777" w:rsidR="00F43A6D" w:rsidRPr="00041808" w:rsidRDefault="00F43A6D" w:rsidP="003F36FE">
      <w:pPr>
        <w:spacing w:line="360" w:lineRule="auto"/>
        <w:rPr>
          <w:rStyle w:val="Strong"/>
          <w:rFonts w:ascii="Helvetica" w:hAnsi="Helvetica" w:cs="Times New Roman"/>
          <w:b w:val="0"/>
        </w:rPr>
      </w:pPr>
    </w:p>
    <w:p w14:paraId="13C514A1" w14:textId="24AE6943"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Prototypen ligger på</w:t>
      </w:r>
      <w:r w:rsidR="00A27197">
        <w:rPr>
          <w:rStyle w:val="Strong"/>
          <w:rFonts w:ascii="Helvetica" w:hAnsi="Helvetica" w:cs="Times New Roman"/>
          <w:b w:val="0"/>
        </w:rPr>
        <w:t xml:space="preserve">: </w:t>
      </w:r>
      <w:r w:rsidR="00917EA3" w:rsidRPr="00917EA3">
        <w:rPr>
          <w:rStyle w:val="Strong"/>
          <w:rFonts w:ascii="Helvetica" w:hAnsi="Helvetica" w:cs="Times New Roman"/>
          <w:b w:val="0"/>
        </w:rPr>
        <w:t>http://home.nith.no/~luneir14/Webside%20Iterasjon%202/</w:t>
      </w:r>
    </w:p>
    <w:p w14:paraId="06CF7D29" w14:textId="61013C59"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Prototypen ligger også i innleveringsmappen.</w:t>
      </w:r>
    </w:p>
    <w:p w14:paraId="618934FE" w14:textId="77777777" w:rsidR="006B3BFB" w:rsidRPr="00041808" w:rsidRDefault="006B3BFB" w:rsidP="00435A86">
      <w:pPr>
        <w:spacing w:line="360" w:lineRule="auto"/>
        <w:rPr>
          <w:rStyle w:val="Strong"/>
          <w:rFonts w:ascii="Helvetica" w:hAnsi="Helvetica" w:cs="Times New Roman"/>
          <w:b w:val="0"/>
        </w:rPr>
      </w:pPr>
    </w:p>
    <w:p w14:paraId="3BD711C2" w14:textId="7A0B9A1F"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 xml:space="preserve">Brukernavn: </w:t>
      </w:r>
      <w:hyperlink r:id="rId10" w:history="1">
        <w:r w:rsidRPr="00041808">
          <w:rPr>
            <w:rStyle w:val="Hyperlink"/>
            <w:rFonts w:ascii="Helvetica" w:hAnsi="Helvetica" w:cs="Times New Roman"/>
          </w:rPr>
          <w:t>god.almighty@heaven.com</w:t>
        </w:r>
      </w:hyperlink>
    </w:p>
    <w:p w14:paraId="63BB21FD" w14:textId="2A247E37"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Passord: god</w:t>
      </w:r>
    </w:p>
    <w:p w14:paraId="50BB10D8" w14:textId="77777777" w:rsidR="008D4EA7" w:rsidRPr="00041808" w:rsidRDefault="008D4EA7" w:rsidP="008D4EA7">
      <w:pPr>
        <w:spacing w:line="360" w:lineRule="auto"/>
        <w:jc w:val="center"/>
        <w:rPr>
          <w:rStyle w:val="Strong"/>
          <w:rFonts w:ascii="Helvetica" w:hAnsi="Helvetica" w:cs="Times New Roman"/>
          <w:sz w:val="32"/>
          <w:szCs w:val="32"/>
        </w:rPr>
      </w:pPr>
    </w:p>
    <w:p w14:paraId="33820935" w14:textId="77777777" w:rsidR="008D4EA7" w:rsidRPr="00041808" w:rsidRDefault="008D4EA7" w:rsidP="008D4EA7">
      <w:pPr>
        <w:spacing w:line="360" w:lineRule="auto"/>
        <w:jc w:val="center"/>
        <w:rPr>
          <w:rFonts w:ascii="Helvetica" w:hAnsi="Helvetica" w:cs="Times New Roman"/>
          <w:i/>
          <w:iCs/>
        </w:rPr>
      </w:pPr>
    </w:p>
    <w:p w14:paraId="1EA80ED2" w14:textId="77777777" w:rsidR="008D4EA7" w:rsidRPr="00041808" w:rsidRDefault="008D4EA7" w:rsidP="008D4EA7">
      <w:pPr>
        <w:spacing w:line="360" w:lineRule="auto"/>
        <w:jc w:val="center"/>
        <w:rPr>
          <w:rFonts w:ascii="Helvetica" w:hAnsi="Helvetica" w:cs="Times New Roman"/>
          <w:i/>
          <w:iCs/>
        </w:rPr>
      </w:pPr>
    </w:p>
    <w:p w14:paraId="304D5C97" w14:textId="77777777" w:rsidR="008D4EA7" w:rsidRDefault="008D4EA7" w:rsidP="008D4EA7">
      <w:pPr>
        <w:spacing w:line="360" w:lineRule="auto"/>
        <w:jc w:val="center"/>
        <w:rPr>
          <w:rFonts w:ascii="Helvetica" w:hAnsi="Helvetica" w:cs="Times New Roman"/>
          <w:i/>
          <w:iCs/>
        </w:rPr>
      </w:pPr>
    </w:p>
    <w:p w14:paraId="321CFAC8" w14:textId="77777777" w:rsidR="00960485" w:rsidRDefault="00960485" w:rsidP="008D4EA7">
      <w:pPr>
        <w:spacing w:line="360" w:lineRule="auto"/>
        <w:jc w:val="center"/>
        <w:rPr>
          <w:rFonts w:ascii="Helvetica" w:hAnsi="Helvetica" w:cs="Times New Roman"/>
          <w:i/>
          <w:iCs/>
        </w:rPr>
      </w:pPr>
    </w:p>
    <w:p w14:paraId="6A8CE08C" w14:textId="77777777" w:rsidR="0050478B" w:rsidRDefault="0050478B" w:rsidP="0050478B">
      <w:pPr>
        <w:rPr>
          <w:rFonts w:ascii="Helvetica" w:hAnsi="Helvetica" w:cs="Times New Roman"/>
          <w:i/>
          <w:iCs/>
        </w:rPr>
      </w:pPr>
    </w:p>
    <w:p w14:paraId="00DF05CF" w14:textId="77777777" w:rsidR="0050478B" w:rsidRDefault="0050478B" w:rsidP="0050478B">
      <w:pPr>
        <w:rPr>
          <w:rFonts w:ascii="Helvetica" w:hAnsi="Helvetica" w:cs="Times New Roman"/>
          <w:i/>
          <w:iCs/>
        </w:rPr>
      </w:pPr>
    </w:p>
    <w:p w14:paraId="06EE7AC5" w14:textId="77777777" w:rsidR="0050478B" w:rsidRDefault="0050478B" w:rsidP="0050478B">
      <w:pPr>
        <w:rPr>
          <w:rFonts w:ascii="Helvetica" w:hAnsi="Helvetica" w:cs="Times New Roman"/>
          <w:i/>
          <w:iCs/>
        </w:rPr>
      </w:pPr>
    </w:p>
    <w:p w14:paraId="05E87D43" w14:textId="77777777" w:rsidR="0050478B" w:rsidRDefault="0050478B" w:rsidP="0050478B">
      <w:pPr>
        <w:rPr>
          <w:rFonts w:ascii="Helvetica" w:hAnsi="Helvetica" w:cs="Times New Roman"/>
          <w:i/>
          <w:iCs/>
        </w:rPr>
      </w:pPr>
    </w:p>
    <w:p w14:paraId="431A19F7" w14:textId="77777777" w:rsidR="0050478B" w:rsidRDefault="0050478B" w:rsidP="0050478B">
      <w:pPr>
        <w:rPr>
          <w:rFonts w:ascii="Helvetica" w:hAnsi="Helvetica" w:cs="Times New Roman"/>
          <w:i/>
          <w:iCs/>
        </w:rPr>
      </w:pPr>
    </w:p>
    <w:p w14:paraId="5B62F7C7" w14:textId="77777777" w:rsidR="0050478B" w:rsidRDefault="0050478B" w:rsidP="0050478B">
      <w:pPr>
        <w:rPr>
          <w:rFonts w:ascii="Helvetica" w:hAnsi="Helvetica" w:cs="Times New Roman"/>
          <w:i/>
          <w:iCs/>
        </w:rPr>
      </w:pPr>
    </w:p>
    <w:p w14:paraId="7EC863C2" w14:textId="77777777" w:rsidR="0050478B" w:rsidRDefault="0050478B" w:rsidP="0050478B">
      <w:pPr>
        <w:rPr>
          <w:rFonts w:ascii="Helvetica" w:hAnsi="Helvetica" w:cs="Times New Roman"/>
          <w:i/>
          <w:iCs/>
        </w:rPr>
      </w:pPr>
    </w:p>
    <w:p w14:paraId="68A7FAD7" w14:textId="77777777" w:rsidR="0050478B" w:rsidRDefault="0050478B" w:rsidP="0050478B">
      <w:pPr>
        <w:rPr>
          <w:rFonts w:ascii="Helvetica" w:hAnsi="Helvetica" w:cs="Times New Roman"/>
          <w:i/>
          <w:iCs/>
        </w:rPr>
      </w:pPr>
    </w:p>
    <w:p w14:paraId="0F4F0391" w14:textId="77777777" w:rsidR="0050478B" w:rsidRDefault="0050478B" w:rsidP="0050478B">
      <w:pPr>
        <w:rPr>
          <w:rFonts w:ascii="Helvetica" w:hAnsi="Helvetica" w:cs="Times New Roman"/>
          <w:i/>
          <w:iCs/>
        </w:rPr>
      </w:pPr>
    </w:p>
    <w:p w14:paraId="65489602" w14:textId="77777777" w:rsidR="0050478B" w:rsidRDefault="0050478B" w:rsidP="0050478B">
      <w:pPr>
        <w:rPr>
          <w:rFonts w:ascii="Helvetica" w:hAnsi="Helvetica" w:cs="Times New Roman"/>
          <w:i/>
          <w:iCs/>
        </w:rPr>
      </w:pPr>
    </w:p>
    <w:p w14:paraId="2CAFBDBE" w14:textId="77777777" w:rsidR="0050478B" w:rsidRDefault="0050478B" w:rsidP="0050478B">
      <w:pPr>
        <w:rPr>
          <w:rFonts w:ascii="Helvetica" w:hAnsi="Helvetica" w:cs="Times New Roman"/>
          <w:i/>
          <w:iCs/>
        </w:rPr>
      </w:pPr>
    </w:p>
    <w:p w14:paraId="6D0EF4E4" w14:textId="77777777" w:rsidR="0050478B" w:rsidRDefault="0050478B" w:rsidP="0050478B"/>
    <w:p w14:paraId="398F55E5" w14:textId="77777777" w:rsidR="0050478B" w:rsidRDefault="0050478B" w:rsidP="0050478B"/>
    <w:p w14:paraId="4ADF0669" w14:textId="77777777" w:rsidR="0050478B" w:rsidRDefault="0050478B" w:rsidP="0050478B"/>
    <w:p w14:paraId="6905CA46" w14:textId="77777777" w:rsidR="0050478B" w:rsidRDefault="0050478B" w:rsidP="0050478B"/>
    <w:p w14:paraId="1E2DE15C" w14:textId="77777777" w:rsidR="0050478B" w:rsidRDefault="0050478B" w:rsidP="0050478B"/>
    <w:p w14:paraId="612B388C" w14:textId="77777777" w:rsidR="0050478B" w:rsidRDefault="0050478B" w:rsidP="0050478B"/>
    <w:p w14:paraId="5225408E" w14:textId="77777777" w:rsidR="0050478B" w:rsidRDefault="0050478B" w:rsidP="0050478B"/>
    <w:p w14:paraId="7A2A5E6D" w14:textId="77777777" w:rsidR="0050478B" w:rsidRDefault="0050478B" w:rsidP="0050478B"/>
    <w:p w14:paraId="46756971" w14:textId="77777777" w:rsidR="0050478B" w:rsidRDefault="0050478B" w:rsidP="0050478B"/>
    <w:p w14:paraId="215AF8FB" w14:textId="77777777" w:rsidR="0050478B" w:rsidRPr="0050478B" w:rsidRDefault="0050478B" w:rsidP="0050478B"/>
    <w:p w14:paraId="22A66BAF" w14:textId="77777777" w:rsidR="008D4EA7" w:rsidRPr="00041808" w:rsidRDefault="008D4EA7" w:rsidP="0072357C">
      <w:pPr>
        <w:pStyle w:val="Heading1"/>
        <w:rPr>
          <w:rFonts w:ascii="Helvetica" w:hAnsi="Helvetica" w:cs="Times New Roman"/>
          <w:sz w:val="40"/>
          <w:szCs w:val="40"/>
        </w:rPr>
      </w:pPr>
      <w:bookmarkStart w:id="1" w:name="_Toc288391370"/>
      <w:r w:rsidRPr="00041808">
        <w:rPr>
          <w:rFonts w:ascii="Helvetica" w:hAnsi="Helvetica" w:cs="Times New Roman"/>
          <w:sz w:val="40"/>
          <w:szCs w:val="40"/>
        </w:rPr>
        <w:t>Prosjektmål og visjon</w:t>
      </w:r>
      <w:bookmarkEnd w:id="1"/>
    </w:p>
    <w:p w14:paraId="657DE0F4" w14:textId="77777777" w:rsidR="008D4EA7" w:rsidRPr="00041808" w:rsidRDefault="008D4EA7" w:rsidP="008D4EA7">
      <w:pPr>
        <w:spacing w:line="360" w:lineRule="auto"/>
        <w:rPr>
          <w:rFonts w:ascii="Helvetica" w:hAnsi="Helvetica" w:cs="Times New Roman"/>
        </w:rPr>
      </w:pPr>
    </w:p>
    <w:p w14:paraId="292BDC50" w14:textId="77777777" w:rsidR="008D4EA7" w:rsidRPr="00041808" w:rsidRDefault="008D4EA7" w:rsidP="008D4EA7">
      <w:pPr>
        <w:pStyle w:val="Heading2"/>
        <w:spacing w:line="360" w:lineRule="auto"/>
        <w:rPr>
          <w:rFonts w:ascii="Helvetica" w:eastAsia="Times New Roman" w:hAnsi="Helvetica" w:cs="Times New Roman"/>
        </w:rPr>
      </w:pPr>
      <w:bookmarkStart w:id="2" w:name="_Toc288391371"/>
      <w:r w:rsidRPr="00041808">
        <w:rPr>
          <w:rFonts w:ascii="Helvetica" w:eastAsia="Times New Roman" w:hAnsi="Helvetica" w:cs="Times New Roman"/>
        </w:rPr>
        <w:t>Problemstillingen</w:t>
      </w:r>
      <w:bookmarkEnd w:id="2"/>
    </w:p>
    <w:p w14:paraId="12AFC394" w14:textId="2CB0F3E8" w:rsidR="008D4EA7" w:rsidRDefault="008D4EA7" w:rsidP="008D4EA7">
      <w:pPr>
        <w:spacing w:line="360" w:lineRule="auto"/>
        <w:rPr>
          <w:rFonts w:ascii="Helvetica" w:hAnsi="Helvetica" w:cs="Times New Roman"/>
        </w:rPr>
      </w:pPr>
      <w:r w:rsidRPr="00041808">
        <w:rPr>
          <w:rFonts w:ascii="Helvetica" w:hAnsi="Helvetica" w:cs="Times New Roman"/>
        </w:rPr>
        <w:t>Vi har f</w:t>
      </w:r>
      <w:r w:rsidR="00960485">
        <w:rPr>
          <w:rFonts w:ascii="Helvetica" w:hAnsi="Helvetica" w:cs="Times New Roman"/>
        </w:rPr>
        <w:t>ått i oppgave å lage en booking</w:t>
      </w:r>
      <w:r w:rsidRPr="00041808">
        <w:rPr>
          <w:rFonts w:ascii="Helvetica" w:hAnsi="Helvetica" w:cs="Times New Roman"/>
        </w:rPr>
        <w:t xml:space="preserve">nettside for grupperom på de nye lokalene til Westerdals ACT i Oslo (Christian Krohgs gate 32). Siden(e) skal være nyttige, enkel og spennende. </w:t>
      </w:r>
    </w:p>
    <w:p w14:paraId="71D5CAFB" w14:textId="77777777" w:rsidR="0050478B" w:rsidRPr="00041808" w:rsidRDefault="0050478B" w:rsidP="008D4EA7">
      <w:pPr>
        <w:spacing w:line="360" w:lineRule="auto"/>
        <w:rPr>
          <w:rFonts w:ascii="Helvetica" w:hAnsi="Helvetica" w:cs="Times New Roman"/>
        </w:rPr>
      </w:pPr>
    </w:p>
    <w:p w14:paraId="7BEEC86C" w14:textId="77777777" w:rsidR="008D4EA7" w:rsidRPr="00041808" w:rsidRDefault="008D4EA7" w:rsidP="008D4EA7">
      <w:pPr>
        <w:spacing w:line="360" w:lineRule="auto"/>
        <w:rPr>
          <w:rFonts w:ascii="Helvetica" w:hAnsi="Helvetica" w:cs="Times New Roman"/>
        </w:rPr>
      </w:pPr>
    </w:p>
    <w:p w14:paraId="128BD844"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Det skal lages en prototype for å booke grupperom for personer fra 2 til 4 personer. Det skal også være mulighet for å booke rom med og uten projektor. </w:t>
      </w:r>
    </w:p>
    <w:p w14:paraId="19F45417" w14:textId="77777777" w:rsidR="008D4EA7" w:rsidRDefault="008D4EA7" w:rsidP="008D4EA7">
      <w:pPr>
        <w:spacing w:line="360" w:lineRule="auto"/>
        <w:rPr>
          <w:rFonts w:ascii="Helvetica" w:hAnsi="Helvetica" w:cs="Times New Roman"/>
        </w:rPr>
      </w:pPr>
    </w:p>
    <w:p w14:paraId="31D8FEA3" w14:textId="77777777" w:rsidR="0050478B" w:rsidRPr="00041808" w:rsidRDefault="0050478B" w:rsidP="008D4EA7">
      <w:pPr>
        <w:spacing w:line="360" w:lineRule="auto"/>
        <w:rPr>
          <w:rFonts w:ascii="Helvetica" w:hAnsi="Helvetica" w:cs="Times New Roman"/>
        </w:rPr>
      </w:pPr>
    </w:p>
    <w:p w14:paraId="4D4AB059" w14:textId="77777777" w:rsidR="008D4EA7" w:rsidRPr="00041808" w:rsidRDefault="008D4EA7" w:rsidP="008D4EA7">
      <w:pPr>
        <w:pStyle w:val="Heading2"/>
        <w:spacing w:line="360" w:lineRule="auto"/>
        <w:rPr>
          <w:rFonts w:ascii="Helvetica" w:eastAsia="Times New Roman" w:hAnsi="Helvetica" w:cs="Times New Roman"/>
        </w:rPr>
      </w:pPr>
      <w:bookmarkStart w:id="3" w:name="_Toc288391372"/>
      <w:r w:rsidRPr="00041808">
        <w:rPr>
          <w:rFonts w:ascii="Helvetica" w:eastAsia="Times New Roman" w:hAnsi="Helvetica" w:cs="Times New Roman"/>
        </w:rPr>
        <w:t>Gruppens mål</w:t>
      </w:r>
      <w:bookmarkEnd w:id="3"/>
    </w:p>
    <w:p w14:paraId="455C36CD"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Gruppens nøkkelord: intuitivt, effektiv og estetisk. </w:t>
      </w:r>
    </w:p>
    <w:p w14:paraId="7DAF2299" w14:textId="77777777" w:rsidR="008D4EA7" w:rsidRPr="00041808" w:rsidRDefault="008D4EA7" w:rsidP="008D4EA7">
      <w:pPr>
        <w:spacing w:line="360" w:lineRule="auto"/>
        <w:rPr>
          <w:rFonts w:ascii="Helvetica" w:hAnsi="Helvetica" w:cs="Times New Roman"/>
        </w:rPr>
      </w:pPr>
    </w:p>
    <w:p w14:paraId="42CF3667" w14:textId="7FA2196C"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Løsningen skal være en full oversikt over alle grupperommene og hvor de befinner seg, så </w:t>
      </w:r>
      <w:r w:rsidR="00A22F07" w:rsidRPr="00041808">
        <w:rPr>
          <w:rFonts w:ascii="Helvetica" w:hAnsi="Helvetica" w:cs="Times New Roman"/>
        </w:rPr>
        <w:t>studente</w:t>
      </w:r>
      <w:r w:rsidR="00EE69E3" w:rsidRPr="00041808">
        <w:rPr>
          <w:rFonts w:ascii="Helvetica" w:hAnsi="Helvetica" w:cs="Times New Roman"/>
        </w:rPr>
        <w:t>ne</w:t>
      </w:r>
      <w:r w:rsidRPr="00041808">
        <w:rPr>
          <w:rFonts w:ascii="Helvetica" w:hAnsi="Helvetica" w:cs="Times New Roman"/>
        </w:rPr>
        <w:t xml:space="preserve"> kan enkelt finne fram med mulighet for å logge inn med brukernavn og passord. Grupperommene stiller krav til at </w:t>
      </w:r>
      <w:r w:rsidR="00A22F07" w:rsidRPr="00041808">
        <w:rPr>
          <w:rFonts w:ascii="Helvetica" w:hAnsi="Helvetica" w:cs="Times New Roman"/>
        </w:rPr>
        <w:t>studentene</w:t>
      </w:r>
      <w:r w:rsidRPr="00041808">
        <w:rPr>
          <w:rFonts w:ascii="Helvetica" w:hAnsi="Helvetica" w:cs="Times New Roman"/>
        </w:rPr>
        <w:t xml:space="preserve"> er minimum 2 personer og maksimum 4</w:t>
      </w:r>
      <w:r w:rsidR="00917EA3">
        <w:rPr>
          <w:rFonts w:ascii="Helvetica" w:hAnsi="Helvetica" w:cs="Times New Roman"/>
        </w:rPr>
        <w:t xml:space="preserve"> personer</w:t>
      </w:r>
      <w:r w:rsidRPr="00041808">
        <w:rPr>
          <w:rFonts w:ascii="Helvetica" w:hAnsi="Helvetica" w:cs="Times New Roman"/>
        </w:rPr>
        <w:t>. Gruppe</w:t>
      </w:r>
      <w:r w:rsidR="00433BE1">
        <w:rPr>
          <w:rFonts w:ascii="Helvetica" w:hAnsi="Helvetica" w:cs="Times New Roman"/>
        </w:rPr>
        <w:t>n har kommet fram til at man skal ha</w:t>
      </w:r>
      <w:r w:rsidRPr="00041808">
        <w:rPr>
          <w:rFonts w:ascii="Helvetica" w:hAnsi="Helvetica" w:cs="Times New Roman"/>
        </w:rPr>
        <w:t xml:space="preserve"> mulighet for å booke grupperommet fra 3-4 timer og ha mulighet for å kommentere hvis </w:t>
      </w:r>
      <w:r w:rsidR="00A22F07" w:rsidRPr="00041808">
        <w:rPr>
          <w:rFonts w:ascii="Helvetica" w:hAnsi="Helvetica" w:cs="Times New Roman"/>
        </w:rPr>
        <w:t>studentene</w:t>
      </w:r>
      <w:r w:rsidRPr="00041808">
        <w:rPr>
          <w:rFonts w:ascii="Helvetica" w:hAnsi="Helvetica" w:cs="Times New Roman"/>
        </w:rPr>
        <w:t xml:space="preserve"> eventuelt ikke skal ha rommet så lenge. Bibliotek ansatte skal være tiltenkt grupperomansvarlige med administrator</w:t>
      </w:r>
      <w:r w:rsidR="00F80E0B">
        <w:rPr>
          <w:rFonts w:ascii="Helvetica" w:hAnsi="Helvetica" w:cs="Times New Roman"/>
        </w:rPr>
        <w:t xml:space="preserve"> rettigheter og nødvendig infrastruktur</w:t>
      </w:r>
      <w:r w:rsidRPr="00041808">
        <w:rPr>
          <w:rFonts w:ascii="Helvetica" w:hAnsi="Helvetica" w:cs="Times New Roman"/>
        </w:rPr>
        <w:t xml:space="preserve">. </w:t>
      </w:r>
    </w:p>
    <w:p w14:paraId="2266D9C6" w14:textId="1E43AEA5"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Noen av grupperommene skal ha forskjellige utstyr som for eksempel projektor mulighet. Dette skal stå med et notat ved booking av grupperommet. Vi har også lyst til å avgrense til at for eksempel 3D design </w:t>
      </w:r>
      <w:r w:rsidR="00EE69E3" w:rsidRPr="00041808">
        <w:rPr>
          <w:rFonts w:ascii="Helvetica" w:hAnsi="Helvetica" w:cs="Times New Roman"/>
        </w:rPr>
        <w:t>studenter</w:t>
      </w:r>
      <w:r w:rsidRPr="00041808">
        <w:rPr>
          <w:rFonts w:ascii="Helvetica" w:hAnsi="Helvetica" w:cs="Times New Roman"/>
        </w:rPr>
        <w:t xml:space="preserve"> har enerett på grupperom med for eksempel 3D printer og annet nødvendig utstyr. </w:t>
      </w:r>
    </w:p>
    <w:p w14:paraId="5EBD37ED" w14:textId="77777777" w:rsidR="008D4EA7" w:rsidRDefault="008D4EA7" w:rsidP="008D4EA7">
      <w:pPr>
        <w:spacing w:line="360" w:lineRule="auto"/>
        <w:rPr>
          <w:rFonts w:ascii="Helvetica" w:hAnsi="Helvetica" w:cs="Times New Roman"/>
        </w:rPr>
      </w:pPr>
    </w:p>
    <w:p w14:paraId="6CAD8C01" w14:textId="77777777" w:rsidR="0050478B" w:rsidRPr="00041808" w:rsidRDefault="0050478B" w:rsidP="008D4EA7">
      <w:pPr>
        <w:spacing w:line="360" w:lineRule="auto"/>
        <w:rPr>
          <w:rFonts w:ascii="Helvetica" w:hAnsi="Helvetica" w:cs="Times New Roman"/>
        </w:rPr>
      </w:pPr>
    </w:p>
    <w:p w14:paraId="1C176561" w14:textId="77777777" w:rsidR="008D4EA7" w:rsidRPr="00041808" w:rsidRDefault="008D4EA7" w:rsidP="008D4EA7">
      <w:pPr>
        <w:pStyle w:val="Heading2"/>
        <w:spacing w:line="360" w:lineRule="auto"/>
        <w:rPr>
          <w:rFonts w:ascii="Helvetica" w:eastAsia="Times New Roman" w:hAnsi="Helvetica" w:cs="Times New Roman"/>
        </w:rPr>
      </w:pPr>
      <w:bookmarkStart w:id="4" w:name="_Toc288391373"/>
      <w:r w:rsidRPr="00041808">
        <w:rPr>
          <w:rFonts w:ascii="Helvetica" w:eastAsia="Times New Roman" w:hAnsi="Helvetica" w:cs="Times New Roman"/>
        </w:rPr>
        <w:t>Gruppens visjon</w:t>
      </w:r>
      <w:bookmarkEnd w:id="4"/>
    </w:p>
    <w:p w14:paraId="4898EB64" w14:textId="1D3D8182" w:rsidR="008D4EA7" w:rsidRPr="00041808" w:rsidRDefault="008D4EA7" w:rsidP="008D4EA7">
      <w:pPr>
        <w:spacing w:line="360" w:lineRule="auto"/>
        <w:rPr>
          <w:rFonts w:ascii="Helvetica" w:hAnsi="Helvetica" w:cs="Times New Roman"/>
        </w:rPr>
      </w:pPr>
      <w:r w:rsidRPr="00041808">
        <w:rPr>
          <w:rFonts w:ascii="Helvetica" w:hAnsi="Helvetica" w:cs="Times New Roman"/>
        </w:rPr>
        <w:t>Vår visjon i pr</w:t>
      </w:r>
      <w:r w:rsidR="00833F85" w:rsidRPr="00041808">
        <w:rPr>
          <w:rFonts w:ascii="Helvetica" w:hAnsi="Helvetica" w:cs="Times New Roman"/>
        </w:rPr>
        <w:t>osjekt uken</w:t>
      </w:r>
      <w:r w:rsidR="00EC590D">
        <w:rPr>
          <w:rFonts w:ascii="Helvetica" w:hAnsi="Helvetica" w:cs="Times New Roman"/>
        </w:rPr>
        <w:t>e</w:t>
      </w:r>
      <w:r w:rsidR="00833F85" w:rsidRPr="00041808">
        <w:rPr>
          <w:rFonts w:ascii="Helvetica" w:hAnsi="Helvetica" w:cs="Times New Roman"/>
        </w:rPr>
        <w:t xml:space="preserve"> er å levere en bra andre</w:t>
      </w:r>
      <w:r w:rsidRPr="00041808">
        <w:rPr>
          <w:rFonts w:ascii="Helvetica" w:hAnsi="Helvetica" w:cs="Times New Roman"/>
        </w:rPr>
        <w:t xml:space="preserve"> iterasjons prototype for Westerdals ACT som tilsvarer våre nøkkelord. </w:t>
      </w:r>
      <w:r w:rsidR="00A22F07" w:rsidRPr="00041808">
        <w:rPr>
          <w:rFonts w:ascii="Helvetica" w:hAnsi="Helvetica" w:cs="Times New Roman"/>
        </w:rPr>
        <w:t>Studentene</w:t>
      </w:r>
      <w:r w:rsidRPr="00041808">
        <w:rPr>
          <w:rFonts w:ascii="Helvetica" w:hAnsi="Helvetica" w:cs="Times New Roman"/>
        </w:rPr>
        <w:t xml:space="preserve"> skal ville gå til bruk av vår løsning framfor</w:t>
      </w:r>
      <w:r w:rsidR="00952F22">
        <w:rPr>
          <w:rFonts w:ascii="Helvetica" w:hAnsi="Helvetica" w:cs="Times New Roman"/>
        </w:rPr>
        <w:t xml:space="preserve"> </w:t>
      </w:r>
      <w:r w:rsidRPr="00041808">
        <w:rPr>
          <w:rFonts w:ascii="Helvetica" w:hAnsi="Helvetica" w:cs="Times New Roman"/>
        </w:rPr>
        <w:t>andre</w:t>
      </w:r>
      <w:r w:rsidR="00952F22">
        <w:rPr>
          <w:rFonts w:ascii="Helvetica" w:hAnsi="Helvetica" w:cs="Times New Roman"/>
        </w:rPr>
        <w:t xml:space="preserve"> løsninger</w:t>
      </w:r>
      <w:r w:rsidRPr="00041808">
        <w:rPr>
          <w:rFonts w:ascii="Helvetica" w:hAnsi="Helvetica" w:cs="Times New Roman"/>
        </w:rPr>
        <w:t xml:space="preserve"> og vi får mulighet til å fullføre produktet vårt 100% i framtiden.</w:t>
      </w:r>
    </w:p>
    <w:p w14:paraId="2D8B3B2A" w14:textId="77777777" w:rsidR="008D4EA7" w:rsidRPr="00041808" w:rsidRDefault="008D4EA7" w:rsidP="008D4EA7">
      <w:pPr>
        <w:spacing w:line="360" w:lineRule="auto"/>
        <w:rPr>
          <w:rFonts w:ascii="Helvetica" w:hAnsi="Helvetica" w:cs="Times New Roman"/>
        </w:rPr>
      </w:pPr>
    </w:p>
    <w:p w14:paraId="516979F2"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Database løsningen vil være veldig enkel, men den skal fortsatt fungere som tiltenkt. </w:t>
      </w:r>
    </w:p>
    <w:p w14:paraId="567821E3" w14:textId="77777777" w:rsidR="008D4EA7" w:rsidRDefault="008D4EA7" w:rsidP="008D4EA7">
      <w:pPr>
        <w:spacing w:line="360" w:lineRule="auto"/>
        <w:rPr>
          <w:rFonts w:ascii="Helvetica" w:hAnsi="Helvetica" w:cs="Times New Roman"/>
        </w:rPr>
      </w:pPr>
    </w:p>
    <w:p w14:paraId="48218A09" w14:textId="77777777" w:rsidR="0050478B" w:rsidRDefault="0050478B" w:rsidP="008D4EA7">
      <w:pPr>
        <w:spacing w:line="360" w:lineRule="auto"/>
        <w:rPr>
          <w:rFonts w:ascii="Helvetica" w:hAnsi="Helvetica" w:cs="Times New Roman"/>
        </w:rPr>
      </w:pPr>
    </w:p>
    <w:p w14:paraId="0084AC74" w14:textId="77777777" w:rsidR="0050478B" w:rsidRPr="00041808" w:rsidRDefault="0050478B" w:rsidP="008D4EA7">
      <w:pPr>
        <w:spacing w:line="360" w:lineRule="auto"/>
        <w:rPr>
          <w:rFonts w:ascii="Helvetica" w:hAnsi="Helvetica" w:cs="Times New Roman"/>
        </w:rPr>
      </w:pPr>
    </w:p>
    <w:p w14:paraId="59B8EDA9" w14:textId="77777777" w:rsidR="008D4EA7" w:rsidRPr="00041808" w:rsidRDefault="008D4EA7" w:rsidP="008D4EA7">
      <w:pPr>
        <w:pStyle w:val="Heading2"/>
        <w:spacing w:line="360" w:lineRule="auto"/>
        <w:rPr>
          <w:rFonts w:ascii="Helvetica" w:eastAsia="Times New Roman" w:hAnsi="Helvetica" w:cs="Times New Roman"/>
        </w:rPr>
      </w:pPr>
      <w:bookmarkStart w:id="5" w:name="_Toc288391374"/>
      <w:r w:rsidRPr="00041808">
        <w:rPr>
          <w:rFonts w:ascii="Helvetica" w:eastAsia="Times New Roman" w:hAnsi="Helvetica" w:cs="Times New Roman"/>
        </w:rPr>
        <w:t>Gruppefordeling</w:t>
      </w:r>
      <w:bookmarkEnd w:id="5"/>
    </w:p>
    <w:p w14:paraId="26825153" w14:textId="6A534B12"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 valgte å fordele arbeidsoppgavene etter interesse og kompetanse. </w:t>
      </w:r>
      <w:r w:rsidR="00960485">
        <w:rPr>
          <w:rFonts w:ascii="Helvetica" w:hAnsi="Helvetica" w:cs="Times New Roman"/>
        </w:rPr>
        <w:t>Alle i gruppen var tilfredse med arbeidsoppgaven de ble utdelt. Vi ble i tillegg enige om at alle</w:t>
      </w:r>
      <w:r w:rsidRPr="00041808">
        <w:rPr>
          <w:rFonts w:ascii="Helvetica" w:hAnsi="Helvetica" w:cs="Times New Roman"/>
        </w:rPr>
        <w:t xml:space="preserve"> kunne </w:t>
      </w:r>
      <w:r w:rsidR="0072357C" w:rsidRPr="00041808">
        <w:rPr>
          <w:rFonts w:ascii="Helvetica" w:hAnsi="Helvetica" w:cs="Times New Roman"/>
        </w:rPr>
        <w:t>delta på de forskjellige ansvars</w:t>
      </w:r>
      <w:r w:rsidR="00960485">
        <w:rPr>
          <w:rFonts w:ascii="Helvetica" w:hAnsi="Helvetica" w:cs="Times New Roman"/>
        </w:rPr>
        <w:t>områdene, uavhengig av deres ansvarsrolle</w:t>
      </w:r>
      <w:r w:rsidR="00952F22">
        <w:rPr>
          <w:rFonts w:ascii="Helvetica" w:hAnsi="Helvetica" w:cs="Times New Roman"/>
        </w:rPr>
        <w:t>. Dette gjorde vi for å få et brede</w:t>
      </w:r>
      <w:r w:rsidR="00960485">
        <w:rPr>
          <w:rFonts w:ascii="Helvetica" w:hAnsi="Helvetica" w:cs="Times New Roman"/>
        </w:rPr>
        <w:t>re</w:t>
      </w:r>
      <w:r w:rsidR="00952F22">
        <w:rPr>
          <w:rFonts w:ascii="Helvetica" w:hAnsi="Helvetica" w:cs="Times New Roman"/>
        </w:rPr>
        <w:t xml:space="preserve"> engasjement og </w:t>
      </w:r>
      <w:r w:rsidR="00960485">
        <w:rPr>
          <w:rFonts w:ascii="Helvetica" w:hAnsi="Helvetica" w:cs="Times New Roman"/>
        </w:rPr>
        <w:t>læringsprosess i gruppen. Vi var i enighet</w:t>
      </w:r>
      <w:r w:rsidRPr="00041808">
        <w:rPr>
          <w:rFonts w:ascii="Helvetica" w:hAnsi="Helvetica" w:cs="Times New Roman"/>
        </w:rPr>
        <w:t xml:space="preserve"> at det vil hjelpe med å gjennomgå hverandres arbeid for å forbedre produktet ytterligere.</w:t>
      </w:r>
    </w:p>
    <w:p w14:paraId="7076AA53" w14:textId="77777777" w:rsidR="008D4EA7" w:rsidRDefault="008D4EA7" w:rsidP="008D4EA7">
      <w:pPr>
        <w:spacing w:line="360" w:lineRule="auto"/>
        <w:rPr>
          <w:rFonts w:ascii="Helvetica" w:hAnsi="Helvetica" w:cs="Times New Roman"/>
        </w:rPr>
      </w:pPr>
    </w:p>
    <w:p w14:paraId="7CD89CA1" w14:textId="77777777" w:rsidR="0050478B" w:rsidRDefault="0050478B" w:rsidP="008D4EA7">
      <w:pPr>
        <w:spacing w:line="360" w:lineRule="auto"/>
        <w:rPr>
          <w:rFonts w:ascii="Helvetica" w:hAnsi="Helvetica" w:cs="Times New Roman"/>
        </w:rPr>
      </w:pPr>
    </w:p>
    <w:p w14:paraId="4BF51D72" w14:textId="77777777" w:rsidR="0050478B" w:rsidRPr="00041808" w:rsidRDefault="0050478B" w:rsidP="008D4EA7">
      <w:pPr>
        <w:spacing w:line="360" w:lineRule="auto"/>
        <w:rPr>
          <w:rFonts w:ascii="Helvetica" w:hAnsi="Helvetica" w:cs="Times New Roman"/>
        </w:rPr>
      </w:pPr>
    </w:p>
    <w:p w14:paraId="137135CE" w14:textId="77777777" w:rsidR="008D4EA7" w:rsidRPr="00960485" w:rsidRDefault="008D4EA7" w:rsidP="008D4EA7">
      <w:pPr>
        <w:pStyle w:val="Heading2"/>
        <w:spacing w:line="360" w:lineRule="auto"/>
        <w:rPr>
          <w:rFonts w:ascii="Helvetica" w:eastAsia="Times New Roman" w:hAnsi="Helvetica" w:cs="Times New Roman"/>
          <w:lang w:val="en-US"/>
        </w:rPr>
      </w:pPr>
      <w:bookmarkStart w:id="6" w:name="_Toc288391375"/>
      <w:r w:rsidRPr="00960485">
        <w:rPr>
          <w:rFonts w:ascii="Helvetica" w:eastAsia="Times New Roman" w:hAnsi="Helvetica" w:cs="Times New Roman"/>
          <w:lang w:val="en-US"/>
        </w:rPr>
        <w:t>Gruppeansvar</w:t>
      </w:r>
      <w:bookmarkEnd w:id="6"/>
    </w:p>
    <w:p w14:paraId="7929D8DA" w14:textId="77777777" w:rsidR="008D4EA7" w:rsidRPr="00960485" w:rsidRDefault="008D4EA7" w:rsidP="008D4EA7">
      <w:pPr>
        <w:spacing w:line="360" w:lineRule="auto"/>
        <w:rPr>
          <w:rFonts w:ascii="Helvetica" w:hAnsi="Helvetica" w:cs="Times New Roman"/>
          <w:lang w:val="en-US"/>
        </w:rPr>
      </w:pPr>
      <w:r w:rsidRPr="00960485">
        <w:rPr>
          <w:rFonts w:ascii="Helvetica" w:hAnsi="Helvetica" w:cs="Times New Roman"/>
          <w:lang w:val="en-US"/>
        </w:rPr>
        <w:t>Product Management: Stian</w:t>
      </w:r>
    </w:p>
    <w:p w14:paraId="55712C2A" w14:textId="77777777" w:rsidR="008D4EA7" w:rsidRPr="00960485" w:rsidRDefault="008D4EA7" w:rsidP="008D4EA7">
      <w:pPr>
        <w:spacing w:line="360" w:lineRule="auto"/>
        <w:rPr>
          <w:rFonts w:ascii="Helvetica" w:hAnsi="Helvetica" w:cs="Times New Roman"/>
          <w:lang w:val="en-US"/>
        </w:rPr>
      </w:pPr>
      <w:r w:rsidRPr="00960485">
        <w:rPr>
          <w:rFonts w:ascii="Helvetica" w:hAnsi="Helvetica" w:cs="Times New Roman"/>
          <w:lang w:val="en-US"/>
        </w:rPr>
        <w:t>Program Management: Eirik</w:t>
      </w:r>
    </w:p>
    <w:p w14:paraId="71B82298" w14:textId="77777777" w:rsidR="008D4EA7" w:rsidRPr="00960485" w:rsidRDefault="008D4EA7" w:rsidP="008D4EA7">
      <w:pPr>
        <w:spacing w:line="360" w:lineRule="auto"/>
        <w:rPr>
          <w:rFonts w:ascii="Helvetica" w:hAnsi="Helvetica" w:cs="Times New Roman"/>
          <w:lang w:val="en-US"/>
        </w:rPr>
      </w:pPr>
      <w:r w:rsidRPr="00960485">
        <w:rPr>
          <w:rFonts w:ascii="Helvetica" w:hAnsi="Helvetica" w:cs="Times New Roman"/>
          <w:lang w:val="en-US"/>
        </w:rPr>
        <w:t>Development: Iben, Tobias, Tanja, Erikur</w:t>
      </w:r>
    </w:p>
    <w:p w14:paraId="40140B2B" w14:textId="77777777" w:rsidR="008D4EA7" w:rsidRPr="00960485" w:rsidRDefault="008D4EA7" w:rsidP="008D4EA7">
      <w:pPr>
        <w:spacing w:line="360" w:lineRule="auto"/>
        <w:rPr>
          <w:rFonts w:ascii="Helvetica" w:hAnsi="Helvetica" w:cs="Times New Roman"/>
          <w:lang w:val="en-US"/>
        </w:rPr>
      </w:pPr>
      <w:r w:rsidRPr="00960485">
        <w:rPr>
          <w:rFonts w:ascii="Helvetica" w:hAnsi="Helvetica" w:cs="Times New Roman"/>
          <w:lang w:val="en-US"/>
        </w:rPr>
        <w:t>Test: Stian</w:t>
      </w:r>
    </w:p>
    <w:p w14:paraId="5BFD4477" w14:textId="77777777" w:rsidR="008D4EA7" w:rsidRPr="00960485" w:rsidRDefault="008D4EA7" w:rsidP="008D4EA7">
      <w:pPr>
        <w:spacing w:line="360" w:lineRule="auto"/>
        <w:rPr>
          <w:rFonts w:ascii="Helvetica" w:hAnsi="Helvetica" w:cs="Times New Roman"/>
          <w:lang w:val="en-US"/>
        </w:rPr>
      </w:pPr>
      <w:r w:rsidRPr="00960485">
        <w:rPr>
          <w:rFonts w:ascii="Helvetica" w:hAnsi="Helvetica" w:cs="Times New Roman"/>
          <w:lang w:val="en-US"/>
        </w:rPr>
        <w:t>User Experience: Eirik</w:t>
      </w:r>
    </w:p>
    <w:p w14:paraId="1E386CE3" w14:textId="77777777" w:rsidR="008D4EA7" w:rsidRDefault="008D4EA7" w:rsidP="008D4EA7">
      <w:pPr>
        <w:spacing w:line="360" w:lineRule="auto"/>
        <w:rPr>
          <w:rFonts w:ascii="Helvetica" w:hAnsi="Helvetica" w:cs="Times New Roman"/>
          <w:lang w:val="en-US"/>
        </w:rPr>
      </w:pPr>
      <w:r w:rsidRPr="00960485">
        <w:rPr>
          <w:rFonts w:ascii="Helvetica" w:hAnsi="Helvetica" w:cs="Times New Roman"/>
          <w:lang w:val="en-US"/>
        </w:rPr>
        <w:t>Release Management: Stian, Eirik</w:t>
      </w:r>
    </w:p>
    <w:p w14:paraId="15778AFD" w14:textId="77777777" w:rsidR="0050478B" w:rsidRDefault="0050478B" w:rsidP="008D4EA7">
      <w:pPr>
        <w:spacing w:line="360" w:lineRule="auto"/>
        <w:rPr>
          <w:rFonts w:ascii="Helvetica" w:hAnsi="Helvetica" w:cs="Times New Roman"/>
          <w:lang w:val="en-US"/>
        </w:rPr>
      </w:pPr>
    </w:p>
    <w:p w14:paraId="798EAF8F" w14:textId="77777777" w:rsidR="0050478B" w:rsidRDefault="0050478B" w:rsidP="008D4EA7">
      <w:pPr>
        <w:spacing w:line="360" w:lineRule="auto"/>
        <w:rPr>
          <w:rFonts w:ascii="Helvetica" w:hAnsi="Helvetica" w:cs="Times New Roman"/>
          <w:lang w:val="en-US"/>
        </w:rPr>
      </w:pPr>
    </w:p>
    <w:p w14:paraId="5DCA27E1" w14:textId="77777777" w:rsidR="0050478B" w:rsidRPr="00960485" w:rsidRDefault="0050478B" w:rsidP="008D4EA7">
      <w:pPr>
        <w:spacing w:line="360" w:lineRule="auto"/>
        <w:rPr>
          <w:rFonts w:ascii="Helvetica" w:hAnsi="Helvetica" w:cs="Times New Roman"/>
          <w:lang w:val="en-US"/>
        </w:rPr>
      </w:pPr>
    </w:p>
    <w:p w14:paraId="75B60A44" w14:textId="77777777" w:rsidR="008D4EA7" w:rsidRPr="00960485" w:rsidRDefault="008D4EA7" w:rsidP="008D4EA7">
      <w:pPr>
        <w:spacing w:line="360" w:lineRule="auto"/>
        <w:rPr>
          <w:rFonts w:ascii="Helvetica" w:hAnsi="Helvetica" w:cs="Times New Roman"/>
          <w:lang w:val="en-US"/>
        </w:rPr>
      </w:pPr>
    </w:p>
    <w:p w14:paraId="63B4CFAF" w14:textId="77777777" w:rsidR="008D4EA7" w:rsidRPr="00041808" w:rsidRDefault="008D4EA7" w:rsidP="008D4EA7">
      <w:pPr>
        <w:pStyle w:val="Heading2"/>
        <w:spacing w:line="360" w:lineRule="auto"/>
        <w:rPr>
          <w:rFonts w:ascii="Helvetica" w:eastAsia="Times New Roman" w:hAnsi="Helvetica" w:cs="Times New Roman"/>
        </w:rPr>
      </w:pPr>
      <w:bookmarkStart w:id="7" w:name="_Toc288391376"/>
      <w:r w:rsidRPr="00041808">
        <w:rPr>
          <w:rFonts w:ascii="Helvetica" w:eastAsia="Times New Roman" w:hAnsi="Helvetica" w:cs="Times New Roman"/>
        </w:rPr>
        <w:t>Avgrensning/Scope (Versjon 1.0)</w:t>
      </w:r>
      <w:bookmarkEnd w:id="7"/>
    </w:p>
    <w:p w14:paraId="2A904584" w14:textId="738083EA" w:rsidR="008D4EA7" w:rsidRPr="00041808" w:rsidRDefault="008D4EA7" w:rsidP="008D4EA7">
      <w:pPr>
        <w:spacing w:line="360" w:lineRule="auto"/>
        <w:rPr>
          <w:rFonts w:ascii="Helvetica" w:hAnsi="Helvetica" w:cs="Times New Roman"/>
        </w:rPr>
      </w:pPr>
      <w:r w:rsidRPr="00041808">
        <w:rPr>
          <w:rFonts w:ascii="Helvetica" w:hAnsi="Helvetica" w:cs="Times New Roman"/>
        </w:rPr>
        <w:t>Pr</w:t>
      </w:r>
      <w:r w:rsidR="00833F85" w:rsidRPr="00041808">
        <w:rPr>
          <w:rFonts w:ascii="Helvetica" w:hAnsi="Helvetica" w:cs="Times New Roman"/>
        </w:rPr>
        <w:t>ototypen etter endt iterasjon</w:t>
      </w:r>
      <w:r w:rsidRPr="00041808">
        <w:rPr>
          <w:rFonts w:ascii="Helvetica" w:hAnsi="Helvetica" w:cs="Times New Roman"/>
        </w:rPr>
        <w:t xml:space="preserve"> skal bestå av en funger</w:t>
      </w:r>
      <w:r w:rsidR="00F508A6" w:rsidRPr="00041808">
        <w:rPr>
          <w:rFonts w:ascii="Helvetica" w:hAnsi="Helvetica" w:cs="Times New Roman"/>
        </w:rPr>
        <w:t>end</w:t>
      </w:r>
      <w:r w:rsidRPr="00041808">
        <w:rPr>
          <w:rFonts w:ascii="Helvetica" w:hAnsi="Helvetica" w:cs="Times New Roman"/>
        </w:rPr>
        <w:t>e versjon</w:t>
      </w:r>
      <w:r w:rsidR="00833F85" w:rsidRPr="00041808">
        <w:rPr>
          <w:rFonts w:ascii="Helvetica" w:hAnsi="Helvetica" w:cs="Times New Roman"/>
        </w:rPr>
        <w:t>,</w:t>
      </w:r>
      <w:r w:rsidRPr="00041808">
        <w:rPr>
          <w:rFonts w:ascii="Helvetica" w:hAnsi="Helvetica" w:cs="Times New Roman"/>
        </w:rPr>
        <w:t xml:space="preserve"> hvor man skal kunne logge seg inn på nettsiden og kunne booke et grupperom effektiv og e</w:t>
      </w:r>
      <w:r w:rsidR="00E42D26">
        <w:rPr>
          <w:rFonts w:ascii="Helvetica" w:hAnsi="Helvetica" w:cs="Times New Roman"/>
        </w:rPr>
        <w:t>nkelt</w:t>
      </w:r>
      <w:r w:rsidRPr="00041808">
        <w:rPr>
          <w:rFonts w:ascii="Helvetica" w:hAnsi="Helvetica" w:cs="Times New Roman"/>
        </w:rPr>
        <w:t xml:space="preserve"> </w:t>
      </w:r>
    </w:p>
    <w:p w14:paraId="020825B2" w14:textId="77777777" w:rsidR="00D66AA9" w:rsidRDefault="00D66AA9" w:rsidP="008D4EA7">
      <w:pPr>
        <w:spacing w:line="360" w:lineRule="auto"/>
        <w:rPr>
          <w:rFonts w:ascii="Helvetica" w:hAnsi="Helvetica" w:cs="Times New Roman"/>
        </w:rPr>
      </w:pPr>
    </w:p>
    <w:p w14:paraId="71F1F503" w14:textId="77777777" w:rsidR="0050478B" w:rsidRDefault="0050478B" w:rsidP="008D4EA7">
      <w:pPr>
        <w:spacing w:line="360" w:lineRule="auto"/>
        <w:rPr>
          <w:rFonts w:ascii="Helvetica" w:hAnsi="Helvetica" w:cs="Times New Roman"/>
        </w:rPr>
      </w:pPr>
    </w:p>
    <w:p w14:paraId="2F68CBDD" w14:textId="77777777" w:rsidR="0050478B" w:rsidRPr="00041808" w:rsidRDefault="0050478B" w:rsidP="008D4EA7">
      <w:pPr>
        <w:spacing w:line="360" w:lineRule="auto"/>
        <w:rPr>
          <w:rFonts w:ascii="Helvetica" w:hAnsi="Helvetica" w:cs="Times New Roman"/>
        </w:rPr>
      </w:pPr>
    </w:p>
    <w:p w14:paraId="7BC7A3BA" w14:textId="77777777" w:rsidR="008D4EA7" w:rsidRPr="00041808" w:rsidRDefault="008D4EA7" w:rsidP="008D4EA7">
      <w:pPr>
        <w:pStyle w:val="Heading2"/>
        <w:spacing w:line="360" w:lineRule="auto"/>
        <w:rPr>
          <w:rFonts w:ascii="Helvetica" w:eastAsia="Times New Roman" w:hAnsi="Helvetica" w:cs="Times New Roman"/>
        </w:rPr>
      </w:pPr>
      <w:bookmarkStart w:id="8" w:name="_Toc288391377"/>
      <w:r w:rsidRPr="00041808">
        <w:rPr>
          <w:rFonts w:ascii="Helvetica" w:eastAsia="Times New Roman" w:hAnsi="Helvetica" w:cs="Times New Roman"/>
        </w:rPr>
        <w:t>Avgrensning/Scope (1 iterasjonen)</w:t>
      </w:r>
      <w:bookmarkEnd w:id="8"/>
      <w:r w:rsidRPr="00041808">
        <w:rPr>
          <w:rFonts w:ascii="Helvetica" w:eastAsia="Times New Roman" w:hAnsi="Helvetica" w:cs="Times New Roman"/>
        </w:rPr>
        <w:t xml:space="preserve"> </w:t>
      </w:r>
    </w:p>
    <w:p w14:paraId="7E2B227C" w14:textId="3F6C8BA9" w:rsidR="007E7C23" w:rsidRPr="00041808" w:rsidRDefault="008D4EA7" w:rsidP="008D4EA7">
      <w:pPr>
        <w:spacing w:line="360" w:lineRule="auto"/>
        <w:rPr>
          <w:rFonts w:ascii="Helvetica" w:hAnsi="Helvetica" w:cs="Times New Roman"/>
        </w:rPr>
      </w:pPr>
      <w:r w:rsidRPr="00041808">
        <w:rPr>
          <w:rFonts w:ascii="Helvetica" w:hAnsi="Helvetica" w:cs="Times New Roman"/>
        </w:rPr>
        <w:t>Funksjonelt vil nettsiden være fungerende. Designmessig vil den nok ikke v</w:t>
      </w:r>
      <w:r w:rsidR="00E42D26">
        <w:rPr>
          <w:rFonts w:ascii="Helvetica" w:hAnsi="Helvetica" w:cs="Times New Roman"/>
        </w:rPr>
        <w:t>ære helt endelige, noe</w:t>
      </w:r>
      <w:r w:rsidRPr="00041808">
        <w:rPr>
          <w:rFonts w:ascii="Helvetica" w:hAnsi="Helvetica" w:cs="Times New Roman"/>
        </w:rPr>
        <w:t xml:space="preserve"> det skal vi jobbe mer med</w:t>
      </w:r>
      <w:r w:rsidR="00FC05B1" w:rsidRPr="00041808">
        <w:rPr>
          <w:rFonts w:ascii="Helvetica" w:hAnsi="Helvetica" w:cs="Times New Roman"/>
        </w:rPr>
        <w:t xml:space="preserve"> i</w:t>
      </w:r>
      <w:r w:rsidR="00AC45FC" w:rsidRPr="00041808">
        <w:rPr>
          <w:rFonts w:ascii="Helvetica" w:hAnsi="Helvetica" w:cs="Times New Roman"/>
        </w:rPr>
        <w:t xml:space="preserve"> neste iterasjon. Det meste</w:t>
      </w:r>
      <w:r w:rsidRPr="00041808">
        <w:rPr>
          <w:rFonts w:ascii="Helvetica" w:hAnsi="Helvetica" w:cs="Times New Roman"/>
        </w:rPr>
        <w:t xml:space="preserve"> av dokumenter og de</w:t>
      </w:r>
      <w:r w:rsidR="00AC45FC" w:rsidRPr="00041808">
        <w:rPr>
          <w:rFonts w:ascii="Helvetica" w:hAnsi="Helvetica" w:cs="Times New Roman"/>
        </w:rPr>
        <w:t>signskisser må</w:t>
      </w:r>
      <w:r w:rsidRPr="00041808">
        <w:rPr>
          <w:rFonts w:ascii="Helvetica" w:hAnsi="Helvetica" w:cs="Times New Roman"/>
        </w:rPr>
        <w:t xml:space="preserve"> være ferdigstilt</w:t>
      </w:r>
      <w:r w:rsidR="00F43063" w:rsidRPr="00041808">
        <w:rPr>
          <w:rFonts w:ascii="Helvetica" w:hAnsi="Helvetica" w:cs="Times New Roman"/>
        </w:rPr>
        <w:t>e</w:t>
      </w:r>
      <w:r w:rsidRPr="00041808">
        <w:rPr>
          <w:rFonts w:ascii="Helvetica" w:hAnsi="Helvetica" w:cs="Times New Roman"/>
        </w:rPr>
        <w:t>.</w:t>
      </w:r>
    </w:p>
    <w:p w14:paraId="34E1216A" w14:textId="6AEA647A" w:rsidR="008D4EA7" w:rsidRPr="00041808" w:rsidRDefault="007E7C23" w:rsidP="00D76C61">
      <w:pPr>
        <w:spacing w:line="360" w:lineRule="auto"/>
        <w:rPr>
          <w:rFonts w:ascii="Helvetica" w:hAnsi="Helvetica" w:cs="Times New Roman"/>
          <w:u w:val="single"/>
        </w:rPr>
      </w:pPr>
      <w:r w:rsidRPr="00041808">
        <w:rPr>
          <w:rFonts w:ascii="Helvetica" w:hAnsi="Helvetica" w:cs="Times New Roman"/>
          <w:u w:val="single"/>
        </w:rPr>
        <w:t>Dokumenter fryses og løsningen leveres 10.05.15 klokken 15:00.</w:t>
      </w:r>
    </w:p>
    <w:p w14:paraId="5883D21E" w14:textId="77777777" w:rsidR="00B23051" w:rsidRDefault="00B23051" w:rsidP="008D4EA7">
      <w:pPr>
        <w:spacing w:line="360" w:lineRule="auto"/>
        <w:rPr>
          <w:rFonts w:ascii="Helvetica" w:hAnsi="Helvetica" w:cs="Times New Roman"/>
        </w:rPr>
      </w:pPr>
    </w:p>
    <w:p w14:paraId="6A515BDD" w14:textId="77777777" w:rsidR="0050478B" w:rsidRDefault="0050478B" w:rsidP="008D4EA7">
      <w:pPr>
        <w:spacing w:line="360" w:lineRule="auto"/>
        <w:rPr>
          <w:rFonts w:ascii="Helvetica" w:hAnsi="Helvetica" w:cs="Times New Roman"/>
        </w:rPr>
      </w:pPr>
    </w:p>
    <w:p w14:paraId="6261B10E" w14:textId="77777777" w:rsidR="0050478B" w:rsidRDefault="0050478B" w:rsidP="008D4EA7">
      <w:pPr>
        <w:spacing w:line="360" w:lineRule="auto"/>
        <w:rPr>
          <w:rFonts w:ascii="Helvetica" w:hAnsi="Helvetica" w:cs="Times New Roman"/>
        </w:rPr>
      </w:pPr>
    </w:p>
    <w:p w14:paraId="7D616ECC" w14:textId="77777777" w:rsidR="0050478B" w:rsidRDefault="0050478B" w:rsidP="008D4EA7">
      <w:pPr>
        <w:spacing w:line="360" w:lineRule="auto"/>
        <w:rPr>
          <w:rFonts w:ascii="Helvetica" w:hAnsi="Helvetica" w:cs="Times New Roman"/>
        </w:rPr>
      </w:pPr>
    </w:p>
    <w:p w14:paraId="1DE48AF0" w14:textId="77777777" w:rsidR="0050478B" w:rsidRDefault="0050478B" w:rsidP="008D4EA7">
      <w:pPr>
        <w:spacing w:line="360" w:lineRule="auto"/>
        <w:rPr>
          <w:rFonts w:ascii="Helvetica" w:hAnsi="Helvetica" w:cs="Times New Roman"/>
        </w:rPr>
      </w:pPr>
    </w:p>
    <w:p w14:paraId="63B2D25B" w14:textId="77777777" w:rsidR="0050478B" w:rsidRDefault="0050478B" w:rsidP="008D4EA7">
      <w:pPr>
        <w:spacing w:line="360" w:lineRule="auto"/>
        <w:rPr>
          <w:rFonts w:ascii="Helvetica" w:hAnsi="Helvetica" w:cs="Times New Roman"/>
        </w:rPr>
      </w:pPr>
    </w:p>
    <w:p w14:paraId="1B55DA55" w14:textId="77777777" w:rsidR="0050478B" w:rsidRPr="00041808" w:rsidRDefault="0050478B" w:rsidP="008D4EA7">
      <w:pPr>
        <w:spacing w:line="360" w:lineRule="auto"/>
        <w:rPr>
          <w:rFonts w:ascii="Helvetica" w:hAnsi="Helvetica" w:cs="Times New Roman"/>
        </w:rPr>
      </w:pPr>
    </w:p>
    <w:p w14:paraId="7B0FFB3B" w14:textId="6140E84E" w:rsidR="00F01A8C" w:rsidRPr="00041808" w:rsidRDefault="00F01A8C" w:rsidP="00F01A8C">
      <w:pPr>
        <w:pStyle w:val="Heading2"/>
        <w:spacing w:line="360" w:lineRule="auto"/>
        <w:rPr>
          <w:rFonts w:ascii="Helvetica" w:eastAsia="Times New Roman" w:hAnsi="Helvetica" w:cs="Times New Roman"/>
        </w:rPr>
      </w:pPr>
      <w:bookmarkStart w:id="9" w:name="_Toc288391378"/>
      <w:r w:rsidRPr="00041808">
        <w:rPr>
          <w:rFonts w:ascii="Helvetica" w:eastAsia="Times New Roman" w:hAnsi="Helvetica" w:cs="Times New Roman"/>
        </w:rPr>
        <w:t>Avgrensning/Scope (Versjon 1.1)</w:t>
      </w:r>
      <w:bookmarkEnd w:id="9"/>
    </w:p>
    <w:p w14:paraId="772FAD15" w14:textId="6EFCAD6A" w:rsidR="00F01A8C" w:rsidRPr="00041808" w:rsidRDefault="0023072C" w:rsidP="008D4EA7">
      <w:pPr>
        <w:spacing w:line="360" w:lineRule="auto"/>
        <w:rPr>
          <w:rFonts w:ascii="Helvetica" w:hAnsi="Helvetica" w:cs="Times New Roman"/>
        </w:rPr>
      </w:pPr>
      <w:r w:rsidRPr="00041808">
        <w:rPr>
          <w:rFonts w:ascii="Helvetica" w:hAnsi="Helvetica" w:cs="Times New Roman"/>
        </w:rPr>
        <w:t>Produktet</w:t>
      </w:r>
      <w:r w:rsidR="00E87F34">
        <w:rPr>
          <w:rFonts w:ascii="Helvetica" w:hAnsi="Helvetica" w:cs="Times New Roman"/>
        </w:rPr>
        <w:t xml:space="preserve"> vi skal levere</w:t>
      </w:r>
      <w:r w:rsidR="003B107D" w:rsidRPr="00041808">
        <w:rPr>
          <w:rFonts w:ascii="Helvetica" w:hAnsi="Helvetica" w:cs="Times New Roman"/>
        </w:rPr>
        <w:t xml:space="preserve"> for denne iterasjonen</w:t>
      </w:r>
      <w:r w:rsidR="00E87F34">
        <w:rPr>
          <w:rFonts w:ascii="Helvetica" w:hAnsi="Helvetica" w:cs="Times New Roman"/>
        </w:rPr>
        <w:t xml:space="preserve"> </w:t>
      </w:r>
      <w:r w:rsidR="003B107D" w:rsidRPr="00041808">
        <w:rPr>
          <w:rFonts w:ascii="Helvetica" w:hAnsi="Helvetica" w:cs="Times New Roman"/>
        </w:rPr>
        <w:t>skal fungere som tiltenkt og som beskrevet</w:t>
      </w:r>
      <w:r w:rsidR="00F43A6D" w:rsidRPr="00041808">
        <w:rPr>
          <w:rFonts w:ascii="Helvetica" w:hAnsi="Helvetica" w:cs="Times New Roman"/>
        </w:rPr>
        <w:t>. Vi har valgt å fryse all koding klokken 12:00 torsdag 19. Mars for å få ferdigstilt test casene og gå igjennom dokumentasjon før innleverings fristen klokken 23:59.</w:t>
      </w:r>
    </w:p>
    <w:p w14:paraId="533DB9A7" w14:textId="77777777" w:rsidR="00D66AA9" w:rsidRDefault="00D66AA9" w:rsidP="008D4EA7">
      <w:pPr>
        <w:spacing w:line="360" w:lineRule="auto"/>
        <w:rPr>
          <w:rFonts w:ascii="Helvetica" w:hAnsi="Helvetica" w:cs="Times New Roman"/>
        </w:rPr>
      </w:pPr>
    </w:p>
    <w:p w14:paraId="258860DB" w14:textId="77777777" w:rsidR="0050478B" w:rsidRDefault="0050478B" w:rsidP="008D4EA7">
      <w:pPr>
        <w:spacing w:line="360" w:lineRule="auto"/>
        <w:rPr>
          <w:rFonts w:ascii="Helvetica" w:hAnsi="Helvetica" w:cs="Times New Roman"/>
        </w:rPr>
      </w:pPr>
    </w:p>
    <w:p w14:paraId="7734E432" w14:textId="77777777" w:rsidR="0050478B" w:rsidRDefault="0050478B" w:rsidP="008D4EA7">
      <w:pPr>
        <w:spacing w:line="360" w:lineRule="auto"/>
        <w:rPr>
          <w:rFonts w:ascii="Helvetica" w:hAnsi="Helvetica" w:cs="Times New Roman"/>
        </w:rPr>
      </w:pPr>
    </w:p>
    <w:p w14:paraId="432347A7" w14:textId="77777777" w:rsidR="0050478B" w:rsidRDefault="0050478B" w:rsidP="008D4EA7">
      <w:pPr>
        <w:spacing w:line="360" w:lineRule="auto"/>
        <w:rPr>
          <w:rFonts w:ascii="Helvetica" w:hAnsi="Helvetica" w:cs="Times New Roman"/>
        </w:rPr>
      </w:pPr>
    </w:p>
    <w:p w14:paraId="3B80A451" w14:textId="77777777" w:rsidR="0050478B" w:rsidRPr="00041808" w:rsidRDefault="0050478B" w:rsidP="008D4EA7">
      <w:pPr>
        <w:spacing w:line="360" w:lineRule="auto"/>
        <w:rPr>
          <w:rFonts w:ascii="Helvetica" w:hAnsi="Helvetica" w:cs="Times New Roman"/>
        </w:rPr>
      </w:pPr>
    </w:p>
    <w:p w14:paraId="4FF74D5A" w14:textId="2F102EB3" w:rsidR="00B23051" w:rsidRPr="00041808" w:rsidRDefault="00B23051" w:rsidP="00B23051">
      <w:pPr>
        <w:pStyle w:val="Heading2"/>
        <w:spacing w:line="360" w:lineRule="auto"/>
        <w:rPr>
          <w:rFonts w:ascii="Helvetica" w:eastAsia="Times New Roman" w:hAnsi="Helvetica" w:cs="Times New Roman"/>
        </w:rPr>
      </w:pPr>
      <w:bookmarkStart w:id="10" w:name="_Toc288391379"/>
      <w:r w:rsidRPr="00041808">
        <w:rPr>
          <w:rFonts w:ascii="Helvetica" w:eastAsia="Times New Roman" w:hAnsi="Helvetica" w:cs="Times New Roman"/>
        </w:rPr>
        <w:t>Avgrensning/Scope (2 iterasjonen)</w:t>
      </w:r>
      <w:bookmarkEnd w:id="10"/>
      <w:r w:rsidRPr="00041808">
        <w:rPr>
          <w:rFonts w:ascii="Helvetica" w:eastAsia="Times New Roman" w:hAnsi="Helvetica" w:cs="Times New Roman"/>
        </w:rPr>
        <w:t xml:space="preserve"> </w:t>
      </w:r>
    </w:p>
    <w:p w14:paraId="3BCBA950" w14:textId="31BDE6B3" w:rsidR="008D4EA7" w:rsidRPr="00041808" w:rsidRDefault="000E2ABE" w:rsidP="008D4EA7">
      <w:pPr>
        <w:spacing w:line="360" w:lineRule="auto"/>
        <w:rPr>
          <w:rFonts w:ascii="Helvetica" w:hAnsi="Helvetica" w:cs="Times New Roman"/>
        </w:rPr>
      </w:pPr>
      <w:r w:rsidRPr="00041808">
        <w:rPr>
          <w:rFonts w:ascii="Helvetica" w:hAnsi="Helvetica" w:cs="Times New Roman"/>
        </w:rPr>
        <w:t>I forrige iterasjonen har vi klart å få på p</w:t>
      </w:r>
      <w:r w:rsidR="005663A4">
        <w:rPr>
          <w:rFonts w:ascii="Helvetica" w:hAnsi="Helvetica" w:cs="Times New Roman"/>
        </w:rPr>
        <w:t>lass det meste av dokumentasjon</w:t>
      </w:r>
      <w:r w:rsidR="00AC45FC" w:rsidRPr="00041808">
        <w:rPr>
          <w:rFonts w:ascii="Helvetica" w:hAnsi="Helvetica" w:cs="Times New Roman"/>
        </w:rPr>
        <w:t xml:space="preserve">, men i løpet av denne versjonen skal </w:t>
      </w:r>
      <w:r w:rsidR="00F508A6" w:rsidRPr="00041808">
        <w:rPr>
          <w:rFonts w:ascii="Helvetica" w:hAnsi="Helvetica" w:cs="Times New Roman"/>
        </w:rPr>
        <w:t xml:space="preserve">alt av dokumentasjon og rapporter være ferdigstilt. </w:t>
      </w:r>
    </w:p>
    <w:p w14:paraId="6E6C9A99" w14:textId="77777777" w:rsidR="00F508A6" w:rsidRPr="00041808" w:rsidRDefault="00F508A6" w:rsidP="008D4EA7">
      <w:pPr>
        <w:spacing w:line="360" w:lineRule="auto"/>
        <w:rPr>
          <w:rFonts w:ascii="Helvetica" w:hAnsi="Helvetica" w:cs="Times New Roman"/>
        </w:rPr>
      </w:pPr>
    </w:p>
    <w:p w14:paraId="5773C974" w14:textId="6E9EAFDB" w:rsidR="00F508A6" w:rsidRPr="00041808" w:rsidRDefault="00F508A6" w:rsidP="008D4EA7">
      <w:pPr>
        <w:spacing w:line="360" w:lineRule="auto"/>
        <w:rPr>
          <w:rFonts w:ascii="Helvetica" w:hAnsi="Helvetica" w:cs="Times New Roman"/>
        </w:rPr>
      </w:pPr>
      <w:r w:rsidRPr="00041808">
        <w:rPr>
          <w:rFonts w:ascii="Helvetica" w:hAnsi="Helvetica" w:cs="Times New Roman"/>
        </w:rPr>
        <w:t>Iterasjon 2 skal implementere alle de avanserte funksjonene vi har arbeidet med for å få en ferdig produkt med tanke på vår visjon for sluttproduktet. Innlogging, utlogging og booking funksjon</w:t>
      </w:r>
      <w:r w:rsidR="00C95657">
        <w:rPr>
          <w:rFonts w:ascii="Helvetica" w:hAnsi="Helvetica" w:cs="Times New Roman"/>
        </w:rPr>
        <w:t>ene skal fungere optimalt får</w:t>
      </w:r>
      <w:r w:rsidRPr="00041808">
        <w:rPr>
          <w:rFonts w:ascii="Helvetica" w:hAnsi="Helvetica" w:cs="Times New Roman"/>
        </w:rPr>
        <w:t xml:space="preserve"> å</w:t>
      </w:r>
      <w:r w:rsidR="00C95657">
        <w:rPr>
          <w:rFonts w:ascii="Helvetica" w:hAnsi="Helvetica" w:cs="Times New Roman"/>
        </w:rPr>
        <w:t xml:space="preserve"> kunne</w:t>
      </w:r>
      <w:r w:rsidRPr="00041808">
        <w:rPr>
          <w:rFonts w:ascii="Helvetica" w:hAnsi="Helvetica" w:cs="Times New Roman"/>
        </w:rPr>
        <w:t xml:space="preserve"> brukes som et sluttprodukt. </w:t>
      </w:r>
    </w:p>
    <w:p w14:paraId="20247C8F" w14:textId="7BB7BF95" w:rsidR="007E7C23" w:rsidRPr="00041808" w:rsidRDefault="00D76C61" w:rsidP="008D4EA7">
      <w:pPr>
        <w:spacing w:line="360" w:lineRule="auto"/>
        <w:rPr>
          <w:rFonts w:ascii="Helvetica" w:hAnsi="Helvetica" w:cs="Times New Roman"/>
          <w:u w:val="single"/>
        </w:rPr>
      </w:pPr>
      <w:r w:rsidRPr="00041808">
        <w:rPr>
          <w:rFonts w:ascii="Helvetica" w:hAnsi="Helvetica" w:cs="Times New Roman"/>
          <w:u w:val="single"/>
        </w:rPr>
        <w:t xml:space="preserve">Dokumenter fryses og løsningen leveres </w:t>
      </w:r>
      <w:r w:rsidR="00D66AA9" w:rsidRPr="00041808">
        <w:rPr>
          <w:rFonts w:ascii="Helvetica" w:hAnsi="Helvetica" w:cs="Times New Roman"/>
          <w:u w:val="single"/>
        </w:rPr>
        <w:t>19.05.15 klokken 23:59.</w:t>
      </w:r>
    </w:p>
    <w:p w14:paraId="0F2B38AF" w14:textId="77777777" w:rsidR="008D4EA7" w:rsidRDefault="008D4EA7" w:rsidP="008D4EA7">
      <w:pPr>
        <w:pStyle w:val="Heading2"/>
        <w:spacing w:line="360" w:lineRule="auto"/>
        <w:ind w:left="1080"/>
        <w:rPr>
          <w:rFonts w:ascii="Helvetica" w:eastAsia="Times New Roman" w:hAnsi="Helvetica" w:cs="Times New Roman"/>
          <w:sz w:val="24"/>
          <w:szCs w:val="22"/>
        </w:rPr>
      </w:pPr>
    </w:p>
    <w:p w14:paraId="5E50DE68" w14:textId="77777777" w:rsidR="0050478B" w:rsidRDefault="0050478B" w:rsidP="0050478B"/>
    <w:p w14:paraId="5F711D56" w14:textId="77777777" w:rsidR="0050478B" w:rsidRDefault="0050478B" w:rsidP="0050478B"/>
    <w:p w14:paraId="117F591E" w14:textId="77777777" w:rsidR="0050478B" w:rsidRPr="0050478B" w:rsidRDefault="0050478B" w:rsidP="0050478B"/>
    <w:p w14:paraId="588556F2" w14:textId="610CD539" w:rsidR="008D4EA7" w:rsidRPr="00041808" w:rsidRDefault="00823429" w:rsidP="008D4EA7">
      <w:pPr>
        <w:spacing w:line="360" w:lineRule="auto"/>
        <w:rPr>
          <w:rFonts w:ascii="Helvetica" w:hAnsi="Helvetica" w:cs="Times New Roman"/>
          <w:b/>
          <w:sz w:val="32"/>
          <w:szCs w:val="32"/>
        </w:rPr>
      </w:pPr>
      <w:r w:rsidRPr="00041808">
        <w:rPr>
          <w:rFonts w:ascii="Helvetica" w:hAnsi="Helvetica" w:cs="Times New Roman"/>
          <w:b/>
          <w:sz w:val="32"/>
          <w:szCs w:val="32"/>
        </w:rPr>
        <w:t>Tenkt iterasjon 3 (Versjon x)</w:t>
      </w:r>
    </w:p>
    <w:p w14:paraId="40249EC1" w14:textId="5C04D536" w:rsidR="00823429" w:rsidRDefault="00823429" w:rsidP="008D4EA7">
      <w:pPr>
        <w:spacing w:line="360" w:lineRule="auto"/>
        <w:rPr>
          <w:rFonts w:ascii="Helvetica" w:hAnsi="Helvetica" w:cs="Times New Roman"/>
        </w:rPr>
      </w:pPr>
      <w:r w:rsidRPr="00041808">
        <w:rPr>
          <w:rFonts w:ascii="Helvetica" w:hAnsi="Helvetica" w:cs="Times New Roman"/>
        </w:rPr>
        <w:t xml:space="preserve">Vi kunne tenkt oss å ha en felles innlogging sammen med </w:t>
      </w:r>
      <w:r w:rsidR="00EF3435" w:rsidRPr="00041808">
        <w:rPr>
          <w:rFonts w:ascii="Helvetica" w:hAnsi="Helvetica" w:cs="Times New Roman"/>
        </w:rPr>
        <w:t>It's</w:t>
      </w:r>
      <w:r w:rsidRPr="00041808">
        <w:rPr>
          <w:rFonts w:ascii="Helvetica" w:hAnsi="Helvetica" w:cs="Times New Roman"/>
        </w:rPr>
        <w:t xml:space="preserve"> </w:t>
      </w:r>
      <w:r w:rsidR="00EF3435" w:rsidRPr="00041808">
        <w:rPr>
          <w:rFonts w:ascii="Helvetica" w:hAnsi="Helvetica" w:cs="Times New Roman"/>
        </w:rPr>
        <w:t>Learning</w:t>
      </w:r>
      <w:r w:rsidRPr="00041808">
        <w:rPr>
          <w:rFonts w:ascii="Helvetica" w:hAnsi="Helvetica" w:cs="Times New Roman"/>
        </w:rPr>
        <w:t xml:space="preserve"> for å få en enklere og mer effektiv brukeropplevelse</w:t>
      </w:r>
      <w:r w:rsidR="00EF3435" w:rsidRPr="00041808">
        <w:rPr>
          <w:rFonts w:ascii="Helvetica" w:hAnsi="Helvetica" w:cs="Times New Roman"/>
        </w:rPr>
        <w:t xml:space="preserve"> isteden for separat innloggings database</w:t>
      </w:r>
      <w:r w:rsidRPr="00041808">
        <w:rPr>
          <w:rFonts w:ascii="Helvetica" w:hAnsi="Helvetica" w:cs="Times New Roman"/>
        </w:rPr>
        <w:t xml:space="preserve">. </w:t>
      </w:r>
      <w:r w:rsidR="0058249D">
        <w:rPr>
          <w:rFonts w:ascii="Helvetica" w:hAnsi="Helvetica" w:cs="Times New Roman"/>
        </w:rPr>
        <w:t>Vi ville</w:t>
      </w:r>
      <w:r w:rsidR="00EF3435" w:rsidRPr="00041808">
        <w:rPr>
          <w:rFonts w:ascii="Helvetica" w:hAnsi="Helvetica" w:cs="Times New Roman"/>
        </w:rPr>
        <w:t xml:space="preserve"> ha oppdatert til en</w:t>
      </w:r>
      <w:r w:rsidRPr="00041808">
        <w:rPr>
          <w:rFonts w:ascii="Helvetica" w:hAnsi="Helvetica" w:cs="Times New Roman"/>
        </w:rPr>
        <w:t xml:space="preserve"> mer effektiv database </w:t>
      </w:r>
      <w:r w:rsidR="00EF3435" w:rsidRPr="00041808">
        <w:rPr>
          <w:rFonts w:ascii="Helvetica" w:hAnsi="Helvetica" w:cs="Times New Roman"/>
        </w:rPr>
        <w:t>som har bedre tabeller</w:t>
      </w:r>
      <w:r w:rsidR="002D7515">
        <w:rPr>
          <w:rFonts w:ascii="Helvetica" w:hAnsi="Helvetica" w:cs="Times New Roman"/>
        </w:rPr>
        <w:t xml:space="preserve"> og for å for</w:t>
      </w:r>
      <w:r w:rsidR="00EF3435" w:rsidRPr="00041808">
        <w:rPr>
          <w:rFonts w:ascii="Helvetica" w:hAnsi="Helvetica" w:cs="Times New Roman"/>
        </w:rPr>
        <w:t>bedre optimalisering</w:t>
      </w:r>
      <w:r w:rsidR="0058249D">
        <w:rPr>
          <w:rFonts w:ascii="Helvetica" w:hAnsi="Helvetica" w:cs="Times New Roman"/>
        </w:rPr>
        <w:t xml:space="preserve"> av søk</w:t>
      </w:r>
      <w:r w:rsidR="00914DFE">
        <w:rPr>
          <w:rFonts w:ascii="Helvetica" w:hAnsi="Helvetica" w:cs="Times New Roman"/>
        </w:rPr>
        <w:t xml:space="preserve"> funksjonen</w:t>
      </w:r>
      <w:r w:rsidR="00EF3435" w:rsidRPr="00041808">
        <w:rPr>
          <w:rFonts w:ascii="Helvetica" w:hAnsi="Helvetica" w:cs="Times New Roman"/>
        </w:rPr>
        <w:t xml:space="preserve">. </w:t>
      </w:r>
    </w:p>
    <w:p w14:paraId="58B5ED49" w14:textId="565CE229" w:rsidR="001E4C06" w:rsidRPr="00041808" w:rsidRDefault="001E4C06" w:rsidP="008D4EA7">
      <w:pPr>
        <w:spacing w:line="360" w:lineRule="auto"/>
        <w:rPr>
          <w:rFonts w:ascii="Helvetica" w:hAnsi="Helvetica" w:cs="Times New Roman"/>
        </w:rPr>
      </w:pPr>
      <w:r>
        <w:rPr>
          <w:rFonts w:ascii="Helvetica" w:hAnsi="Helvetica" w:cs="Times New Roman"/>
        </w:rPr>
        <w:t xml:space="preserve">Vi ville ha sett nærmere på designet av nettsiden, PHP kodingen implementert i HTML så som søk i kalender. </w:t>
      </w:r>
    </w:p>
    <w:p w14:paraId="005E1F12" w14:textId="77777777" w:rsidR="00790572" w:rsidRPr="00041808" w:rsidRDefault="00790572" w:rsidP="008D4EA7">
      <w:pPr>
        <w:widowControl w:val="0"/>
        <w:adjustRightInd w:val="0"/>
        <w:spacing w:line="360" w:lineRule="auto"/>
        <w:rPr>
          <w:rFonts w:ascii="Helvetica" w:hAnsi="Helvetica" w:cs="Times New Roman"/>
          <w:b/>
          <w:bCs/>
          <w:spacing w:val="10"/>
          <w:kern w:val="2"/>
          <w:sz w:val="32"/>
          <w:szCs w:val="32"/>
          <w:lang w:eastAsia="en-US"/>
        </w:rPr>
      </w:pPr>
    </w:p>
    <w:p w14:paraId="0CAC5C12" w14:textId="66B0904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B54D370" w14:textId="77777777" w:rsidR="00D52867"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7A5BB88" w14:textId="77777777" w:rsidR="0050478B" w:rsidRDefault="0050478B" w:rsidP="008D4EA7">
      <w:pPr>
        <w:widowControl w:val="0"/>
        <w:adjustRightInd w:val="0"/>
        <w:spacing w:line="360" w:lineRule="auto"/>
        <w:rPr>
          <w:rFonts w:ascii="Helvetica" w:hAnsi="Helvetica" w:cs="Times New Roman"/>
          <w:b/>
          <w:bCs/>
          <w:spacing w:val="10"/>
          <w:kern w:val="2"/>
          <w:sz w:val="32"/>
          <w:szCs w:val="32"/>
          <w:lang w:eastAsia="en-US"/>
        </w:rPr>
      </w:pPr>
    </w:p>
    <w:p w14:paraId="0C6AC383" w14:textId="77777777" w:rsidR="0050478B" w:rsidRDefault="0050478B" w:rsidP="008D4EA7">
      <w:pPr>
        <w:widowControl w:val="0"/>
        <w:adjustRightInd w:val="0"/>
        <w:spacing w:line="360" w:lineRule="auto"/>
        <w:rPr>
          <w:rFonts w:ascii="Helvetica" w:hAnsi="Helvetica" w:cs="Times New Roman"/>
          <w:b/>
          <w:bCs/>
          <w:spacing w:val="10"/>
          <w:kern w:val="2"/>
          <w:sz w:val="32"/>
          <w:szCs w:val="32"/>
          <w:lang w:eastAsia="en-US"/>
        </w:rPr>
      </w:pPr>
    </w:p>
    <w:p w14:paraId="76DB23F8" w14:textId="77777777" w:rsidR="0050478B" w:rsidRDefault="0050478B" w:rsidP="008D4EA7">
      <w:pPr>
        <w:widowControl w:val="0"/>
        <w:adjustRightInd w:val="0"/>
        <w:spacing w:line="360" w:lineRule="auto"/>
        <w:rPr>
          <w:rFonts w:ascii="Helvetica" w:hAnsi="Helvetica" w:cs="Times New Roman"/>
          <w:b/>
          <w:bCs/>
          <w:spacing w:val="10"/>
          <w:kern w:val="2"/>
          <w:sz w:val="32"/>
          <w:szCs w:val="32"/>
          <w:lang w:eastAsia="en-US"/>
        </w:rPr>
      </w:pPr>
    </w:p>
    <w:p w14:paraId="4FFFE7D0" w14:textId="77777777" w:rsidR="0050478B" w:rsidRDefault="0050478B" w:rsidP="008D4EA7">
      <w:pPr>
        <w:widowControl w:val="0"/>
        <w:adjustRightInd w:val="0"/>
        <w:spacing w:line="360" w:lineRule="auto"/>
        <w:rPr>
          <w:rFonts w:ascii="Helvetica" w:hAnsi="Helvetica" w:cs="Times New Roman"/>
          <w:b/>
          <w:bCs/>
          <w:spacing w:val="10"/>
          <w:kern w:val="2"/>
          <w:sz w:val="32"/>
          <w:szCs w:val="32"/>
          <w:lang w:eastAsia="en-US"/>
        </w:rPr>
      </w:pPr>
    </w:p>
    <w:p w14:paraId="276D072E" w14:textId="77777777" w:rsidR="0050478B" w:rsidRPr="00041808" w:rsidRDefault="0050478B" w:rsidP="008D4EA7">
      <w:pPr>
        <w:widowControl w:val="0"/>
        <w:adjustRightInd w:val="0"/>
        <w:spacing w:line="360" w:lineRule="auto"/>
        <w:rPr>
          <w:rFonts w:ascii="Helvetica" w:hAnsi="Helvetica" w:cs="Times New Roman"/>
          <w:b/>
          <w:bCs/>
          <w:spacing w:val="10"/>
          <w:kern w:val="2"/>
          <w:sz w:val="32"/>
          <w:szCs w:val="32"/>
          <w:lang w:eastAsia="en-US"/>
        </w:rPr>
      </w:pPr>
    </w:p>
    <w:p w14:paraId="6315FA6B" w14:textId="1E9BE5C3" w:rsidR="008D4EA7" w:rsidRPr="0050478B" w:rsidRDefault="0050478B" w:rsidP="008D4EA7">
      <w:pPr>
        <w:widowControl w:val="0"/>
        <w:adjustRightInd w:val="0"/>
        <w:spacing w:line="360" w:lineRule="auto"/>
        <w:rPr>
          <w:rFonts w:ascii="Helvetica" w:hAnsi="Helvetica" w:cs="Times New Roman"/>
          <w:b/>
          <w:bCs/>
          <w:spacing w:val="10"/>
          <w:kern w:val="2"/>
          <w:sz w:val="32"/>
          <w:szCs w:val="32"/>
          <w:lang w:eastAsia="en-US"/>
        </w:rPr>
      </w:pPr>
      <w:r>
        <w:rPr>
          <w:rFonts w:ascii="Helvetica" w:hAnsi="Helvetica" w:cs="Times New Roman"/>
          <w:b/>
          <w:bCs/>
          <w:spacing w:val="10"/>
          <w:kern w:val="2"/>
          <w:sz w:val="32"/>
          <w:szCs w:val="32"/>
          <w:lang w:eastAsia="en-US"/>
        </w:rPr>
        <w:t>Research</w:t>
      </w:r>
    </w:p>
    <w:p w14:paraId="5D34D0E2" w14:textId="76E0AB51"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Det står presisert i oppgaveteksten at løsningen er ment for </w:t>
      </w:r>
      <w:r w:rsidR="00F43063" w:rsidRPr="00041808">
        <w:rPr>
          <w:rFonts w:ascii="Helvetica" w:hAnsi="Helvetica" w:cs="Times New Roman"/>
          <w:kern w:val="2"/>
          <w:lang w:eastAsia="en-US"/>
        </w:rPr>
        <w:t xml:space="preserve">å booke grupperom ved Christian </w:t>
      </w:r>
      <w:r w:rsidRPr="00041808">
        <w:rPr>
          <w:rFonts w:ascii="Helvetica" w:hAnsi="Helvetica" w:cs="Times New Roman"/>
          <w:kern w:val="2"/>
          <w:lang w:eastAsia="en-US"/>
        </w:rPr>
        <w:t>Kroghs</w:t>
      </w:r>
      <w:r w:rsidR="00F43063" w:rsidRPr="00041808">
        <w:rPr>
          <w:rFonts w:ascii="Helvetica" w:hAnsi="Helvetica" w:cs="Times New Roman"/>
          <w:kern w:val="2"/>
          <w:lang w:eastAsia="en-US"/>
        </w:rPr>
        <w:t xml:space="preserve"> </w:t>
      </w:r>
      <w:r w:rsidRPr="00041808">
        <w:rPr>
          <w:rFonts w:ascii="Helvetica" w:hAnsi="Helvetica" w:cs="Times New Roman"/>
          <w:kern w:val="2"/>
          <w:lang w:eastAsia="en-US"/>
        </w:rPr>
        <w:t>gate 32, en fremtidig del av Westerdals School of Commun</w:t>
      </w:r>
      <w:r w:rsidR="00035454">
        <w:rPr>
          <w:rFonts w:ascii="Helvetica" w:hAnsi="Helvetica" w:cs="Times New Roman"/>
          <w:kern w:val="2"/>
          <w:lang w:eastAsia="en-US"/>
        </w:rPr>
        <w:t>ication, Arts and Technology. Gjennom</w:t>
      </w:r>
      <w:r w:rsidRPr="00041808">
        <w:rPr>
          <w:rFonts w:ascii="Helvetica" w:hAnsi="Helvetica" w:cs="Times New Roman"/>
          <w:kern w:val="2"/>
          <w:lang w:eastAsia="en-US"/>
        </w:rPr>
        <w:t xml:space="preserve"> research har vi prøvd å finne målgruppen for de som vil komme til å benytte løsningen som</w:t>
      </w:r>
      <w:r w:rsidR="00035454">
        <w:rPr>
          <w:rFonts w:ascii="Helvetica" w:hAnsi="Helvetica" w:cs="Times New Roman"/>
          <w:kern w:val="2"/>
          <w:lang w:eastAsia="en-US"/>
        </w:rPr>
        <w:t xml:space="preserve"> etterspørres, nemlig </w:t>
      </w:r>
      <w:r w:rsidRPr="00041808">
        <w:rPr>
          <w:rFonts w:ascii="Helvetica" w:hAnsi="Helvetica" w:cs="Times New Roman"/>
          <w:kern w:val="2"/>
          <w:lang w:eastAsia="en-US"/>
        </w:rPr>
        <w:t xml:space="preserve">booking av grupperommene i det nye bygget. Det finnes foreløpig </w:t>
      </w:r>
      <w:r w:rsidR="00FD18AB">
        <w:rPr>
          <w:rFonts w:ascii="Helvetica" w:hAnsi="Helvetica" w:cs="Times New Roman"/>
          <w:kern w:val="2"/>
          <w:lang w:eastAsia="en-US"/>
        </w:rPr>
        <w:t>lite</w:t>
      </w:r>
      <w:r w:rsidRPr="00041808">
        <w:rPr>
          <w:rFonts w:ascii="Helvetica" w:hAnsi="Helvetica" w:cs="Times New Roman"/>
          <w:kern w:val="2"/>
          <w:lang w:eastAsia="en-US"/>
        </w:rPr>
        <w:t xml:space="preserve"> om hvilke linjer som skal være i det nye bygget, men i og med at det er studenter fra Westerdals som skal gå der tar vi utgangspunkt i at det er mennesker med teknologisk og kunstnerisk bakgrunn og interesse som bl</w:t>
      </w:r>
      <w:r w:rsidR="00F43063" w:rsidRPr="00041808">
        <w:rPr>
          <w:rFonts w:ascii="Helvetica" w:hAnsi="Helvetica" w:cs="Times New Roman"/>
          <w:kern w:val="2"/>
          <w:lang w:eastAsia="en-US"/>
        </w:rPr>
        <w:t>ir brukerne av bookingsystemet.</w:t>
      </w:r>
      <w:r w:rsidRPr="00041808">
        <w:rPr>
          <w:rFonts w:ascii="Helvetica" w:hAnsi="Helvetica" w:cs="Times New Roman"/>
          <w:kern w:val="2"/>
          <w:lang w:eastAsia="en-US"/>
        </w:rPr>
        <w:t xml:space="preserve"> Lærere og forelesere skal også sannsynligvis benytte seg av systemet, og vi tar utgangspunkt i at også disse er oppdaterte på moderne design og teknologi, tatt i betraktning deres deltakelse ved skolen.</w:t>
      </w:r>
    </w:p>
    <w:p w14:paraId="4E3E4B29" w14:textId="785769A5" w:rsidR="008D4EA7"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Facebook reflekterer disse studentenes deltakelse i moderne teknologi, erfaring med moderne fremvisninger av informasjon og </w:t>
      </w:r>
      <w:r w:rsidR="00163476" w:rsidRPr="00041808">
        <w:rPr>
          <w:rFonts w:ascii="Helvetica" w:hAnsi="Helvetica" w:cs="Times New Roman"/>
          <w:kern w:val="2"/>
          <w:lang w:eastAsia="en-US"/>
        </w:rPr>
        <w:t>hvor vant</w:t>
      </w:r>
      <w:r w:rsidRPr="00041808">
        <w:rPr>
          <w:rFonts w:ascii="Helvetica" w:hAnsi="Helvetica" w:cs="Times New Roman"/>
          <w:kern w:val="2"/>
          <w:lang w:eastAsia="en-US"/>
        </w:rPr>
        <w:t xml:space="preserve"> man som bruker vil være til å håndtere moderne systemer. I vår research</w:t>
      </w:r>
      <w:r w:rsidR="00016B46" w:rsidRPr="00041808">
        <w:rPr>
          <w:rFonts w:ascii="Helvetica" w:hAnsi="Helvetica" w:cs="Times New Roman"/>
          <w:kern w:val="2"/>
          <w:lang w:eastAsia="en-US"/>
        </w:rPr>
        <w:t xml:space="preserve"> på</w:t>
      </w:r>
      <w:r w:rsidRPr="00041808">
        <w:rPr>
          <w:rFonts w:ascii="Helvetica" w:hAnsi="Helvetica" w:cs="Times New Roman"/>
          <w:kern w:val="2"/>
          <w:lang w:eastAsia="en-US"/>
        </w:rPr>
        <w:t xml:space="preserve"> design og brukermessig i for</w:t>
      </w:r>
      <w:r w:rsidR="00FD18AB">
        <w:rPr>
          <w:rFonts w:ascii="Helvetica" w:hAnsi="Helvetica" w:cs="Times New Roman"/>
          <w:kern w:val="2"/>
          <w:lang w:eastAsia="en-US"/>
        </w:rPr>
        <w:t>hold til å finne en god løsning</w:t>
      </w:r>
      <w:r w:rsidRPr="00041808">
        <w:rPr>
          <w:rFonts w:ascii="Helvetica" w:hAnsi="Helvetica" w:cs="Times New Roman"/>
          <w:kern w:val="2"/>
          <w:lang w:eastAsia="en-US"/>
        </w:rPr>
        <w:t xml:space="preserve"> har vi først sett på hjemmesiden til Westerdals (</w:t>
      </w:r>
      <w:hyperlink r:id="rId11" w:history="1">
        <w:r w:rsidRPr="00041808">
          <w:rPr>
            <w:rStyle w:val="Hyperlink"/>
            <w:rFonts w:ascii="Helvetica" w:hAnsi="Helvetica" w:cs="Times New Roman"/>
            <w:kern w:val="2"/>
            <w:lang w:eastAsia="en-US"/>
          </w:rPr>
          <w:t>www.westerdals.no</w:t>
        </w:r>
      </w:hyperlink>
      <w:r w:rsidR="001C6BCC" w:rsidRPr="00041808">
        <w:rPr>
          <w:rStyle w:val="Hyperlink"/>
          <w:rFonts w:ascii="Helvetica" w:hAnsi="Helvetica" w:cs="Times New Roman"/>
          <w:color w:val="auto"/>
          <w:kern w:val="2"/>
          <w:u w:val="none"/>
          <w:lang w:eastAsia="en-US"/>
        </w:rPr>
        <w:t>, Figur 4.1</w:t>
      </w:r>
      <w:r w:rsidRPr="00041808">
        <w:rPr>
          <w:rFonts w:ascii="Helvetica" w:hAnsi="Helvetica" w:cs="Times New Roman"/>
          <w:kern w:val="2"/>
          <w:lang w:eastAsia="en-US"/>
        </w:rPr>
        <w:t>). Følgende bilde representerer forsiden til skolen som helhet, for å få et inntrykk av strukturen og utformingen av websiden som per dags dato er i bruk.</w:t>
      </w:r>
    </w:p>
    <w:p w14:paraId="2AF16169" w14:textId="77777777" w:rsidR="0050478B" w:rsidRPr="00041808" w:rsidRDefault="0050478B" w:rsidP="008D4EA7">
      <w:pPr>
        <w:widowControl w:val="0"/>
        <w:adjustRightInd w:val="0"/>
        <w:spacing w:line="360" w:lineRule="auto"/>
        <w:rPr>
          <w:rFonts w:ascii="Helvetica" w:hAnsi="Helvetica" w:cs="Times New Roman"/>
          <w:kern w:val="2"/>
          <w:lang w:eastAsia="en-US"/>
        </w:rPr>
      </w:pPr>
    </w:p>
    <w:p w14:paraId="6F5139C3" w14:textId="77777777" w:rsidR="00BA5791" w:rsidRPr="00041808" w:rsidRDefault="00D52867" w:rsidP="00BA5791">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rPr>
        <w:drawing>
          <wp:inline distT="0" distB="0" distL="0" distR="0" wp14:anchorId="0DF40831" wp14:editId="6FB44307">
            <wp:extent cx="5270500" cy="296578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72CD4FE" w14:textId="22E0034D" w:rsidR="00D52867" w:rsidRPr="00041808" w:rsidRDefault="00BA5791" w:rsidP="00BA5791">
      <w:pPr>
        <w:pStyle w:val="Caption"/>
        <w:rPr>
          <w:rFonts w:ascii="Helvetica" w:hAnsi="Helvetica" w:cs="Times New Roman"/>
          <w:kern w:val="2"/>
          <w:lang w:eastAsia="en-US"/>
        </w:rPr>
      </w:pPr>
      <w:r w:rsidRPr="00041808">
        <w:rPr>
          <w:rFonts w:ascii="Helvetica" w:hAnsi="Helvetica" w:cs="Times New Roman"/>
        </w:rPr>
        <w:t>Figur 4.1</w:t>
      </w:r>
    </w:p>
    <w:p w14:paraId="46D654A9" w14:textId="77777777" w:rsidR="008D4EA7" w:rsidRDefault="008D4EA7" w:rsidP="008D4EA7">
      <w:pPr>
        <w:widowControl w:val="0"/>
        <w:adjustRightInd w:val="0"/>
        <w:spacing w:line="360" w:lineRule="auto"/>
        <w:rPr>
          <w:rFonts w:ascii="Helvetica" w:hAnsi="Helvetica" w:cs="Times New Roman"/>
          <w:kern w:val="2"/>
          <w:lang w:eastAsia="en-US"/>
        </w:rPr>
      </w:pPr>
    </w:p>
    <w:p w14:paraId="1CB949C7" w14:textId="77777777" w:rsidR="0050478B" w:rsidRDefault="0050478B" w:rsidP="008D4EA7">
      <w:pPr>
        <w:widowControl w:val="0"/>
        <w:adjustRightInd w:val="0"/>
        <w:spacing w:line="360" w:lineRule="auto"/>
        <w:rPr>
          <w:rFonts w:ascii="Helvetica" w:hAnsi="Helvetica" w:cs="Times New Roman"/>
          <w:kern w:val="2"/>
          <w:lang w:eastAsia="en-US"/>
        </w:rPr>
      </w:pPr>
    </w:p>
    <w:p w14:paraId="0B501783" w14:textId="77777777" w:rsidR="0050478B" w:rsidRDefault="0050478B" w:rsidP="008D4EA7">
      <w:pPr>
        <w:widowControl w:val="0"/>
        <w:adjustRightInd w:val="0"/>
        <w:spacing w:line="360" w:lineRule="auto"/>
        <w:rPr>
          <w:rFonts w:ascii="Helvetica" w:hAnsi="Helvetica" w:cs="Times New Roman"/>
          <w:kern w:val="2"/>
          <w:lang w:eastAsia="en-US"/>
        </w:rPr>
      </w:pPr>
    </w:p>
    <w:p w14:paraId="1AA2A341" w14:textId="77777777" w:rsidR="0050478B" w:rsidRDefault="0050478B" w:rsidP="008D4EA7">
      <w:pPr>
        <w:widowControl w:val="0"/>
        <w:adjustRightInd w:val="0"/>
        <w:spacing w:line="360" w:lineRule="auto"/>
        <w:rPr>
          <w:rFonts w:ascii="Helvetica" w:hAnsi="Helvetica" w:cs="Times New Roman"/>
          <w:kern w:val="2"/>
          <w:lang w:eastAsia="en-US"/>
        </w:rPr>
      </w:pPr>
    </w:p>
    <w:p w14:paraId="64339BEB" w14:textId="77777777" w:rsidR="0050478B" w:rsidRPr="00041808" w:rsidRDefault="0050478B" w:rsidP="008D4EA7">
      <w:pPr>
        <w:widowControl w:val="0"/>
        <w:adjustRightInd w:val="0"/>
        <w:spacing w:line="360" w:lineRule="auto"/>
        <w:rPr>
          <w:rFonts w:ascii="Helvetica" w:hAnsi="Helvetica" w:cs="Times New Roman"/>
          <w:kern w:val="2"/>
          <w:lang w:eastAsia="en-US"/>
        </w:rPr>
      </w:pPr>
    </w:p>
    <w:p w14:paraId="277ABF66" w14:textId="1A153D5F"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Oppdragsgiver som skal ta i bruk bookingsystemet vil være de samme som har valgt å bruke nettopp hjemmesiden til Westerdals s</w:t>
      </w:r>
      <w:r w:rsidR="00396BE9">
        <w:rPr>
          <w:rFonts w:ascii="Helvetica" w:hAnsi="Helvetica" w:cs="Times New Roman"/>
          <w:kern w:val="2"/>
          <w:lang w:eastAsia="en-US"/>
        </w:rPr>
        <w:t>om representasjon utad og innad</w:t>
      </w:r>
      <w:r w:rsidRPr="00041808">
        <w:rPr>
          <w:rFonts w:ascii="Helvetica" w:hAnsi="Helvetica" w:cs="Times New Roman"/>
          <w:kern w:val="2"/>
          <w:lang w:eastAsia="en-US"/>
        </w:rPr>
        <w:t xml:space="preserve"> </w:t>
      </w:r>
      <w:r w:rsidR="00396BE9">
        <w:rPr>
          <w:rFonts w:ascii="Helvetica" w:hAnsi="Helvetica" w:cs="Times New Roman"/>
          <w:kern w:val="2"/>
          <w:lang w:eastAsia="en-US"/>
        </w:rPr>
        <w:t>på hva Westerdals representerer</w:t>
      </w:r>
      <w:r w:rsidRPr="00041808">
        <w:rPr>
          <w:rFonts w:ascii="Helvetica" w:hAnsi="Helvetica" w:cs="Times New Roman"/>
          <w:kern w:val="2"/>
          <w:lang w:eastAsia="en-US"/>
        </w:rPr>
        <w:t xml:space="preserve"> og vi har dermed sett på løsningen hjemmesiden til høyskolen </w:t>
      </w:r>
      <w:r w:rsidR="00FD18AB">
        <w:rPr>
          <w:rFonts w:ascii="Helvetica" w:hAnsi="Helvetica" w:cs="Times New Roman"/>
          <w:kern w:val="2"/>
          <w:lang w:eastAsia="en-US"/>
        </w:rPr>
        <w:t xml:space="preserve">benytter seg av </w:t>
      </w:r>
      <w:r w:rsidRPr="00041808">
        <w:rPr>
          <w:rFonts w:ascii="Helvetica" w:hAnsi="Helvetica" w:cs="Times New Roman"/>
          <w:kern w:val="2"/>
          <w:lang w:eastAsia="en-US"/>
        </w:rPr>
        <w:t>som et referansepunkt for hvilken stil og struktur arbeidsgiver kunne ønske å videreføre i et bookingsystem av grupperom.</w:t>
      </w:r>
    </w:p>
    <w:p w14:paraId="0291DD81" w14:textId="77777777" w:rsidR="0050478B" w:rsidRDefault="008D4EA7" w:rsidP="00BA5791">
      <w:pPr>
        <w:keepNext/>
        <w:widowControl w:val="0"/>
        <w:adjustRightInd w:val="0"/>
        <w:spacing w:line="360" w:lineRule="auto"/>
        <w:rPr>
          <w:rFonts w:ascii="Helvetica" w:hAnsi="Helvetica" w:cs="Times New Roman"/>
          <w:sz w:val="24"/>
          <w:szCs w:val="24"/>
        </w:rPr>
      </w:pPr>
      <w:r w:rsidRPr="00041808">
        <w:rPr>
          <w:rFonts w:ascii="Helvetica" w:hAnsi="Helvetica" w:cs="Times New Roman"/>
          <w:kern w:val="2"/>
          <w:lang w:eastAsia="en-US"/>
        </w:rPr>
        <w:t xml:space="preserve">Neste bilde er en representasjon av et nærbilde av dt brukeren ser ved første besøk av hovedsiden på </w:t>
      </w:r>
      <w:r w:rsidR="001C6BCC" w:rsidRPr="00041808">
        <w:rPr>
          <w:rFonts w:ascii="Helvetica" w:hAnsi="Helvetica" w:cs="Times New Roman"/>
          <w:kern w:val="2"/>
          <w:lang w:eastAsia="en-US"/>
        </w:rPr>
        <w:t>www.westerdals.no: (Figur 4.2)</w:t>
      </w:r>
      <w:r w:rsidR="00D52867" w:rsidRPr="00041808">
        <w:rPr>
          <w:rFonts w:ascii="Helvetica" w:hAnsi="Helvetica" w:cs="Times New Roman"/>
          <w:sz w:val="24"/>
          <w:szCs w:val="24"/>
        </w:rPr>
        <w:t xml:space="preserve"> </w:t>
      </w:r>
    </w:p>
    <w:p w14:paraId="60A780F6" w14:textId="30EB4FFE" w:rsidR="00BA5791" w:rsidRPr="0050478B" w:rsidRDefault="00D52867" w:rsidP="00BA5791">
      <w:pPr>
        <w:keepNext/>
        <w:widowControl w:val="0"/>
        <w:adjustRightInd w:val="0"/>
        <w:spacing w:line="360" w:lineRule="auto"/>
        <w:rPr>
          <w:rFonts w:ascii="Helvetica" w:hAnsi="Helvetica" w:cs="Times New Roman"/>
          <w:kern w:val="2"/>
          <w:lang w:eastAsia="en-US"/>
        </w:rPr>
      </w:pPr>
      <w:r w:rsidRPr="00041808">
        <w:rPr>
          <w:rFonts w:ascii="Helvetica" w:hAnsi="Helvetica" w:cs="Times New Roman"/>
          <w:noProof/>
          <w:sz w:val="24"/>
          <w:szCs w:val="24"/>
        </w:rPr>
        <w:drawing>
          <wp:inline distT="0" distB="0" distL="0" distR="0" wp14:anchorId="61835BF9" wp14:editId="703A9EAE">
            <wp:extent cx="5270500" cy="2965782"/>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3BE0293F" w14:textId="4E688A9B" w:rsidR="00396BE9" w:rsidRPr="00041808" w:rsidRDefault="00BA5791" w:rsidP="0050478B">
      <w:pPr>
        <w:pStyle w:val="Caption"/>
        <w:rPr>
          <w:rFonts w:ascii="Helvetica" w:hAnsi="Helvetica" w:cs="Times New Roman"/>
          <w:kern w:val="2"/>
          <w:lang w:eastAsia="en-US"/>
        </w:rPr>
      </w:pPr>
      <w:r w:rsidRPr="00041808">
        <w:rPr>
          <w:rFonts w:ascii="Helvetica" w:hAnsi="Helvetica" w:cs="Times New Roman"/>
        </w:rPr>
        <w:t>Figur 4.2</w:t>
      </w:r>
    </w:p>
    <w:p w14:paraId="49D4C818" w14:textId="219B3785"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Her ser vi at designet</w:t>
      </w:r>
      <w:r w:rsidR="00035454">
        <w:rPr>
          <w:rFonts w:ascii="Helvetica" w:hAnsi="Helvetica" w:cs="Times New Roman"/>
          <w:kern w:val="2"/>
          <w:lang w:eastAsia="en-US"/>
        </w:rPr>
        <w:t xml:space="preserve"> </w:t>
      </w:r>
      <w:r w:rsidR="00396BE9">
        <w:rPr>
          <w:rFonts w:ascii="Helvetica" w:hAnsi="Helvetica" w:cs="Times New Roman"/>
          <w:kern w:val="2"/>
          <w:lang w:eastAsia="en-US"/>
        </w:rPr>
        <w:t xml:space="preserve">som </w:t>
      </w:r>
      <w:r w:rsidR="00035454">
        <w:rPr>
          <w:rFonts w:ascii="Helvetica" w:hAnsi="Helvetica" w:cs="Times New Roman"/>
          <w:kern w:val="2"/>
          <w:lang w:eastAsia="en-US"/>
        </w:rPr>
        <w:t>er</w:t>
      </w:r>
      <w:r w:rsidRPr="00041808">
        <w:rPr>
          <w:rFonts w:ascii="Helvetica" w:hAnsi="Helvetica" w:cs="Times New Roman"/>
          <w:kern w:val="2"/>
          <w:lang w:eastAsia="en-US"/>
        </w:rPr>
        <w:t xml:space="preserve"> tatt i bruk på skolens nettsider er minimalistisk, moderne og delt opp i blokker med informasjon. Hver blokk har lite tekst, i</w:t>
      </w:r>
      <w:r w:rsidR="00035454">
        <w:rPr>
          <w:rFonts w:ascii="Helvetica" w:hAnsi="Helvetica" w:cs="Times New Roman"/>
          <w:kern w:val="2"/>
          <w:lang w:eastAsia="en-US"/>
        </w:rPr>
        <w:t xml:space="preserve"> noen</w:t>
      </w:r>
      <w:r w:rsidRPr="00041808">
        <w:rPr>
          <w:rFonts w:ascii="Helvetica" w:hAnsi="Helvetica" w:cs="Times New Roman"/>
          <w:kern w:val="2"/>
          <w:lang w:eastAsia="en-US"/>
        </w:rPr>
        <w:t xml:space="preserve"> tilfeller et medfølgende bilde og gir et minimalistisk inntrykk på leseren. Det er minimalt av informasjon i hver blokk,</w:t>
      </w:r>
      <w:r w:rsidR="00035454">
        <w:rPr>
          <w:rFonts w:ascii="Helvetica" w:hAnsi="Helvetica" w:cs="Times New Roman"/>
          <w:kern w:val="2"/>
          <w:lang w:eastAsia="en-US"/>
        </w:rPr>
        <w:t xml:space="preserve"> </w:t>
      </w:r>
      <w:r w:rsidRPr="00041808">
        <w:rPr>
          <w:rFonts w:ascii="Helvetica" w:hAnsi="Helvetica" w:cs="Times New Roman"/>
          <w:kern w:val="2"/>
          <w:lang w:eastAsia="en-US"/>
        </w:rPr>
        <w:t>navigasj</w:t>
      </w:r>
      <w:r w:rsidR="00035454">
        <w:rPr>
          <w:rFonts w:ascii="Helvetica" w:hAnsi="Helvetica" w:cs="Times New Roman"/>
          <w:kern w:val="2"/>
          <w:lang w:eastAsia="en-US"/>
        </w:rPr>
        <w:t>onsmenyen øverst er svært enkel og</w:t>
      </w:r>
      <w:r w:rsidRPr="00041808">
        <w:rPr>
          <w:rFonts w:ascii="Helvetica" w:hAnsi="Helvetica" w:cs="Times New Roman"/>
          <w:kern w:val="2"/>
          <w:lang w:eastAsia="en-US"/>
        </w:rPr>
        <w:t xml:space="preserve"> med medfølgende</w:t>
      </w:r>
      <w:r w:rsidR="00016B46" w:rsidRPr="00041808">
        <w:rPr>
          <w:rFonts w:ascii="Helvetica" w:hAnsi="Helvetica" w:cs="Times New Roman"/>
          <w:kern w:val="2"/>
          <w:lang w:eastAsia="en-US"/>
        </w:rPr>
        <w:t xml:space="preserve"> </w:t>
      </w:r>
      <w:r w:rsidRPr="00041808">
        <w:rPr>
          <w:rFonts w:ascii="Helvetica" w:hAnsi="Helvetica" w:cs="Times New Roman"/>
          <w:kern w:val="2"/>
          <w:lang w:eastAsia="en-US"/>
        </w:rPr>
        <w:t>logo øverst.</w:t>
      </w:r>
    </w:p>
    <w:p w14:paraId="030D256D" w14:textId="3A254381"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Grunnen til å researche h</w:t>
      </w:r>
      <w:r w:rsidR="00035454">
        <w:rPr>
          <w:rFonts w:ascii="Helvetica" w:hAnsi="Helvetica" w:cs="Times New Roman"/>
          <w:kern w:val="2"/>
          <w:lang w:eastAsia="en-US"/>
        </w:rPr>
        <w:t>va som finnes på hjemmesiden nå</w:t>
      </w:r>
      <w:r w:rsidRPr="00041808">
        <w:rPr>
          <w:rFonts w:ascii="Helvetica" w:hAnsi="Helvetica" w:cs="Times New Roman"/>
          <w:kern w:val="2"/>
          <w:lang w:eastAsia="en-US"/>
        </w:rPr>
        <w:t xml:space="preserve"> er for å gi et inntrykk av </w:t>
      </w:r>
      <w:r w:rsidR="00396BE9">
        <w:rPr>
          <w:rFonts w:ascii="Helvetica" w:hAnsi="Helvetica" w:cs="Times New Roman"/>
          <w:kern w:val="2"/>
          <w:lang w:eastAsia="en-US"/>
        </w:rPr>
        <w:t>hva arbeidsgiver vil ha</w:t>
      </w:r>
      <w:r w:rsidR="00035454">
        <w:rPr>
          <w:rFonts w:ascii="Helvetica" w:hAnsi="Helvetica" w:cs="Times New Roman"/>
          <w:kern w:val="2"/>
          <w:lang w:eastAsia="en-US"/>
        </w:rPr>
        <w:t xml:space="preserve"> fra oss, </w:t>
      </w:r>
      <w:r w:rsidRPr="00041808">
        <w:rPr>
          <w:rFonts w:ascii="Helvetica" w:hAnsi="Helvetica" w:cs="Times New Roman"/>
          <w:kern w:val="2"/>
          <w:lang w:eastAsia="en-US"/>
        </w:rPr>
        <w:t xml:space="preserve">få inspirasjon til å skape noe selv i tilsvarende stil </w:t>
      </w:r>
      <w:r w:rsidR="00035454">
        <w:rPr>
          <w:rFonts w:ascii="Helvetica" w:hAnsi="Helvetica" w:cs="Times New Roman"/>
          <w:kern w:val="2"/>
          <w:lang w:eastAsia="en-US"/>
        </w:rPr>
        <w:t xml:space="preserve">og </w:t>
      </w:r>
      <w:r w:rsidRPr="00041808">
        <w:rPr>
          <w:rFonts w:ascii="Helvetica" w:hAnsi="Helvetica" w:cs="Times New Roman"/>
          <w:kern w:val="2"/>
          <w:lang w:eastAsia="en-US"/>
        </w:rPr>
        <w:t xml:space="preserve">for å gi et </w:t>
      </w:r>
      <w:r w:rsidR="00035454">
        <w:rPr>
          <w:rFonts w:ascii="Helvetica" w:hAnsi="Helvetica" w:cs="Times New Roman"/>
          <w:kern w:val="2"/>
          <w:lang w:eastAsia="en-US"/>
        </w:rPr>
        <w:t>helhetlig inntrykk for brukerne</w:t>
      </w:r>
      <w:r w:rsidRPr="00041808">
        <w:rPr>
          <w:rFonts w:ascii="Helvetica" w:hAnsi="Helvetica" w:cs="Times New Roman"/>
          <w:kern w:val="2"/>
          <w:lang w:eastAsia="en-US"/>
        </w:rPr>
        <w:t xml:space="preserve"> som tilsvarer imaget til Westerdals Oslo ACT.</w:t>
      </w:r>
    </w:p>
    <w:p w14:paraId="2A617EDF" w14:textId="610C571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Det er to hovedspørsmål vi har fokusert på i vår research</w:t>
      </w:r>
      <w:r w:rsidR="00016B46" w:rsidRPr="00041808">
        <w:rPr>
          <w:rFonts w:ascii="Helvetica" w:hAnsi="Helvetica" w:cs="Times New Roman"/>
          <w:kern w:val="2"/>
          <w:lang w:eastAsia="en-US"/>
        </w:rPr>
        <w:t xml:space="preserve"> av design: Hva ønsker brukeren</w:t>
      </w:r>
      <w:r w:rsidRPr="00041808">
        <w:rPr>
          <w:rFonts w:ascii="Helvetica" w:hAnsi="Helvetica" w:cs="Times New Roman"/>
          <w:kern w:val="2"/>
          <w:lang w:eastAsia="en-US"/>
        </w:rPr>
        <w:t xml:space="preserve"> og hva ønsker oppdragsgiver. For å få svar på dette har vi som vist ovenfor studert design på</w:t>
      </w:r>
      <w:r w:rsidR="00396BE9">
        <w:rPr>
          <w:rFonts w:ascii="Helvetica" w:hAnsi="Helvetica" w:cs="Times New Roman"/>
          <w:kern w:val="2"/>
          <w:lang w:eastAsia="en-US"/>
        </w:rPr>
        <w:t xml:space="preserve"> hjemmesidene til oppdragsgiver</w:t>
      </w:r>
      <w:r w:rsidRPr="00041808">
        <w:rPr>
          <w:rFonts w:ascii="Helvetica" w:hAnsi="Helvetica" w:cs="Times New Roman"/>
          <w:kern w:val="2"/>
          <w:lang w:eastAsia="en-US"/>
        </w:rPr>
        <w:t xml:space="preserve"> i tillegg til at vi får en oversikt over hvem brukerne eventuelt vil være.</w:t>
      </w:r>
    </w:p>
    <w:p w14:paraId="3845006B" w14:textId="77777777" w:rsidR="001C6BCC"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Brukerne vil være en målgruppe som i stor grad er eksponert av moderne teknologi, derav også moderne bookingsystemer. Vi har sett på systemene til blant annet </w:t>
      </w:r>
      <w:hyperlink r:id="rId14"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w:t>
      </w:r>
      <w:hyperlink r:id="rId15"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xml:space="preserve"> samt </w:t>
      </w:r>
      <w:hyperlink r:id="rId16" w:history="1">
        <w:r w:rsidRPr="00041808">
          <w:rPr>
            <w:rStyle w:val="Hyperlink"/>
            <w:rFonts w:ascii="Helvetica" w:hAnsi="Helvetica" w:cs="Times New Roman"/>
            <w:kern w:val="2"/>
            <w:lang w:eastAsia="en-US"/>
          </w:rPr>
          <w:t>www.ruter.no</w:t>
        </w:r>
      </w:hyperlink>
      <w:r w:rsidRPr="00041808">
        <w:rPr>
          <w:rFonts w:ascii="Helvetica" w:hAnsi="Helvetica" w:cs="Times New Roman"/>
          <w:kern w:val="2"/>
          <w:lang w:eastAsia="en-US"/>
        </w:rPr>
        <w:t xml:space="preserve"> for å se hva den moderne brukeren forholder seg ved reservasjon og booking oversikt i hverdagen. Følgende bilde representerer systemer og design de fleste i målgruppen forholder seg til  på jevnlig basis, hjemmesiden til NSB (</w:t>
      </w:r>
      <w:hyperlink r:id="rId17"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figur 4.3) og bookingsysteme</w:t>
      </w:r>
      <w:r w:rsidR="00016B46" w:rsidRPr="00041808">
        <w:rPr>
          <w:rFonts w:ascii="Helvetica" w:hAnsi="Helvetica" w:cs="Times New Roman"/>
          <w:kern w:val="2"/>
          <w:lang w:eastAsia="en-US"/>
        </w:rPr>
        <w:t xml:space="preserve">t i form av lavprisklalenderen </w:t>
      </w:r>
      <w:r w:rsidRPr="00041808">
        <w:rPr>
          <w:rFonts w:ascii="Helvetica" w:hAnsi="Helvetica" w:cs="Times New Roman"/>
          <w:kern w:val="2"/>
          <w:lang w:eastAsia="en-US"/>
        </w:rPr>
        <w:t>til flyselskapet Norwegian (</w:t>
      </w:r>
      <w:hyperlink r:id="rId18"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figur 4.4).   </w:t>
      </w:r>
    </w:p>
    <w:p w14:paraId="5114A315"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rPr>
        <w:drawing>
          <wp:inline distT="0" distB="0" distL="0" distR="0" wp14:anchorId="05E48ED6" wp14:editId="255CD9B4">
            <wp:extent cx="5270500" cy="2965782"/>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94CF44C" w14:textId="658105E8" w:rsidR="008D4EA7" w:rsidRPr="00041808" w:rsidRDefault="001C6BCC" w:rsidP="001C6BCC">
      <w:pPr>
        <w:pStyle w:val="Caption"/>
        <w:rPr>
          <w:rFonts w:ascii="Helvetica" w:hAnsi="Helvetica" w:cs="Times New Roman"/>
          <w:kern w:val="2"/>
          <w:lang w:eastAsia="en-US"/>
        </w:rPr>
      </w:pPr>
      <w:r w:rsidRPr="00041808">
        <w:rPr>
          <w:rFonts w:ascii="Helvetica" w:hAnsi="Helvetica" w:cs="Times New Roman"/>
        </w:rPr>
        <w:t>Figur 4.3</w:t>
      </w:r>
    </w:p>
    <w:p w14:paraId="2AF39EDD"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rPr>
        <w:drawing>
          <wp:inline distT="0" distB="0" distL="0" distR="0" wp14:anchorId="31F42E57" wp14:editId="6B2953B5">
            <wp:extent cx="5270500" cy="2965782"/>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04EE207A" w14:textId="2F697D09" w:rsidR="001349C3" w:rsidRPr="00041808" w:rsidRDefault="001C6BCC" w:rsidP="0050478B">
      <w:pPr>
        <w:pStyle w:val="Caption"/>
        <w:rPr>
          <w:rFonts w:ascii="Helvetica" w:hAnsi="Helvetica" w:cs="Times New Roman"/>
          <w:kern w:val="2"/>
          <w:lang w:eastAsia="en-US"/>
        </w:rPr>
      </w:pPr>
      <w:r w:rsidRPr="00041808">
        <w:rPr>
          <w:rFonts w:ascii="Helvetica" w:hAnsi="Helvetica" w:cs="Times New Roman"/>
        </w:rPr>
        <w:t>Figur 4.4</w:t>
      </w:r>
    </w:p>
    <w:p w14:paraId="1844FCCD" w14:textId="2E4C719C" w:rsidR="008D4EA7" w:rsidRPr="00041808" w:rsidRDefault="00035454" w:rsidP="008D4EA7">
      <w:pPr>
        <w:widowControl w:val="0"/>
        <w:adjustRightInd w:val="0"/>
        <w:spacing w:line="360" w:lineRule="auto"/>
        <w:rPr>
          <w:rFonts w:ascii="Helvetica" w:hAnsi="Helvetica" w:cs="Times New Roman"/>
          <w:kern w:val="2"/>
          <w:lang w:eastAsia="en-US"/>
        </w:rPr>
      </w:pPr>
      <w:r>
        <w:rPr>
          <w:rFonts w:ascii="Helvetica" w:hAnsi="Helvetica" w:cs="Times New Roman"/>
          <w:kern w:val="2"/>
          <w:lang w:eastAsia="en-US"/>
        </w:rPr>
        <w:t>Dette</w:t>
      </w:r>
      <w:r w:rsidR="003B24DB">
        <w:rPr>
          <w:rFonts w:ascii="Helvetica" w:hAnsi="Helvetica" w:cs="Times New Roman"/>
          <w:kern w:val="2"/>
          <w:lang w:eastAsia="en-US"/>
        </w:rPr>
        <w:t xml:space="preserve"> er</w:t>
      </w:r>
      <w:r>
        <w:rPr>
          <w:rFonts w:ascii="Helvetica" w:hAnsi="Helvetica" w:cs="Times New Roman"/>
          <w:kern w:val="2"/>
          <w:lang w:eastAsia="en-US"/>
        </w:rPr>
        <w:t xml:space="preserve"> systemet har vi tatt vår inspirasjon fra og brukt til vårt eget arbeid</w:t>
      </w:r>
      <w:r w:rsidR="008D4EA7" w:rsidRPr="00041808">
        <w:rPr>
          <w:rFonts w:ascii="Helvetica" w:hAnsi="Helvetica" w:cs="Times New Roman"/>
          <w:kern w:val="2"/>
          <w:lang w:eastAsia="en-US"/>
        </w:rPr>
        <w:t xml:space="preserve"> og utformingen av vårt eget system. En anne</w:t>
      </w:r>
      <w:r>
        <w:rPr>
          <w:rFonts w:ascii="Helvetica" w:hAnsi="Helvetica" w:cs="Times New Roman"/>
          <w:kern w:val="2"/>
          <w:lang w:eastAsia="en-US"/>
        </w:rPr>
        <w:t>n stor inspirasjon er den mye ró</w:t>
      </w:r>
      <w:r w:rsidR="008D4EA7" w:rsidRPr="00041808">
        <w:rPr>
          <w:rFonts w:ascii="Helvetica" w:hAnsi="Helvetica" w:cs="Times New Roman"/>
          <w:kern w:val="2"/>
          <w:lang w:eastAsia="en-US"/>
        </w:rPr>
        <w:t>ste ruter-appen. Her er det få trykk fra start til slutt, fra man søker et</w:t>
      </w:r>
      <w:r w:rsidR="003B24DB">
        <w:rPr>
          <w:rFonts w:ascii="Helvetica" w:hAnsi="Helvetica" w:cs="Times New Roman"/>
          <w:kern w:val="2"/>
          <w:lang w:eastAsia="en-US"/>
        </w:rPr>
        <w:t>ter produktet til man er ferdig og</w:t>
      </w:r>
      <w:r w:rsidR="008D4EA7" w:rsidRPr="00041808">
        <w:rPr>
          <w:rFonts w:ascii="Helvetica" w:hAnsi="Helvetica" w:cs="Times New Roman"/>
          <w:kern w:val="2"/>
          <w:lang w:eastAsia="en-US"/>
        </w:rPr>
        <w:t xml:space="preserve"> det er mottatt og ferdig bestilt. Her gjelder prinsippet om at bare det aller mest nødvendige av funksjoner er integrert i løsningen, slik at det bare er få steg i </w:t>
      </w:r>
      <w:r w:rsidR="00F43063" w:rsidRPr="00041808">
        <w:rPr>
          <w:rFonts w:ascii="Helvetica" w:hAnsi="Helvetica" w:cs="Times New Roman"/>
          <w:kern w:val="2"/>
          <w:lang w:eastAsia="en-US"/>
        </w:rPr>
        <w:t>prosessen</w:t>
      </w:r>
      <w:r w:rsidR="008D4EA7" w:rsidRPr="00041808">
        <w:rPr>
          <w:rFonts w:ascii="Helvetica" w:hAnsi="Helvetica" w:cs="Times New Roman"/>
          <w:kern w:val="2"/>
          <w:lang w:eastAsia="en-US"/>
        </w:rPr>
        <w:t xml:space="preserve"> fra start til slutt. I ruter-appen bes man om de</w:t>
      </w:r>
      <w:r w:rsidR="009F5C7B">
        <w:rPr>
          <w:rFonts w:ascii="Helvetica" w:hAnsi="Helvetica" w:cs="Times New Roman"/>
          <w:kern w:val="2"/>
          <w:lang w:eastAsia="en-US"/>
        </w:rPr>
        <w:t>n mest nødvendige informasjonen.</w:t>
      </w:r>
      <w:r w:rsidR="008D4EA7" w:rsidRPr="00041808">
        <w:rPr>
          <w:rFonts w:ascii="Helvetica" w:hAnsi="Helvetica" w:cs="Times New Roman"/>
          <w:kern w:val="2"/>
          <w:lang w:eastAsia="en-US"/>
        </w:rPr>
        <w:t xml:space="preserve"> </w:t>
      </w:r>
      <w:r w:rsidR="009F5C7B">
        <w:rPr>
          <w:rFonts w:ascii="Helvetica" w:hAnsi="Helvetica" w:cs="Times New Roman"/>
          <w:kern w:val="2"/>
          <w:lang w:eastAsia="en-US"/>
        </w:rPr>
        <w:t>M</w:t>
      </w:r>
      <w:r w:rsidR="008D4EA7" w:rsidRPr="00041808">
        <w:rPr>
          <w:rFonts w:ascii="Helvetica" w:hAnsi="Helvetica" w:cs="Times New Roman"/>
          <w:kern w:val="2"/>
          <w:lang w:eastAsia="en-US"/>
        </w:rPr>
        <w:t xml:space="preserve">an legger inn </w:t>
      </w:r>
      <w:r w:rsidR="009F5C7B">
        <w:rPr>
          <w:rFonts w:ascii="Helvetica" w:hAnsi="Helvetica" w:cs="Times New Roman"/>
          <w:kern w:val="2"/>
          <w:lang w:eastAsia="en-US"/>
        </w:rPr>
        <w:t>info om betalingsmetode en gang</w:t>
      </w:r>
      <w:r w:rsidR="008D4EA7" w:rsidRPr="00041808">
        <w:rPr>
          <w:rFonts w:ascii="Helvetica" w:hAnsi="Helvetica" w:cs="Times New Roman"/>
          <w:kern w:val="2"/>
          <w:lang w:eastAsia="en-US"/>
        </w:rPr>
        <w:t xml:space="preserve"> og ber med få trykk om å få den billetten man ber om. Dette har vært vår største i</w:t>
      </w:r>
      <w:r w:rsidR="009F5C7B">
        <w:rPr>
          <w:rFonts w:ascii="Helvetica" w:hAnsi="Helvetica" w:cs="Times New Roman"/>
          <w:kern w:val="2"/>
          <w:lang w:eastAsia="en-US"/>
        </w:rPr>
        <w:t>nspirasjon rent funksjonsmessig.</w:t>
      </w:r>
      <w:r w:rsidR="008D4EA7" w:rsidRPr="00041808">
        <w:rPr>
          <w:rFonts w:ascii="Helvetica" w:hAnsi="Helvetica" w:cs="Times New Roman"/>
          <w:kern w:val="2"/>
          <w:lang w:eastAsia="en-US"/>
        </w:rPr>
        <w:t xml:space="preserve"> </w:t>
      </w:r>
      <w:r w:rsidR="009F5C7B">
        <w:rPr>
          <w:rFonts w:ascii="Helvetica" w:hAnsi="Helvetica" w:cs="Times New Roman"/>
          <w:kern w:val="2"/>
          <w:lang w:eastAsia="en-US"/>
        </w:rPr>
        <w:t>S</w:t>
      </w:r>
      <w:r w:rsidR="008D4EA7" w:rsidRPr="00041808">
        <w:rPr>
          <w:rFonts w:ascii="Helvetica" w:hAnsi="Helvetica" w:cs="Times New Roman"/>
          <w:kern w:val="2"/>
          <w:lang w:eastAsia="en-US"/>
        </w:rPr>
        <w:t xml:space="preserve">uksessen denne og liknende apper og løsninger har hatt tyder på at brukere vil </w:t>
      </w:r>
      <w:r w:rsidR="009F5C7B">
        <w:rPr>
          <w:rFonts w:ascii="Helvetica" w:hAnsi="Helvetica" w:cs="Times New Roman"/>
          <w:kern w:val="2"/>
          <w:lang w:eastAsia="en-US"/>
        </w:rPr>
        <w:t>ønske en effektiv og enkel</w:t>
      </w:r>
      <w:r w:rsidR="008D4EA7" w:rsidRPr="00041808">
        <w:rPr>
          <w:rFonts w:ascii="Helvetica" w:hAnsi="Helvetica" w:cs="Times New Roman"/>
          <w:kern w:val="2"/>
          <w:lang w:eastAsia="en-US"/>
        </w:rPr>
        <w:t xml:space="preserve"> løsning er det folk flest er mest fornøyd med.</w:t>
      </w:r>
    </w:p>
    <w:p w14:paraId="29A2FB3F"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Bookingsystemene derimot forteller oss om hva slags brukersnitt man er vant til å håndtere.</w:t>
      </w:r>
    </w:p>
    <w:p w14:paraId="6C8D7142"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4EAA5982" w14:textId="7C783834" w:rsidR="00C33ADD" w:rsidRPr="00041808" w:rsidRDefault="008D4EA7" w:rsidP="0006687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Facebook har også vært en relevant kilde til research og informasjon, både om målgruppen (et stort flertall av de fremtidige brukerne av bookingsystemet er aktivt deltakende på Facebook, og private </w:t>
      </w:r>
      <w:r w:rsidR="00404FFD" w:rsidRPr="00041808">
        <w:rPr>
          <w:rFonts w:ascii="Helvetica" w:hAnsi="Helvetica" w:cs="Times New Roman"/>
          <w:kern w:val="2"/>
          <w:lang w:eastAsia="en-US"/>
        </w:rPr>
        <w:t>Westerdal grupper</w:t>
      </w:r>
      <w:r w:rsidRPr="00041808">
        <w:rPr>
          <w:rFonts w:ascii="Helvetica" w:hAnsi="Helvetica" w:cs="Times New Roman"/>
          <w:kern w:val="2"/>
          <w:lang w:eastAsia="en-US"/>
        </w:rPr>
        <w:t xml:space="preserve"> som legger ut informasjon og </w:t>
      </w:r>
      <w:r w:rsidR="00035454">
        <w:rPr>
          <w:rFonts w:ascii="Helvetica" w:hAnsi="Helvetica" w:cs="Times New Roman"/>
          <w:kern w:val="2"/>
          <w:lang w:eastAsia="en-US"/>
        </w:rPr>
        <w:t>kommuniserer der). ‘Pop-up’ funksjonen som</w:t>
      </w:r>
      <w:r w:rsidRPr="00041808">
        <w:rPr>
          <w:rFonts w:ascii="Helvetica" w:hAnsi="Helvetica" w:cs="Times New Roman"/>
          <w:kern w:val="2"/>
          <w:lang w:eastAsia="en-US"/>
        </w:rPr>
        <w:t xml:space="preserve"> Facebook bruker som bildefremviser er de aller fleste godt kjent med, og har vært til inspirasjon i vår egen utvikling av en enkel, interessant og spennende måte å fremstille informasjonen på.</w:t>
      </w:r>
    </w:p>
    <w:p w14:paraId="760B74A2" w14:textId="77777777" w:rsidR="00066877" w:rsidRPr="00041808" w:rsidRDefault="00066877" w:rsidP="00066877">
      <w:pPr>
        <w:widowControl w:val="0"/>
        <w:adjustRightInd w:val="0"/>
        <w:spacing w:line="360" w:lineRule="auto"/>
        <w:rPr>
          <w:rFonts w:ascii="Helvetica" w:hAnsi="Helvetica" w:cs="Times New Roman"/>
          <w:kern w:val="2"/>
          <w:sz w:val="24"/>
          <w:szCs w:val="24"/>
          <w:lang w:eastAsia="en-US"/>
        </w:rPr>
      </w:pPr>
    </w:p>
    <w:p w14:paraId="2DF01B0F" w14:textId="77777777" w:rsidR="00EE6D02" w:rsidRDefault="00EE6D02" w:rsidP="00EE6D02">
      <w:pPr>
        <w:rPr>
          <w:rFonts w:ascii="Helvetica" w:eastAsiaTheme="majorEastAsia" w:hAnsi="Helvetica" w:cs="Times New Roman"/>
          <w:b/>
          <w:bCs/>
          <w:color w:val="345A8A" w:themeColor="accent1" w:themeShade="B5"/>
          <w:sz w:val="32"/>
          <w:szCs w:val="32"/>
        </w:rPr>
      </w:pPr>
    </w:p>
    <w:p w14:paraId="703C182D" w14:textId="77777777" w:rsidR="00EE6D02" w:rsidRPr="00EE6D02" w:rsidRDefault="00EE6D02" w:rsidP="00EE6D02"/>
    <w:p w14:paraId="5052782D" w14:textId="56BE203A" w:rsidR="004D27AD" w:rsidRPr="00041808" w:rsidRDefault="004D27AD" w:rsidP="004D27AD">
      <w:pPr>
        <w:pStyle w:val="Heading1"/>
        <w:rPr>
          <w:rFonts w:ascii="Helvetica" w:hAnsi="Helvetica" w:cs="Times New Roman"/>
        </w:rPr>
      </w:pPr>
      <w:bookmarkStart w:id="11" w:name="_Toc288391380"/>
      <w:r w:rsidRPr="00041808">
        <w:rPr>
          <w:rFonts w:ascii="Helvetica" w:hAnsi="Helvetica" w:cs="Times New Roman"/>
        </w:rPr>
        <w:t>Konseptuelt Design</w:t>
      </w:r>
      <w:bookmarkEnd w:id="11"/>
    </w:p>
    <w:p w14:paraId="56E73699" w14:textId="2F5A6D6B" w:rsidR="004D27AD" w:rsidRPr="00041808" w:rsidRDefault="004D27AD" w:rsidP="004D27AD">
      <w:pPr>
        <w:rPr>
          <w:rFonts w:ascii="Helvetica" w:hAnsi="Helvetica" w:cs="Times New Roman"/>
        </w:rPr>
      </w:pPr>
    </w:p>
    <w:p w14:paraId="7F266A23" w14:textId="48F8336E" w:rsidR="004D27AD" w:rsidRPr="00041808" w:rsidRDefault="00C16EC2" w:rsidP="004D27AD">
      <w:pPr>
        <w:rPr>
          <w:rFonts w:ascii="Helvetica" w:hAnsi="Helvetica" w:cs="Times New Roman"/>
          <w:b/>
        </w:rPr>
      </w:pPr>
      <w:r w:rsidRPr="00041808">
        <w:rPr>
          <w:rFonts w:ascii="Helvetica" w:hAnsi="Helvetica" w:cs="Times New Roman"/>
          <w:b/>
        </w:rPr>
        <w:t>EAR Diagram</w:t>
      </w:r>
    </w:p>
    <w:p w14:paraId="4C658AFC" w14:textId="77777777" w:rsidR="00C16EC2" w:rsidRPr="00041808" w:rsidRDefault="00C16EC2" w:rsidP="004D27AD">
      <w:pPr>
        <w:rPr>
          <w:rFonts w:ascii="Helvetica" w:hAnsi="Helvetica" w:cs="Times New Roman"/>
          <w:b/>
        </w:rPr>
      </w:pPr>
    </w:p>
    <w:p w14:paraId="06D93B21" w14:textId="3B2461A3" w:rsidR="004D27AD" w:rsidRPr="00041808" w:rsidRDefault="00C16EC2" w:rsidP="008D4EA7">
      <w:pPr>
        <w:spacing w:line="360" w:lineRule="auto"/>
        <w:rPr>
          <w:rFonts w:ascii="Helvetica" w:hAnsi="Helvetica" w:cs="Times New Roman"/>
        </w:rPr>
      </w:pPr>
      <w:r w:rsidRPr="00041808">
        <w:rPr>
          <w:rFonts w:ascii="Helvetica" w:hAnsi="Helvetica" w:cs="Times New Roman"/>
          <w:noProof/>
        </w:rPr>
        <w:drawing>
          <wp:inline distT="0" distB="0" distL="0" distR="0" wp14:anchorId="7DC273CA" wp14:editId="27E11AD3">
            <wp:extent cx="5262880" cy="1645920"/>
            <wp:effectExtent l="0" t="0" r="0" b="5080"/>
            <wp:docPr id="4" name="Picture 4" descr="Macintosh HD:Users:naugern:Git:PJ2100-Gruppe21:PHP och Databas:DatabasSk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ugern:Git:PJ2100-Gruppe21:PHP och Databas:DatabasSki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1645920"/>
                    </a:xfrm>
                    <a:prstGeom prst="rect">
                      <a:avLst/>
                    </a:prstGeom>
                    <a:noFill/>
                    <a:ln>
                      <a:noFill/>
                    </a:ln>
                  </pic:spPr>
                </pic:pic>
              </a:graphicData>
            </a:graphic>
          </wp:inline>
        </w:drawing>
      </w:r>
    </w:p>
    <w:p w14:paraId="543B8B6D" w14:textId="77777777" w:rsidR="00EE6D02" w:rsidRDefault="00EE6D02" w:rsidP="00C16EC2">
      <w:pPr>
        <w:spacing w:line="360" w:lineRule="auto"/>
        <w:rPr>
          <w:rFonts w:ascii="Helvetica" w:hAnsi="Helvetica" w:cs="Times New Roman"/>
          <w:b/>
        </w:rPr>
      </w:pPr>
    </w:p>
    <w:p w14:paraId="6B5EE1C0" w14:textId="29B163FC" w:rsidR="005E1E34" w:rsidRPr="00041808" w:rsidRDefault="005E1E34" w:rsidP="00C16EC2">
      <w:pPr>
        <w:spacing w:line="360" w:lineRule="auto"/>
        <w:rPr>
          <w:rFonts w:ascii="Helvetica" w:hAnsi="Helvetica" w:cs="Times New Roman"/>
          <w:b/>
        </w:rPr>
      </w:pPr>
      <w:r w:rsidRPr="00041808">
        <w:rPr>
          <w:rFonts w:ascii="Helvetica" w:hAnsi="Helvetica" w:cs="Times New Roman"/>
          <w:b/>
        </w:rPr>
        <w:t>Versjon 1.0</w:t>
      </w:r>
    </w:p>
    <w:p w14:paraId="7B7E3895" w14:textId="2B733490" w:rsidR="00C16EC2" w:rsidRPr="00041808" w:rsidRDefault="00C16EC2" w:rsidP="00C16EC2">
      <w:pPr>
        <w:spacing w:line="360" w:lineRule="auto"/>
        <w:rPr>
          <w:rFonts w:ascii="Helvetica" w:hAnsi="Helvetica" w:cs="Times New Roman"/>
        </w:rPr>
      </w:pPr>
      <w:r w:rsidRPr="00041808">
        <w:rPr>
          <w:rFonts w:ascii="Helvetica" w:hAnsi="Helvetica" w:cs="Times New Roman"/>
        </w:rPr>
        <w:t>Tanken bak databasen er at den skal være enkel og oversiktlig. Du har to tabeller der den en holder personopplysninger og den andre holder opplysninger angående rommet.</w:t>
      </w:r>
    </w:p>
    <w:p w14:paraId="344DAEF4" w14:textId="089B4109"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Både User og Room databasen har en grad på 7. </w:t>
      </w:r>
    </w:p>
    <w:p w14:paraId="233DA62D"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Room:</w:t>
      </w:r>
    </w:p>
    <w:p w14:paraId="0F1CD688" w14:textId="5CA8B118"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4 tuppler per rom der forskjellen er </w:t>
      </w:r>
      <w:r w:rsidR="00CF59CA" w:rsidRPr="00041808">
        <w:rPr>
          <w:rFonts w:ascii="Helvetica" w:hAnsi="Helvetica" w:cs="Times New Roman"/>
        </w:rPr>
        <w:t>attributter</w:t>
      </w:r>
      <w:r w:rsidRPr="00041808">
        <w:rPr>
          <w:rFonts w:ascii="Helvetica" w:hAnsi="Helvetica" w:cs="Times New Roman"/>
        </w:rPr>
        <w:t xml:space="preserve"> for tid. Den har en sammensatt PK (Room_ID, Date, Time). En FK (Student_ID) som har en relasjon til user der det legges inn hvem som har booket.</w:t>
      </w:r>
    </w:p>
    <w:p w14:paraId="605ECC23"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User:</w:t>
      </w:r>
    </w:p>
    <w:p w14:paraId="75FBEC76" w14:textId="2820DE11" w:rsidR="00FB2C52" w:rsidRPr="00041808" w:rsidRDefault="00C16EC2" w:rsidP="00CD72BB">
      <w:pPr>
        <w:spacing w:line="360" w:lineRule="auto"/>
        <w:rPr>
          <w:rFonts w:ascii="Helvetica" w:hAnsi="Helvetica" w:cs="Times New Roman"/>
        </w:rPr>
      </w:pPr>
      <w:r w:rsidRPr="00041808">
        <w:rPr>
          <w:rFonts w:ascii="Helvetica" w:hAnsi="Helvetica" w:cs="Times New Roman"/>
        </w:rPr>
        <w:t>Standard personinfo tabell. Email er det som brukes som login. Har en PK (Student_ID) som er det 6 sifferet studentnummeret som vi alle har på vårt studentbevis.</w:t>
      </w:r>
    </w:p>
    <w:p w14:paraId="1C9A9C45" w14:textId="77777777" w:rsidR="005E1E34" w:rsidRDefault="005E1E34" w:rsidP="00CD72BB">
      <w:pPr>
        <w:spacing w:line="360" w:lineRule="auto"/>
        <w:rPr>
          <w:rFonts w:ascii="Helvetica" w:hAnsi="Helvetica" w:cs="Times New Roman"/>
        </w:rPr>
      </w:pPr>
    </w:p>
    <w:p w14:paraId="0B60B974" w14:textId="77777777" w:rsidR="00EE6D02" w:rsidRDefault="00EE6D02" w:rsidP="00CD72BB">
      <w:pPr>
        <w:spacing w:line="360" w:lineRule="auto"/>
        <w:rPr>
          <w:rFonts w:ascii="Helvetica" w:hAnsi="Helvetica" w:cs="Times New Roman"/>
        </w:rPr>
      </w:pPr>
    </w:p>
    <w:p w14:paraId="1B9A4A28" w14:textId="77777777" w:rsidR="0050478B" w:rsidRDefault="0050478B" w:rsidP="00CD72BB">
      <w:pPr>
        <w:spacing w:line="360" w:lineRule="auto"/>
        <w:rPr>
          <w:rFonts w:ascii="Helvetica" w:hAnsi="Helvetica" w:cs="Times New Roman"/>
        </w:rPr>
      </w:pPr>
    </w:p>
    <w:p w14:paraId="091B9EF3" w14:textId="77777777" w:rsidR="0050478B" w:rsidRDefault="0050478B" w:rsidP="00CD72BB">
      <w:pPr>
        <w:spacing w:line="360" w:lineRule="auto"/>
        <w:rPr>
          <w:rFonts w:ascii="Helvetica" w:hAnsi="Helvetica" w:cs="Times New Roman"/>
        </w:rPr>
      </w:pPr>
    </w:p>
    <w:p w14:paraId="03AD8F85" w14:textId="77777777" w:rsidR="0050478B" w:rsidRPr="00041808" w:rsidRDefault="0050478B" w:rsidP="00CD72BB">
      <w:pPr>
        <w:spacing w:line="360" w:lineRule="auto"/>
        <w:rPr>
          <w:rFonts w:ascii="Helvetica" w:hAnsi="Helvetica" w:cs="Times New Roman"/>
        </w:rPr>
      </w:pPr>
    </w:p>
    <w:p w14:paraId="5897C344" w14:textId="77777777" w:rsidR="0050478B" w:rsidRDefault="0050478B" w:rsidP="00CD72BB">
      <w:pPr>
        <w:spacing w:line="360" w:lineRule="auto"/>
        <w:rPr>
          <w:rFonts w:ascii="Helvetica" w:hAnsi="Helvetica" w:cs="Times New Roman"/>
          <w:b/>
        </w:rPr>
      </w:pPr>
    </w:p>
    <w:p w14:paraId="7269B3D8" w14:textId="421C3716" w:rsidR="005E1E34" w:rsidRPr="00041808" w:rsidRDefault="005E1E34" w:rsidP="00CD72BB">
      <w:pPr>
        <w:spacing w:line="360" w:lineRule="auto"/>
        <w:rPr>
          <w:rFonts w:ascii="Helvetica" w:hAnsi="Helvetica" w:cs="Times New Roman"/>
          <w:b/>
        </w:rPr>
      </w:pPr>
      <w:r w:rsidRPr="00041808">
        <w:rPr>
          <w:rFonts w:ascii="Helvetica" w:hAnsi="Helvetica" w:cs="Times New Roman"/>
          <w:b/>
        </w:rPr>
        <w:t>Versjon 1.1</w:t>
      </w:r>
      <w:r w:rsidR="001A1FDA" w:rsidRPr="00041808">
        <w:rPr>
          <w:rFonts w:ascii="Helvetica" w:hAnsi="Helvetica" w:cs="Times New Roman"/>
          <w:b/>
        </w:rPr>
        <w:t xml:space="preserve"> </w:t>
      </w:r>
    </w:p>
    <w:p w14:paraId="72396546"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Alt fra versjon 1.0 vil være med videre i versjon 1.1 .</w:t>
      </w:r>
    </w:p>
    <w:p w14:paraId="1EEF3561" w14:textId="69C56188" w:rsidR="009F0481" w:rsidRPr="00041808" w:rsidRDefault="00EE6D02" w:rsidP="009F0481">
      <w:pPr>
        <w:spacing w:line="360" w:lineRule="auto"/>
        <w:rPr>
          <w:rFonts w:ascii="Helvetica" w:hAnsi="Helvetica" w:cs="Times New Roman"/>
        </w:rPr>
      </w:pPr>
      <w:r>
        <w:rPr>
          <w:rFonts w:ascii="Helvetica" w:hAnsi="Helvetica" w:cs="Times New Roman"/>
        </w:rPr>
        <w:t xml:space="preserve">I </w:t>
      </w:r>
      <w:r w:rsidR="009F0481" w:rsidRPr="00041808">
        <w:rPr>
          <w:rFonts w:ascii="Helvetica" w:hAnsi="Helvetica" w:cs="Times New Roman"/>
        </w:rPr>
        <w:t xml:space="preserve">den nest siste iterasjonen før lanseringen av det ferdige produktet, </w:t>
      </w:r>
      <w:r>
        <w:rPr>
          <w:rFonts w:ascii="Helvetica" w:hAnsi="Helvetica" w:cs="Times New Roman"/>
        </w:rPr>
        <w:t xml:space="preserve">vil </w:t>
      </w:r>
      <w:r w:rsidR="009F0481" w:rsidRPr="00041808">
        <w:rPr>
          <w:rFonts w:ascii="Helvetica" w:hAnsi="Helvetica" w:cs="Times New Roman"/>
        </w:rPr>
        <w:t>brukertabellen slettes fordi login system for å koble til standard</w:t>
      </w:r>
      <w:r w:rsidR="00943FBF" w:rsidRPr="00041808">
        <w:rPr>
          <w:rFonts w:ascii="Helvetica" w:hAnsi="Helvetica" w:cs="Times New Roman"/>
        </w:rPr>
        <w:t xml:space="preserve"> database </w:t>
      </w:r>
      <w:r>
        <w:rPr>
          <w:rFonts w:ascii="Helvetica" w:hAnsi="Helvetica" w:cs="Times New Roman"/>
        </w:rPr>
        <w:t xml:space="preserve">er identisk til det </w:t>
      </w:r>
      <w:r w:rsidR="00943FBF" w:rsidRPr="00041808">
        <w:rPr>
          <w:rFonts w:ascii="Helvetica" w:hAnsi="Helvetica" w:cs="Times New Roman"/>
        </w:rPr>
        <w:t>som allerede er It´s L</w:t>
      </w:r>
      <w:r w:rsidR="009F0481" w:rsidRPr="00041808">
        <w:rPr>
          <w:rFonts w:ascii="Helvetica" w:hAnsi="Helvetica" w:cs="Times New Roman"/>
        </w:rPr>
        <w:t>earning .</w:t>
      </w:r>
    </w:p>
    <w:p w14:paraId="59DF82F5"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Dette er for å fjerne et trinn (registrering) og oppnå en større brukervennlighet av vår løsning.</w:t>
      </w:r>
    </w:p>
    <w:p w14:paraId="6EAFDE19" w14:textId="77777777" w:rsidR="009F0481" w:rsidRPr="00041808" w:rsidRDefault="009F0481" w:rsidP="009F0481">
      <w:pPr>
        <w:spacing w:line="360" w:lineRule="auto"/>
        <w:rPr>
          <w:rFonts w:ascii="Helvetica" w:hAnsi="Helvetica" w:cs="Times New Roman"/>
        </w:rPr>
      </w:pPr>
    </w:p>
    <w:p w14:paraId="6BE850E7"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Vi ble enige ved konsensus om at dette gjør produktet bedre og unngå unødig dobbeltarbeid ved lagring av informasjon (personlig informasjon) .</w:t>
      </w:r>
    </w:p>
    <w:p w14:paraId="68F8096D" w14:textId="3DD30AF5" w:rsidR="005E1E34" w:rsidRDefault="009F0481" w:rsidP="00CD72BB">
      <w:pPr>
        <w:spacing w:line="360" w:lineRule="auto"/>
        <w:rPr>
          <w:rFonts w:ascii="Helvetica" w:hAnsi="Helvetica" w:cs="Times New Roman"/>
        </w:rPr>
      </w:pPr>
      <w:r w:rsidRPr="00041808">
        <w:rPr>
          <w:rFonts w:ascii="Helvetica" w:hAnsi="Helvetica" w:cs="Times New Roman"/>
        </w:rPr>
        <w:t>I de tidlige itera</w:t>
      </w:r>
      <w:r w:rsidR="00731DA3">
        <w:rPr>
          <w:rFonts w:ascii="Helvetica" w:hAnsi="Helvetica" w:cs="Times New Roman"/>
        </w:rPr>
        <w:t xml:space="preserve">sjoner og testfasen blir brukertabellen liggende der </w:t>
      </w:r>
      <w:r w:rsidRPr="00041808">
        <w:rPr>
          <w:rFonts w:ascii="Helvetica" w:hAnsi="Helvetica" w:cs="Times New Roman"/>
        </w:rPr>
        <w:t>den lå på grunn av den forenklede testing av systemet funksjonalitet og kontroll av innholdet i databasen.</w:t>
      </w:r>
    </w:p>
    <w:p w14:paraId="2C262F76" w14:textId="77777777" w:rsidR="00960485" w:rsidRDefault="00960485" w:rsidP="00CD72BB">
      <w:pPr>
        <w:spacing w:line="360" w:lineRule="auto"/>
        <w:rPr>
          <w:rFonts w:ascii="Helvetica" w:hAnsi="Helvetica" w:cs="Helvetica"/>
        </w:rPr>
      </w:pPr>
    </w:p>
    <w:p w14:paraId="18B75D5A" w14:textId="77777777" w:rsidR="00EE6D02" w:rsidRDefault="00EE6D02" w:rsidP="00CD72BB">
      <w:pPr>
        <w:spacing w:line="360" w:lineRule="auto"/>
        <w:rPr>
          <w:rFonts w:ascii="Helvetica" w:hAnsi="Helvetica" w:cs="Helvetica"/>
        </w:rPr>
      </w:pPr>
    </w:p>
    <w:p w14:paraId="4D8500BD" w14:textId="77777777" w:rsidR="00EE6D02" w:rsidRDefault="00EE6D02" w:rsidP="00CD72BB">
      <w:pPr>
        <w:spacing w:line="360" w:lineRule="auto"/>
        <w:rPr>
          <w:rFonts w:ascii="Helvetica" w:hAnsi="Helvetica" w:cs="Helvetica"/>
        </w:rPr>
      </w:pPr>
    </w:p>
    <w:p w14:paraId="512AE6DD" w14:textId="77777777" w:rsidR="0050478B" w:rsidRDefault="0050478B" w:rsidP="00CD72BB">
      <w:pPr>
        <w:spacing w:line="360" w:lineRule="auto"/>
        <w:rPr>
          <w:rFonts w:ascii="Helvetica" w:hAnsi="Helvetica" w:cs="Helvetica"/>
        </w:rPr>
      </w:pPr>
    </w:p>
    <w:p w14:paraId="3FF379B6" w14:textId="77777777" w:rsidR="0050478B" w:rsidRDefault="0050478B" w:rsidP="00CD72BB">
      <w:pPr>
        <w:spacing w:line="360" w:lineRule="auto"/>
        <w:rPr>
          <w:rFonts w:ascii="Helvetica" w:hAnsi="Helvetica" w:cs="Helvetica"/>
        </w:rPr>
      </w:pPr>
    </w:p>
    <w:p w14:paraId="7A911960" w14:textId="77777777" w:rsidR="0050478B" w:rsidRDefault="0050478B" w:rsidP="00CD72BB">
      <w:pPr>
        <w:spacing w:line="360" w:lineRule="auto"/>
        <w:rPr>
          <w:rFonts w:ascii="Helvetica" w:hAnsi="Helvetica" w:cs="Helvetica"/>
        </w:rPr>
      </w:pPr>
    </w:p>
    <w:p w14:paraId="027A3199" w14:textId="77777777" w:rsidR="00EE6D02" w:rsidRPr="00960485" w:rsidRDefault="00EE6D02" w:rsidP="00CD72BB">
      <w:pPr>
        <w:spacing w:line="360" w:lineRule="auto"/>
        <w:rPr>
          <w:rFonts w:ascii="Helvetica" w:hAnsi="Helvetica" w:cs="Helvetica"/>
        </w:rPr>
      </w:pPr>
    </w:p>
    <w:p w14:paraId="0CC91439" w14:textId="77777777" w:rsidR="00960485" w:rsidRPr="00960485" w:rsidRDefault="00960485" w:rsidP="00960485">
      <w:pPr>
        <w:jc w:val="center"/>
        <w:rPr>
          <w:rFonts w:ascii="Helvetica" w:hAnsi="Helvetica" w:cs="Helvetica"/>
          <w:b/>
          <w:u w:val="single"/>
        </w:rPr>
      </w:pPr>
      <w:r w:rsidRPr="00960485">
        <w:rPr>
          <w:rFonts w:ascii="Helvetica" w:hAnsi="Helvetica" w:cs="Helvetica"/>
          <w:b/>
          <w:u w:val="single"/>
        </w:rPr>
        <w:t>Version 1.2</w:t>
      </w:r>
    </w:p>
    <w:p w14:paraId="49F455AD" w14:textId="77777777" w:rsidR="00731DA3" w:rsidRDefault="00960485" w:rsidP="00960485">
      <w:pPr>
        <w:spacing w:line="360" w:lineRule="auto"/>
        <w:rPr>
          <w:rFonts w:ascii="Helvetica" w:hAnsi="Helvetica" w:cs="Helvetica"/>
        </w:rPr>
      </w:pPr>
      <w:r>
        <w:rPr>
          <w:rFonts w:ascii="Helvetica" w:hAnsi="Helvetica" w:cs="Helvetica"/>
        </w:rPr>
        <w:t xml:space="preserve">Alt fra de tidligere iterasjonene skal være med i denne iterasjonen. </w:t>
      </w:r>
      <w:r w:rsidRPr="00960485">
        <w:rPr>
          <w:rFonts w:ascii="Helvetica" w:hAnsi="Helvetica" w:cs="Helvetica"/>
        </w:rPr>
        <w:t xml:space="preserve"> </w:t>
      </w:r>
    </w:p>
    <w:p w14:paraId="489050F0" w14:textId="77777777" w:rsidR="00731DA3" w:rsidRDefault="00731DA3" w:rsidP="00960485">
      <w:pPr>
        <w:spacing w:line="360" w:lineRule="auto"/>
        <w:rPr>
          <w:rFonts w:ascii="Helvetica" w:hAnsi="Helvetica" w:cs="Helvetica"/>
        </w:rPr>
      </w:pPr>
      <w:r>
        <w:rPr>
          <w:rFonts w:ascii="Helvetica" w:hAnsi="Helvetica" w:cs="Helvetica"/>
        </w:rPr>
        <w:t>En ekstra kollone skal legges inn i roomtabellen som skal inneholde en verdi (0 eller 1) som viser om roomet er booket eller ikke.</w:t>
      </w:r>
    </w:p>
    <w:p w14:paraId="27F3AB03" w14:textId="22E05A86" w:rsidR="00731DA3" w:rsidRDefault="00731DA3" w:rsidP="0050478B">
      <w:pPr>
        <w:spacing w:line="360" w:lineRule="auto"/>
        <w:rPr>
          <w:rFonts w:ascii="Helvetica" w:hAnsi="Helvetica" w:cs="Helvetica"/>
        </w:rPr>
      </w:pPr>
      <w:r>
        <w:rPr>
          <w:rFonts w:ascii="Helvetica" w:hAnsi="Helvetica" w:cs="Helvetica"/>
        </w:rPr>
        <w:t>Dette gjør vi for at databasen ikke skal være avhengig av en annen tilkopbling for å fungere optimalt.</w:t>
      </w:r>
      <w:bookmarkStart w:id="12" w:name="_Toc288391381"/>
      <w:r w:rsidR="0050478B">
        <w:rPr>
          <w:rFonts w:ascii="Helvetica" w:hAnsi="Helvetica" w:cs="Helvetica"/>
        </w:rPr>
        <w:t xml:space="preserve"> </w:t>
      </w:r>
    </w:p>
    <w:p w14:paraId="75823D76" w14:textId="77777777" w:rsidR="00B97544" w:rsidRDefault="00B97544" w:rsidP="0050478B">
      <w:pPr>
        <w:spacing w:line="360" w:lineRule="auto"/>
        <w:rPr>
          <w:rFonts w:ascii="Helvetica" w:hAnsi="Helvetica" w:cs="Helvetica"/>
        </w:rPr>
      </w:pPr>
    </w:p>
    <w:p w14:paraId="0527682D" w14:textId="77777777" w:rsidR="0050478B" w:rsidRDefault="0050478B" w:rsidP="0050478B">
      <w:pPr>
        <w:spacing w:line="360" w:lineRule="auto"/>
        <w:rPr>
          <w:rFonts w:ascii="Helvetica" w:hAnsi="Helvetica" w:cs="Helvetica"/>
        </w:rPr>
      </w:pPr>
    </w:p>
    <w:p w14:paraId="6B49D6B6" w14:textId="77777777" w:rsidR="0050478B" w:rsidRDefault="0050478B" w:rsidP="0050478B">
      <w:pPr>
        <w:spacing w:line="360" w:lineRule="auto"/>
        <w:rPr>
          <w:rFonts w:ascii="Helvetica" w:hAnsi="Helvetica" w:cs="Helvetica"/>
        </w:rPr>
      </w:pPr>
    </w:p>
    <w:p w14:paraId="2B87650C" w14:textId="77777777" w:rsidR="0050478B" w:rsidRDefault="0050478B" w:rsidP="0050478B">
      <w:pPr>
        <w:spacing w:line="360" w:lineRule="auto"/>
        <w:rPr>
          <w:rFonts w:ascii="Helvetica" w:hAnsi="Helvetica" w:cs="Helvetica"/>
        </w:rPr>
      </w:pPr>
    </w:p>
    <w:p w14:paraId="043C49DD" w14:textId="77777777" w:rsidR="0050478B" w:rsidRDefault="0050478B" w:rsidP="0050478B">
      <w:pPr>
        <w:spacing w:line="360" w:lineRule="auto"/>
        <w:rPr>
          <w:rFonts w:ascii="Helvetica" w:hAnsi="Helvetica" w:cs="Helvetica"/>
        </w:rPr>
      </w:pPr>
    </w:p>
    <w:p w14:paraId="17EA6839" w14:textId="77777777" w:rsidR="0050478B" w:rsidRDefault="0050478B" w:rsidP="0050478B">
      <w:pPr>
        <w:spacing w:line="360" w:lineRule="auto"/>
        <w:rPr>
          <w:rFonts w:ascii="Helvetica" w:hAnsi="Helvetica" w:cs="Helvetica"/>
        </w:rPr>
      </w:pPr>
    </w:p>
    <w:p w14:paraId="16AD0A62" w14:textId="77777777" w:rsidR="0050478B" w:rsidRDefault="0050478B" w:rsidP="0050478B">
      <w:pPr>
        <w:spacing w:line="360" w:lineRule="auto"/>
        <w:rPr>
          <w:rFonts w:ascii="Helvetica" w:hAnsi="Helvetica" w:cs="Helvetica"/>
        </w:rPr>
      </w:pPr>
    </w:p>
    <w:p w14:paraId="07740382" w14:textId="77777777" w:rsidR="0050478B" w:rsidRDefault="0050478B" w:rsidP="0050478B">
      <w:pPr>
        <w:spacing w:line="360" w:lineRule="auto"/>
        <w:rPr>
          <w:rFonts w:ascii="Helvetica" w:hAnsi="Helvetica" w:cs="Helvetica"/>
        </w:rPr>
      </w:pPr>
    </w:p>
    <w:p w14:paraId="08B744A8" w14:textId="77777777" w:rsidR="0050478B" w:rsidRDefault="0050478B" w:rsidP="0050478B">
      <w:pPr>
        <w:spacing w:line="360" w:lineRule="auto"/>
        <w:rPr>
          <w:rFonts w:ascii="Helvetica" w:hAnsi="Helvetica" w:cs="Helvetica"/>
        </w:rPr>
      </w:pPr>
    </w:p>
    <w:p w14:paraId="79D19DDF" w14:textId="77777777" w:rsidR="0050478B" w:rsidRDefault="0050478B" w:rsidP="0050478B">
      <w:pPr>
        <w:spacing w:line="360" w:lineRule="auto"/>
        <w:rPr>
          <w:rFonts w:ascii="Helvetica" w:hAnsi="Helvetica" w:cs="Helvetica"/>
        </w:rPr>
      </w:pPr>
    </w:p>
    <w:p w14:paraId="79A260BB" w14:textId="77777777" w:rsidR="0050478B" w:rsidRDefault="0050478B" w:rsidP="0050478B">
      <w:pPr>
        <w:spacing w:line="360" w:lineRule="auto"/>
        <w:rPr>
          <w:rFonts w:ascii="Helvetica" w:hAnsi="Helvetica" w:cs="Helvetica"/>
        </w:rPr>
      </w:pPr>
    </w:p>
    <w:p w14:paraId="6565D55A" w14:textId="77777777" w:rsidR="0050478B" w:rsidRDefault="0050478B" w:rsidP="0050478B">
      <w:pPr>
        <w:spacing w:line="360" w:lineRule="auto"/>
        <w:rPr>
          <w:rFonts w:ascii="Helvetica" w:hAnsi="Helvetica" w:cs="Helvetica"/>
        </w:rPr>
      </w:pPr>
    </w:p>
    <w:p w14:paraId="0EB6BB6F" w14:textId="77777777" w:rsidR="0050478B" w:rsidRDefault="0050478B" w:rsidP="0050478B">
      <w:pPr>
        <w:spacing w:line="360" w:lineRule="auto"/>
        <w:rPr>
          <w:rFonts w:ascii="Helvetica" w:hAnsi="Helvetica" w:cs="Helvetica"/>
        </w:rPr>
      </w:pPr>
    </w:p>
    <w:p w14:paraId="0ABEE65A" w14:textId="77777777" w:rsidR="0050478B" w:rsidRPr="0050478B" w:rsidRDefault="0050478B" w:rsidP="0050478B">
      <w:pPr>
        <w:spacing w:line="360" w:lineRule="auto"/>
        <w:rPr>
          <w:rFonts w:ascii="Helvetica" w:hAnsi="Helvetica" w:cs="Helvetica"/>
        </w:rPr>
      </w:pPr>
    </w:p>
    <w:p w14:paraId="792709C8" w14:textId="635FF984" w:rsidR="00FB2C52" w:rsidRDefault="00B97544" w:rsidP="00FB2C52">
      <w:pPr>
        <w:pStyle w:val="Heading1"/>
        <w:rPr>
          <w:rFonts w:ascii="Helvetica" w:hAnsi="Helvetica" w:cs="Times New Roman"/>
        </w:rPr>
      </w:pPr>
      <w:r w:rsidRPr="00041808">
        <w:rPr>
          <w:rFonts w:ascii="Helvetica" w:hAnsi="Helvetica" w:cs="Times New Roman"/>
        </w:rPr>
        <w:t xml:space="preserve">Use </w:t>
      </w:r>
      <w:r w:rsidR="00960485" w:rsidRPr="00041808">
        <w:rPr>
          <w:rFonts w:ascii="Helvetica" w:hAnsi="Helvetica" w:cs="Times New Roman"/>
        </w:rPr>
        <w:t>Case</w:t>
      </w:r>
      <w:bookmarkEnd w:id="12"/>
      <w:r w:rsidR="0050478B">
        <w:rPr>
          <w:rFonts w:ascii="Helvetica" w:hAnsi="Helvetica" w:cs="Times New Roman"/>
        </w:rPr>
        <w:t>:</w:t>
      </w:r>
    </w:p>
    <w:p w14:paraId="04282216" w14:textId="77777777" w:rsidR="001321AF" w:rsidRDefault="001321AF" w:rsidP="001321AF"/>
    <w:p w14:paraId="12B0526E" w14:textId="77777777" w:rsidR="001321AF" w:rsidRDefault="001321AF" w:rsidP="001321AF"/>
    <w:p w14:paraId="5C24BA48" w14:textId="77777777" w:rsidR="0050478B" w:rsidRPr="001321AF" w:rsidRDefault="0050478B" w:rsidP="001321AF"/>
    <w:p w14:paraId="042F83E0" w14:textId="77777777" w:rsidR="00FB2C52" w:rsidRPr="00041808" w:rsidRDefault="00FB2C52" w:rsidP="00FB2C52">
      <w:pPr>
        <w:rPr>
          <w:rFonts w:ascii="Helvetica" w:hAnsi="Helvetica" w:cs="Times New Roman"/>
        </w:rPr>
      </w:pPr>
    </w:p>
    <w:tbl>
      <w:tblPr>
        <w:tblStyle w:val="TableGrid"/>
        <w:tblpPr w:leftFromText="141" w:rightFromText="141" w:vertAnchor="text" w:horzAnchor="margin" w:tblpY="144"/>
        <w:tblW w:w="9351" w:type="dxa"/>
        <w:tblLook w:val="04A0" w:firstRow="1" w:lastRow="0" w:firstColumn="1" w:lastColumn="0" w:noHBand="0" w:noVBand="1"/>
      </w:tblPr>
      <w:tblGrid>
        <w:gridCol w:w="3964"/>
        <w:gridCol w:w="5387"/>
      </w:tblGrid>
      <w:tr w:rsidR="00960485" w:rsidRPr="00041808" w14:paraId="5D8CA66E" w14:textId="77777777" w:rsidTr="00960485">
        <w:trPr>
          <w:trHeight w:val="389"/>
        </w:trPr>
        <w:tc>
          <w:tcPr>
            <w:tcW w:w="3964" w:type="dxa"/>
            <w:shd w:val="clear" w:color="auto" w:fill="262626" w:themeFill="text1" w:themeFillTint="D9"/>
          </w:tcPr>
          <w:p w14:paraId="34A9302B" w14:textId="77777777" w:rsidR="00960485" w:rsidRPr="00041808" w:rsidRDefault="00960485" w:rsidP="00960485">
            <w:pPr>
              <w:rPr>
                <w:rFonts w:ascii="Helvetica" w:hAnsi="Helvetica" w:cs="Times New Roman"/>
              </w:rPr>
            </w:pPr>
            <w:r w:rsidRPr="00041808">
              <w:rPr>
                <w:rFonts w:ascii="Helvetica" w:hAnsi="Helvetica" w:cs="Times New Roman"/>
              </w:rPr>
              <w:t>Aktører:</w:t>
            </w:r>
          </w:p>
        </w:tc>
        <w:tc>
          <w:tcPr>
            <w:tcW w:w="5387" w:type="dxa"/>
            <w:shd w:val="clear" w:color="auto" w:fill="262626" w:themeFill="text1" w:themeFillTint="D9"/>
          </w:tcPr>
          <w:p w14:paraId="59A9AE32" w14:textId="77777777" w:rsidR="00960485" w:rsidRPr="00041808" w:rsidRDefault="00960485" w:rsidP="00960485">
            <w:pPr>
              <w:rPr>
                <w:rFonts w:ascii="Helvetica" w:hAnsi="Helvetica" w:cs="Times New Roman"/>
              </w:rPr>
            </w:pPr>
            <w:r w:rsidRPr="00041808">
              <w:rPr>
                <w:rFonts w:ascii="Helvetica" w:hAnsi="Helvetica" w:cs="Times New Roman"/>
              </w:rPr>
              <w:t>Beskrivelse:</w:t>
            </w:r>
          </w:p>
        </w:tc>
      </w:tr>
      <w:tr w:rsidR="00960485" w:rsidRPr="00041808" w14:paraId="42DDEBCC" w14:textId="77777777" w:rsidTr="00960485">
        <w:trPr>
          <w:trHeight w:val="369"/>
        </w:trPr>
        <w:tc>
          <w:tcPr>
            <w:tcW w:w="3964" w:type="dxa"/>
          </w:tcPr>
          <w:p w14:paraId="77D9A3DF" w14:textId="77777777" w:rsidR="00960485" w:rsidRPr="00041808" w:rsidRDefault="00960485" w:rsidP="00960485">
            <w:pPr>
              <w:rPr>
                <w:rFonts w:ascii="Helvetica" w:hAnsi="Helvetica" w:cs="Times New Roman"/>
              </w:rPr>
            </w:pPr>
            <w:r w:rsidRPr="00041808">
              <w:rPr>
                <w:rFonts w:ascii="Helvetica" w:hAnsi="Helvetica" w:cs="Times New Roman"/>
              </w:rPr>
              <w:t>Studenter</w:t>
            </w:r>
          </w:p>
        </w:tc>
        <w:tc>
          <w:tcPr>
            <w:tcW w:w="5387" w:type="dxa"/>
          </w:tcPr>
          <w:p w14:paraId="7370A103" w14:textId="77777777" w:rsidR="00960485" w:rsidRPr="00041808" w:rsidRDefault="00960485" w:rsidP="00960485">
            <w:pPr>
              <w:rPr>
                <w:rFonts w:ascii="Helvetica" w:hAnsi="Helvetica" w:cs="Times New Roman"/>
              </w:rPr>
            </w:pPr>
            <w:r w:rsidRPr="00041808">
              <w:rPr>
                <w:rFonts w:ascii="Helvetica" w:hAnsi="Helvetica" w:cs="Times New Roman"/>
              </w:rPr>
              <w:t>Hovedbrukere av tjenesten.</w:t>
            </w:r>
          </w:p>
        </w:tc>
      </w:tr>
      <w:tr w:rsidR="00960485" w:rsidRPr="00041808" w14:paraId="427222CA" w14:textId="77777777" w:rsidTr="00960485">
        <w:trPr>
          <w:trHeight w:val="389"/>
        </w:trPr>
        <w:tc>
          <w:tcPr>
            <w:tcW w:w="3964" w:type="dxa"/>
          </w:tcPr>
          <w:p w14:paraId="56ABC6C0" w14:textId="77777777" w:rsidR="00960485" w:rsidRPr="00041808" w:rsidRDefault="00960485" w:rsidP="00960485">
            <w:pPr>
              <w:rPr>
                <w:rFonts w:ascii="Helvetica" w:hAnsi="Helvetica" w:cs="Times New Roman"/>
              </w:rPr>
            </w:pPr>
            <w:r w:rsidRPr="00041808">
              <w:rPr>
                <w:rFonts w:ascii="Helvetica" w:hAnsi="Helvetica" w:cs="Times New Roman"/>
              </w:rPr>
              <w:t>Ansatte:</w:t>
            </w:r>
          </w:p>
        </w:tc>
        <w:tc>
          <w:tcPr>
            <w:tcW w:w="5387" w:type="dxa"/>
          </w:tcPr>
          <w:p w14:paraId="16F4A532" w14:textId="77777777" w:rsidR="00960485" w:rsidRPr="00041808" w:rsidRDefault="00960485" w:rsidP="00960485">
            <w:pPr>
              <w:rPr>
                <w:rFonts w:ascii="Helvetica" w:hAnsi="Helvetica" w:cs="Times New Roman"/>
              </w:rPr>
            </w:pPr>
            <w:r w:rsidRPr="00041808">
              <w:rPr>
                <w:rFonts w:ascii="Helvetica" w:hAnsi="Helvetica" w:cs="Times New Roman"/>
              </w:rPr>
              <w:t>Ansatte og tillitsvalgte/AU studenter med fler rettigheter enn en standardstudent</w:t>
            </w:r>
          </w:p>
        </w:tc>
      </w:tr>
      <w:tr w:rsidR="00960485" w:rsidRPr="00041808" w14:paraId="113CA936" w14:textId="77777777" w:rsidTr="00960485">
        <w:trPr>
          <w:trHeight w:val="369"/>
        </w:trPr>
        <w:tc>
          <w:tcPr>
            <w:tcW w:w="3964" w:type="dxa"/>
          </w:tcPr>
          <w:p w14:paraId="2FAD7EFE" w14:textId="77777777" w:rsidR="00960485" w:rsidRPr="00041808" w:rsidRDefault="00960485" w:rsidP="00960485">
            <w:pPr>
              <w:rPr>
                <w:rFonts w:ascii="Helvetica" w:hAnsi="Helvetica" w:cs="Times New Roman"/>
              </w:rPr>
            </w:pPr>
            <w:r w:rsidRPr="00041808">
              <w:rPr>
                <w:rFonts w:ascii="Helvetica" w:hAnsi="Helvetica" w:cs="Times New Roman"/>
              </w:rPr>
              <w:t>Hovedadmin: (Bibliotekar?)</w:t>
            </w:r>
          </w:p>
        </w:tc>
        <w:tc>
          <w:tcPr>
            <w:tcW w:w="5387" w:type="dxa"/>
          </w:tcPr>
          <w:p w14:paraId="2DEDA76C" w14:textId="77777777" w:rsidR="00960485" w:rsidRPr="00041808" w:rsidRDefault="00960485" w:rsidP="00960485">
            <w:pPr>
              <w:rPr>
                <w:rFonts w:ascii="Helvetica" w:hAnsi="Helvetica" w:cs="Times New Roman"/>
              </w:rPr>
            </w:pPr>
            <w:r w:rsidRPr="00041808">
              <w:rPr>
                <w:rFonts w:ascii="Helvetica" w:hAnsi="Helvetica" w:cs="Times New Roman"/>
              </w:rPr>
              <w:t>Bookingens svar på God Almighty</w:t>
            </w:r>
          </w:p>
        </w:tc>
      </w:tr>
    </w:tbl>
    <w:p w14:paraId="13805630" w14:textId="77777777" w:rsidR="001321AF" w:rsidRDefault="001321AF" w:rsidP="00083E4E">
      <w:pPr>
        <w:rPr>
          <w:rFonts w:ascii="Helvetica" w:hAnsi="Helvetica" w:cs="Times New Roman"/>
        </w:rPr>
      </w:pPr>
    </w:p>
    <w:p w14:paraId="3CFBDF8F" w14:textId="77777777" w:rsidR="0050478B" w:rsidRDefault="0050478B" w:rsidP="00083E4E">
      <w:pPr>
        <w:rPr>
          <w:rFonts w:ascii="Helvetica" w:hAnsi="Helvetica" w:cs="Times New Roman"/>
        </w:rPr>
      </w:pPr>
    </w:p>
    <w:p w14:paraId="25BC53EE" w14:textId="77777777" w:rsidR="0050478B" w:rsidRDefault="0050478B" w:rsidP="00083E4E">
      <w:pPr>
        <w:rPr>
          <w:rFonts w:ascii="Helvetica" w:hAnsi="Helvetica" w:cs="Times New Roman"/>
        </w:rPr>
      </w:pPr>
    </w:p>
    <w:p w14:paraId="44ECA947" w14:textId="77777777" w:rsidR="0050478B" w:rsidRDefault="0050478B" w:rsidP="00083E4E">
      <w:pPr>
        <w:rPr>
          <w:rFonts w:ascii="Helvetica" w:hAnsi="Helvetica" w:cs="Times New Roman"/>
        </w:rPr>
      </w:pPr>
    </w:p>
    <w:p w14:paraId="4626DE23" w14:textId="77777777" w:rsidR="0050478B" w:rsidRPr="00041808" w:rsidRDefault="0050478B" w:rsidP="00083E4E">
      <w:pPr>
        <w:rPr>
          <w:rFonts w:ascii="Helvetica" w:hAnsi="Helvetica" w:cs="Times New Roman"/>
        </w:rPr>
      </w:pPr>
    </w:p>
    <w:p w14:paraId="58F474CE" w14:textId="77777777" w:rsidR="00731DA3" w:rsidRPr="00041808" w:rsidRDefault="00731DA3"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78642D6F" w14:textId="77777777" w:rsidTr="00083E4E">
        <w:trPr>
          <w:trHeight w:val="389"/>
        </w:trPr>
        <w:tc>
          <w:tcPr>
            <w:tcW w:w="4028" w:type="dxa"/>
            <w:shd w:val="clear" w:color="auto" w:fill="262626" w:themeFill="text1" w:themeFillTint="D9"/>
          </w:tcPr>
          <w:p w14:paraId="386B982C" w14:textId="77777777" w:rsidR="00083E4E" w:rsidRPr="00041808" w:rsidRDefault="00083E4E" w:rsidP="00083E4E">
            <w:pPr>
              <w:rPr>
                <w:rFonts w:ascii="Helvetica" w:hAnsi="Helvetica" w:cs="Times New Roman"/>
              </w:rPr>
            </w:pPr>
            <w:r w:rsidRPr="00041808">
              <w:rPr>
                <w:rFonts w:ascii="Helvetica" w:hAnsi="Helvetica" w:cs="Times New Roman"/>
              </w:rPr>
              <w:t>Use Case:</w:t>
            </w:r>
          </w:p>
        </w:tc>
        <w:tc>
          <w:tcPr>
            <w:tcW w:w="5323" w:type="dxa"/>
            <w:shd w:val="clear" w:color="auto" w:fill="262626" w:themeFill="text1" w:themeFillTint="D9"/>
          </w:tcPr>
          <w:p w14:paraId="12B9AE66" w14:textId="77777777" w:rsidR="00083E4E" w:rsidRPr="00041808" w:rsidRDefault="00083E4E" w:rsidP="00083E4E">
            <w:pPr>
              <w:rPr>
                <w:rFonts w:ascii="Helvetica" w:hAnsi="Helvetica" w:cs="Times New Roman"/>
              </w:rPr>
            </w:pPr>
            <w:r w:rsidRPr="00041808">
              <w:rPr>
                <w:rFonts w:ascii="Helvetica" w:hAnsi="Helvetica" w:cs="Times New Roman"/>
              </w:rPr>
              <w:t>Inlogging</w:t>
            </w:r>
          </w:p>
        </w:tc>
      </w:tr>
      <w:tr w:rsidR="00083E4E" w:rsidRPr="00041808" w14:paraId="1D74EA36" w14:textId="77777777" w:rsidTr="00083E4E">
        <w:trPr>
          <w:trHeight w:val="369"/>
        </w:trPr>
        <w:tc>
          <w:tcPr>
            <w:tcW w:w="4028" w:type="dxa"/>
          </w:tcPr>
          <w:p w14:paraId="362FE5E0"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6692813D" w14:textId="48B061BE" w:rsidR="00083E4E" w:rsidRPr="00041808" w:rsidRDefault="00035454" w:rsidP="00083E4E">
            <w:pPr>
              <w:rPr>
                <w:rFonts w:ascii="Helvetica" w:hAnsi="Helvetica" w:cs="Times New Roman"/>
              </w:rPr>
            </w:pPr>
            <w:r>
              <w:rPr>
                <w:rFonts w:ascii="Helvetica" w:hAnsi="Helvetica" w:cs="Times New Roman"/>
              </w:rPr>
              <w:t>Studenter og ansatte</w:t>
            </w:r>
            <w:r w:rsidR="00083E4E" w:rsidRPr="00041808">
              <w:rPr>
                <w:rFonts w:ascii="Helvetica" w:hAnsi="Helvetica" w:cs="Times New Roman"/>
              </w:rPr>
              <w:t xml:space="preserve"> ved W-ACT Oslo.</w:t>
            </w:r>
          </w:p>
        </w:tc>
      </w:tr>
      <w:tr w:rsidR="00083E4E" w:rsidRPr="00041808" w14:paraId="53111BC3" w14:textId="77777777" w:rsidTr="00083E4E">
        <w:trPr>
          <w:trHeight w:val="389"/>
        </w:trPr>
        <w:tc>
          <w:tcPr>
            <w:tcW w:w="4028" w:type="dxa"/>
          </w:tcPr>
          <w:p w14:paraId="2949E66C"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131977AE" w14:textId="77777777" w:rsidR="00083E4E" w:rsidRPr="00041808" w:rsidRDefault="00083E4E" w:rsidP="00083E4E">
            <w:pPr>
              <w:rPr>
                <w:rFonts w:ascii="Helvetica" w:hAnsi="Helvetica" w:cs="Times New Roman"/>
              </w:rPr>
            </w:pPr>
            <w:r w:rsidRPr="00041808">
              <w:rPr>
                <w:rFonts w:ascii="Helvetica" w:hAnsi="Helvetica" w:cs="Times New Roman"/>
              </w:rPr>
              <w:t>Innlogging med eksisterende bruker-id ved hovedsiden. Og et alternativt innloggingsvindu for ansatte+. Gir tilgang til booking.</w:t>
            </w:r>
          </w:p>
        </w:tc>
      </w:tr>
      <w:tr w:rsidR="00083E4E" w:rsidRPr="00041808" w14:paraId="5EA0CA99" w14:textId="77777777" w:rsidTr="00083E4E">
        <w:trPr>
          <w:trHeight w:val="369"/>
        </w:trPr>
        <w:tc>
          <w:tcPr>
            <w:tcW w:w="4028" w:type="dxa"/>
          </w:tcPr>
          <w:p w14:paraId="5262E19A"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3675C203" w14:textId="77777777" w:rsidR="00083E4E" w:rsidRPr="00041808" w:rsidRDefault="00083E4E" w:rsidP="00083E4E">
            <w:pPr>
              <w:rPr>
                <w:rFonts w:ascii="Helvetica" w:hAnsi="Helvetica" w:cs="Times New Roman"/>
              </w:rPr>
            </w:pPr>
            <w:r w:rsidRPr="00041808">
              <w:rPr>
                <w:rFonts w:ascii="Helvetica" w:hAnsi="Helvetica" w:cs="Times New Roman"/>
              </w:rPr>
              <w:t>Tilgang til internett.</w:t>
            </w:r>
          </w:p>
        </w:tc>
      </w:tr>
      <w:tr w:rsidR="00083E4E" w:rsidRPr="00041808" w14:paraId="0A806830" w14:textId="77777777" w:rsidTr="00083E4E">
        <w:trPr>
          <w:trHeight w:val="389"/>
        </w:trPr>
        <w:tc>
          <w:tcPr>
            <w:tcW w:w="4028" w:type="dxa"/>
          </w:tcPr>
          <w:p w14:paraId="598943C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01FAB863" w14:textId="77777777" w:rsidR="00083E4E" w:rsidRPr="00041808" w:rsidRDefault="00083E4E" w:rsidP="00083E4E">
            <w:pPr>
              <w:rPr>
                <w:rFonts w:ascii="Helvetica" w:hAnsi="Helvetica" w:cs="Times New Roman"/>
              </w:rPr>
            </w:pPr>
            <w:r w:rsidRPr="00041808">
              <w:rPr>
                <w:rFonts w:ascii="Helvetica" w:hAnsi="Helvetica" w:cs="Times New Roman"/>
              </w:rPr>
              <w:t xml:space="preserve">Skriv inn bruker-id og passord for å få tilgang på systemet. </w:t>
            </w:r>
          </w:p>
        </w:tc>
      </w:tr>
      <w:tr w:rsidR="00083E4E" w:rsidRPr="00041808" w14:paraId="1F38B97E" w14:textId="77777777" w:rsidTr="00083E4E">
        <w:trPr>
          <w:trHeight w:val="369"/>
        </w:trPr>
        <w:tc>
          <w:tcPr>
            <w:tcW w:w="4028" w:type="dxa"/>
          </w:tcPr>
          <w:p w14:paraId="7B29B215"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09A1CCC1" w14:textId="79E22FCD" w:rsidR="00083E4E" w:rsidRPr="00041808" w:rsidRDefault="00731DA3" w:rsidP="00083E4E">
            <w:pPr>
              <w:rPr>
                <w:rFonts w:ascii="Helvetica" w:hAnsi="Helvetica" w:cs="Times New Roman"/>
              </w:rPr>
            </w:pPr>
            <w:r>
              <w:rPr>
                <w:rFonts w:ascii="Helvetica" w:hAnsi="Helvetica" w:cs="Times New Roman"/>
              </w:rPr>
              <w:t>Ansatte</w:t>
            </w:r>
            <w:r w:rsidR="00083E4E" w:rsidRPr="00041808">
              <w:rPr>
                <w:rFonts w:ascii="Helvetica" w:hAnsi="Helvetica" w:cs="Times New Roman"/>
              </w:rPr>
              <w:t xml:space="preserve"> vil følge standard utføring, men bli gitt flere rettigheter etterfulgt av innlogging. </w:t>
            </w:r>
          </w:p>
        </w:tc>
      </w:tr>
      <w:tr w:rsidR="00083E4E" w:rsidRPr="00041808" w14:paraId="19F317E0" w14:textId="77777777" w:rsidTr="00083E4E">
        <w:trPr>
          <w:trHeight w:val="369"/>
        </w:trPr>
        <w:tc>
          <w:tcPr>
            <w:tcW w:w="4028" w:type="dxa"/>
          </w:tcPr>
          <w:p w14:paraId="5E30E526"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14D3BC7F" w14:textId="77777777" w:rsidR="00083E4E" w:rsidRPr="00041808" w:rsidRDefault="00083E4E" w:rsidP="00083E4E">
            <w:pPr>
              <w:rPr>
                <w:rFonts w:ascii="Helvetica" w:hAnsi="Helvetica" w:cs="Times New Roman"/>
              </w:rPr>
            </w:pPr>
            <w:r w:rsidRPr="00041808">
              <w:rPr>
                <w:rFonts w:ascii="Helvetica" w:hAnsi="Helvetica" w:cs="Times New Roman"/>
              </w:rPr>
              <w:t xml:space="preserve">Du har blitt logget inn, og har tilgang til bookingoversikten. </w:t>
            </w:r>
          </w:p>
        </w:tc>
      </w:tr>
    </w:tbl>
    <w:p w14:paraId="5B17326A" w14:textId="77777777" w:rsidR="00083E4E" w:rsidRDefault="00083E4E" w:rsidP="00083E4E">
      <w:pPr>
        <w:rPr>
          <w:rFonts w:ascii="Helvetica" w:hAnsi="Helvetica" w:cs="Times New Roman"/>
        </w:rPr>
      </w:pPr>
      <w:r w:rsidRPr="00041808">
        <w:rPr>
          <w:rFonts w:ascii="Helvetica" w:hAnsi="Helvetica" w:cs="Times New Roman"/>
        </w:rPr>
        <w:t xml:space="preserve"> </w:t>
      </w:r>
    </w:p>
    <w:p w14:paraId="289AE29D" w14:textId="77777777" w:rsidR="00731DA3" w:rsidRDefault="00731DA3" w:rsidP="00083E4E">
      <w:pPr>
        <w:rPr>
          <w:rFonts w:ascii="Helvetica" w:hAnsi="Helvetica" w:cs="Times New Roman"/>
        </w:rPr>
      </w:pPr>
    </w:p>
    <w:p w14:paraId="3D77193F" w14:textId="77777777" w:rsidR="001321AF" w:rsidRDefault="001321AF" w:rsidP="00083E4E">
      <w:pPr>
        <w:rPr>
          <w:rFonts w:ascii="Helvetica" w:hAnsi="Helvetica" w:cs="Times New Roman"/>
        </w:rPr>
      </w:pPr>
    </w:p>
    <w:p w14:paraId="0F418EB1" w14:textId="77777777" w:rsidR="001321AF" w:rsidRDefault="001321AF" w:rsidP="00083E4E">
      <w:pPr>
        <w:rPr>
          <w:rFonts w:ascii="Helvetica" w:hAnsi="Helvetica" w:cs="Times New Roman"/>
        </w:rPr>
      </w:pPr>
    </w:p>
    <w:p w14:paraId="610BCFA0" w14:textId="77777777" w:rsidR="001321AF" w:rsidRDefault="001321AF" w:rsidP="00083E4E">
      <w:pPr>
        <w:rPr>
          <w:rFonts w:ascii="Helvetica" w:hAnsi="Helvetica" w:cs="Times New Roman"/>
        </w:rPr>
      </w:pPr>
    </w:p>
    <w:p w14:paraId="1D106D5D" w14:textId="77777777" w:rsidR="001321AF" w:rsidRPr="00041808" w:rsidRDefault="001321AF"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4556040D" w14:textId="77777777" w:rsidTr="00083E4E">
        <w:trPr>
          <w:trHeight w:val="389"/>
        </w:trPr>
        <w:tc>
          <w:tcPr>
            <w:tcW w:w="4028" w:type="dxa"/>
            <w:shd w:val="clear" w:color="auto" w:fill="262626" w:themeFill="text1" w:themeFillTint="D9"/>
          </w:tcPr>
          <w:p w14:paraId="23F605AB" w14:textId="77777777" w:rsidR="00083E4E" w:rsidRPr="00041808" w:rsidRDefault="00083E4E" w:rsidP="00083E4E">
            <w:pPr>
              <w:rPr>
                <w:rFonts w:ascii="Helvetica" w:hAnsi="Helvetica" w:cs="Times New Roman"/>
              </w:rPr>
            </w:pPr>
            <w:r w:rsidRPr="00041808">
              <w:rPr>
                <w:rFonts w:ascii="Helvetica" w:hAnsi="Helvetica" w:cs="Times New Roman"/>
              </w:rPr>
              <w:t>Use Case:</w:t>
            </w:r>
          </w:p>
        </w:tc>
        <w:tc>
          <w:tcPr>
            <w:tcW w:w="5323" w:type="dxa"/>
            <w:shd w:val="clear" w:color="auto" w:fill="262626" w:themeFill="text1" w:themeFillTint="D9"/>
          </w:tcPr>
          <w:p w14:paraId="30443FF2" w14:textId="77777777" w:rsidR="00083E4E" w:rsidRPr="00041808" w:rsidRDefault="00083E4E" w:rsidP="00083E4E">
            <w:pPr>
              <w:rPr>
                <w:rFonts w:ascii="Helvetica" w:hAnsi="Helvetica" w:cs="Times New Roman"/>
              </w:rPr>
            </w:pPr>
            <w:r w:rsidRPr="00041808">
              <w:rPr>
                <w:rFonts w:ascii="Helvetica" w:hAnsi="Helvetica" w:cs="Times New Roman"/>
              </w:rPr>
              <w:t>Utlogging:</w:t>
            </w:r>
          </w:p>
        </w:tc>
      </w:tr>
      <w:tr w:rsidR="00083E4E" w:rsidRPr="00041808" w14:paraId="1DA2D04B" w14:textId="77777777" w:rsidTr="00083E4E">
        <w:trPr>
          <w:trHeight w:val="369"/>
        </w:trPr>
        <w:tc>
          <w:tcPr>
            <w:tcW w:w="4028" w:type="dxa"/>
          </w:tcPr>
          <w:p w14:paraId="0FE63819"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0E02D49A" w14:textId="45087C5D" w:rsidR="00083E4E" w:rsidRPr="00041808" w:rsidRDefault="00035454" w:rsidP="00083E4E">
            <w:pPr>
              <w:rPr>
                <w:rFonts w:ascii="Helvetica" w:hAnsi="Helvetica" w:cs="Times New Roman"/>
              </w:rPr>
            </w:pPr>
            <w:r>
              <w:rPr>
                <w:rFonts w:ascii="Helvetica" w:hAnsi="Helvetica" w:cs="Times New Roman"/>
              </w:rPr>
              <w:t xml:space="preserve">Studenter og ansatte </w:t>
            </w:r>
            <w:r w:rsidR="00083E4E" w:rsidRPr="00041808">
              <w:rPr>
                <w:rFonts w:ascii="Helvetica" w:hAnsi="Helvetica" w:cs="Times New Roman"/>
              </w:rPr>
              <w:t>ved W-ACT Oslo.</w:t>
            </w:r>
          </w:p>
        </w:tc>
      </w:tr>
      <w:tr w:rsidR="00083E4E" w:rsidRPr="00041808" w14:paraId="29ABF1E4" w14:textId="77777777" w:rsidTr="00083E4E">
        <w:trPr>
          <w:trHeight w:val="389"/>
        </w:trPr>
        <w:tc>
          <w:tcPr>
            <w:tcW w:w="4028" w:type="dxa"/>
          </w:tcPr>
          <w:p w14:paraId="0A1D9781"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2C49E391" w14:textId="77777777" w:rsidR="00083E4E" w:rsidRPr="00041808" w:rsidRDefault="00083E4E" w:rsidP="00083E4E">
            <w:pPr>
              <w:rPr>
                <w:rFonts w:ascii="Helvetica" w:hAnsi="Helvetica" w:cs="Times New Roman"/>
              </w:rPr>
            </w:pPr>
            <w:r w:rsidRPr="00041808">
              <w:rPr>
                <w:rFonts w:ascii="Helvetica" w:hAnsi="Helvetica" w:cs="Times New Roman"/>
              </w:rPr>
              <w:t xml:space="preserve">Tillater brukeren til å gå ut av systemet. </w:t>
            </w:r>
          </w:p>
        </w:tc>
      </w:tr>
      <w:tr w:rsidR="00083E4E" w:rsidRPr="00041808" w14:paraId="55616FD5" w14:textId="77777777" w:rsidTr="00083E4E">
        <w:trPr>
          <w:trHeight w:val="369"/>
        </w:trPr>
        <w:tc>
          <w:tcPr>
            <w:tcW w:w="4028" w:type="dxa"/>
          </w:tcPr>
          <w:p w14:paraId="446B84DB"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6BD494E8" w14:textId="77777777" w:rsidR="00083E4E" w:rsidRPr="00041808" w:rsidRDefault="00083E4E" w:rsidP="00083E4E">
            <w:pPr>
              <w:rPr>
                <w:rFonts w:ascii="Helvetica" w:hAnsi="Helvetica" w:cs="Times New Roman"/>
              </w:rPr>
            </w:pPr>
            <w:r w:rsidRPr="00041808">
              <w:rPr>
                <w:rFonts w:ascii="Helvetica" w:hAnsi="Helvetica" w:cs="Times New Roman"/>
              </w:rPr>
              <w:t xml:space="preserve">Tilgang til internett og en bruker som er logget inn i systemet. </w:t>
            </w:r>
          </w:p>
        </w:tc>
      </w:tr>
      <w:tr w:rsidR="00083E4E" w:rsidRPr="00041808" w14:paraId="21638718" w14:textId="77777777" w:rsidTr="00083E4E">
        <w:trPr>
          <w:trHeight w:val="389"/>
        </w:trPr>
        <w:tc>
          <w:tcPr>
            <w:tcW w:w="4028" w:type="dxa"/>
          </w:tcPr>
          <w:p w14:paraId="160C196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6937EBF2" w14:textId="77777777" w:rsidR="00083E4E" w:rsidRPr="00041808" w:rsidRDefault="00083E4E" w:rsidP="00083E4E">
            <w:pPr>
              <w:rPr>
                <w:rFonts w:ascii="Helvetica" w:hAnsi="Helvetica" w:cs="Times New Roman"/>
              </w:rPr>
            </w:pPr>
            <w:r w:rsidRPr="00041808">
              <w:rPr>
                <w:rFonts w:ascii="Helvetica" w:hAnsi="Helvetica" w:cs="Times New Roman"/>
              </w:rPr>
              <w:t xml:space="preserve">Lokaliser «Logg Ut» knappen og trykk på den. </w:t>
            </w:r>
          </w:p>
        </w:tc>
      </w:tr>
      <w:tr w:rsidR="00083E4E" w:rsidRPr="00041808" w14:paraId="5CCBAF5A" w14:textId="77777777" w:rsidTr="00083E4E">
        <w:trPr>
          <w:trHeight w:val="369"/>
        </w:trPr>
        <w:tc>
          <w:tcPr>
            <w:tcW w:w="4028" w:type="dxa"/>
          </w:tcPr>
          <w:p w14:paraId="024277F1"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4B001252" w14:textId="77777777" w:rsidR="00083E4E" w:rsidRPr="00041808" w:rsidRDefault="00083E4E" w:rsidP="00083E4E">
            <w:pPr>
              <w:rPr>
                <w:rFonts w:ascii="Helvetica" w:hAnsi="Helvetica" w:cs="Times New Roman"/>
              </w:rPr>
            </w:pPr>
            <w:r w:rsidRPr="00041808">
              <w:rPr>
                <w:rFonts w:ascii="Helvetica" w:hAnsi="Helvetica" w:cs="Times New Roman"/>
              </w:rPr>
              <w:t xml:space="preserve">Timeout eller lukk program. </w:t>
            </w:r>
          </w:p>
        </w:tc>
      </w:tr>
      <w:tr w:rsidR="00083E4E" w:rsidRPr="00041808" w14:paraId="77CC98D7" w14:textId="77777777" w:rsidTr="00083E4E">
        <w:trPr>
          <w:trHeight w:val="369"/>
        </w:trPr>
        <w:tc>
          <w:tcPr>
            <w:tcW w:w="4028" w:type="dxa"/>
          </w:tcPr>
          <w:p w14:paraId="0D12FF31"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2CD4B911" w14:textId="77777777" w:rsidR="00083E4E" w:rsidRPr="00041808" w:rsidRDefault="00083E4E" w:rsidP="00083E4E">
            <w:pPr>
              <w:rPr>
                <w:rFonts w:ascii="Helvetica" w:hAnsi="Helvetica" w:cs="Times New Roman"/>
              </w:rPr>
            </w:pPr>
            <w:r w:rsidRPr="00041808">
              <w:rPr>
                <w:rFonts w:ascii="Helvetica" w:hAnsi="Helvetica" w:cs="Times New Roman"/>
              </w:rPr>
              <w:t>Systemet er lukket etter bruk.</w:t>
            </w:r>
          </w:p>
        </w:tc>
      </w:tr>
    </w:tbl>
    <w:p w14:paraId="7F105DDF" w14:textId="77777777" w:rsidR="00083E4E" w:rsidRDefault="00083E4E" w:rsidP="00083E4E">
      <w:pPr>
        <w:rPr>
          <w:rFonts w:ascii="Helvetica" w:hAnsi="Helvetica" w:cs="Times New Roman"/>
        </w:rPr>
      </w:pPr>
    </w:p>
    <w:p w14:paraId="1AF12CBF" w14:textId="77777777" w:rsidR="00083E4E" w:rsidRDefault="00083E4E" w:rsidP="00083E4E">
      <w:pPr>
        <w:rPr>
          <w:rFonts w:ascii="Helvetica" w:hAnsi="Helvetica" w:cs="Times New Roman"/>
        </w:rPr>
      </w:pPr>
    </w:p>
    <w:p w14:paraId="1A405CB5" w14:textId="77777777" w:rsidR="001321AF" w:rsidRDefault="001321AF" w:rsidP="00083E4E">
      <w:pPr>
        <w:rPr>
          <w:rFonts w:ascii="Helvetica" w:hAnsi="Helvetica" w:cs="Times New Roman"/>
        </w:rPr>
      </w:pPr>
    </w:p>
    <w:p w14:paraId="32315004" w14:textId="77777777" w:rsidR="001321AF" w:rsidRDefault="001321AF" w:rsidP="00083E4E">
      <w:pPr>
        <w:rPr>
          <w:rFonts w:ascii="Helvetica" w:hAnsi="Helvetica" w:cs="Times New Roman"/>
        </w:rPr>
      </w:pPr>
    </w:p>
    <w:p w14:paraId="28D76F23" w14:textId="77777777" w:rsidR="001321AF" w:rsidRDefault="001321AF" w:rsidP="00083E4E">
      <w:pPr>
        <w:rPr>
          <w:rFonts w:ascii="Helvetica" w:hAnsi="Helvetica" w:cs="Times New Roman"/>
        </w:rPr>
      </w:pPr>
    </w:p>
    <w:p w14:paraId="6BCF68B4" w14:textId="77777777" w:rsidR="001321AF" w:rsidRDefault="001321AF" w:rsidP="00083E4E">
      <w:pPr>
        <w:rPr>
          <w:rFonts w:ascii="Helvetica" w:hAnsi="Helvetica" w:cs="Times New Roman"/>
        </w:rPr>
      </w:pPr>
    </w:p>
    <w:p w14:paraId="0EF0BD2D" w14:textId="77777777" w:rsidR="001321AF" w:rsidRDefault="001321AF" w:rsidP="00083E4E">
      <w:pPr>
        <w:rPr>
          <w:rFonts w:ascii="Helvetica" w:hAnsi="Helvetica" w:cs="Times New Roman"/>
        </w:rPr>
      </w:pPr>
    </w:p>
    <w:p w14:paraId="44961D85" w14:textId="77777777" w:rsidR="001321AF" w:rsidRDefault="001321AF" w:rsidP="00083E4E">
      <w:pPr>
        <w:rPr>
          <w:rFonts w:ascii="Helvetica" w:hAnsi="Helvetica" w:cs="Times New Roman"/>
        </w:rPr>
      </w:pPr>
    </w:p>
    <w:p w14:paraId="4DF75DAB" w14:textId="77777777" w:rsidR="001321AF" w:rsidRDefault="001321AF" w:rsidP="00083E4E">
      <w:pPr>
        <w:rPr>
          <w:rFonts w:ascii="Helvetica" w:hAnsi="Helvetica" w:cs="Times New Roman"/>
        </w:rPr>
      </w:pPr>
    </w:p>
    <w:p w14:paraId="3B40B8BC" w14:textId="77777777" w:rsidR="0050478B" w:rsidRDefault="0050478B" w:rsidP="00083E4E">
      <w:pPr>
        <w:rPr>
          <w:rFonts w:ascii="Helvetica" w:hAnsi="Helvetica" w:cs="Times New Roman"/>
        </w:rPr>
      </w:pPr>
    </w:p>
    <w:p w14:paraId="7E29633D" w14:textId="77777777" w:rsidR="001321AF" w:rsidRDefault="001321AF" w:rsidP="00083E4E">
      <w:pPr>
        <w:rPr>
          <w:rFonts w:ascii="Helvetica" w:hAnsi="Helvetica" w:cs="Times New Roman"/>
        </w:rPr>
      </w:pPr>
    </w:p>
    <w:p w14:paraId="14D126FB" w14:textId="77777777" w:rsidR="001321AF" w:rsidRDefault="001321AF" w:rsidP="00083E4E">
      <w:pPr>
        <w:rPr>
          <w:rFonts w:ascii="Helvetica" w:hAnsi="Helvetica" w:cs="Times New Roman"/>
        </w:rPr>
      </w:pPr>
    </w:p>
    <w:p w14:paraId="36D11C90" w14:textId="77777777" w:rsidR="001321AF" w:rsidRPr="00041808" w:rsidRDefault="001321AF"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6E68CEBA" w14:textId="77777777" w:rsidTr="00083E4E">
        <w:trPr>
          <w:trHeight w:val="389"/>
        </w:trPr>
        <w:tc>
          <w:tcPr>
            <w:tcW w:w="4028" w:type="dxa"/>
            <w:shd w:val="clear" w:color="auto" w:fill="262626" w:themeFill="text1" w:themeFillTint="D9"/>
          </w:tcPr>
          <w:p w14:paraId="314E5D06" w14:textId="77777777" w:rsidR="00083E4E" w:rsidRPr="00041808" w:rsidRDefault="00083E4E" w:rsidP="00083E4E">
            <w:pPr>
              <w:tabs>
                <w:tab w:val="center" w:pos="1906"/>
              </w:tabs>
              <w:rPr>
                <w:rFonts w:ascii="Helvetica" w:hAnsi="Helvetica" w:cs="Times New Roman"/>
              </w:rPr>
            </w:pPr>
            <w:r w:rsidRPr="00041808">
              <w:rPr>
                <w:rFonts w:ascii="Helvetica" w:hAnsi="Helvetica" w:cs="Times New Roman"/>
              </w:rPr>
              <w:t>Use Case:</w:t>
            </w:r>
            <w:r w:rsidRPr="00041808">
              <w:rPr>
                <w:rFonts w:ascii="Helvetica" w:hAnsi="Helvetica" w:cs="Times New Roman"/>
              </w:rPr>
              <w:tab/>
            </w:r>
          </w:p>
        </w:tc>
        <w:tc>
          <w:tcPr>
            <w:tcW w:w="5323" w:type="dxa"/>
            <w:shd w:val="clear" w:color="auto" w:fill="262626" w:themeFill="text1" w:themeFillTint="D9"/>
          </w:tcPr>
          <w:p w14:paraId="26538D84" w14:textId="77777777" w:rsidR="00083E4E" w:rsidRPr="00041808" w:rsidRDefault="00083E4E" w:rsidP="00083E4E">
            <w:pPr>
              <w:rPr>
                <w:rFonts w:ascii="Helvetica" w:hAnsi="Helvetica" w:cs="Times New Roman"/>
              </w:rPr>
            </w:pPr>
            <w:r w:rsidRPr="00041808">
              <w:rPr>
                <w:rFonts w:ascii="Helvetica" w:hAnsi="Helvetica" w:cs="Times New Roman"/>
              </w:rPr>
              <w:t xml:space="preserve">Oversikt/Vedlikehold. </w:t>
            </w:r>
          </w:p>
        </w:tc>
      </w:tr>
      <w:tr w:rsidR="00083E4E" w:rsidRPr="00041808" w14:paraId="2F7D88CB" w14:textId="77777777" w:rsidTr="00083E4E">
        <w:trPr>
          <w:trHeight w:val="369"/>
        </w:trPr>
        <w:tc>
          <w:tcPr>
            <w:tcW w:w="4028" w:type="dxa"/>
          </w:tcPr>
          <w:p w14:paraId="45CFA43D"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49DC9CF0" w14:textId="77777777" w:rsidR="00083E4E" w:rsidRPr="00041808" w:rsidRDefault="00083E4E" w:rsidP="00083E4E">
            <w:pPr>
              <w:rPr>
                <w:rFonts w:ascii="Helvetica" w:hAnsi="Helvetica" w:cs="Times New Roman"/>
              </w:rPr>
            </w:pPr>
            <w:r w:rsidRPr="00041808">
              <w:rPr>
                <w:rFonts w:ascii="Helvetica" w:hAnsi="Helvetica" w:cs="Times New Roman"/>
              </w:rPr>
              <w:t>Admin</w:t>
            </w:r>
          </w:p>
        </w:tc>
      </w:tr>
      <w:tr w:rsidR="00083E4E" w:rsidRPr="00041808" w14:paraId="33E054B9" w14:textId="77777777" w:rsidTr="00083E4E">
        <w:trPr>
          <w:trHeight w:val="389"/>
        </w:trPr>
        <w:tc>
          <w:tcPr>
            <w:tcW w:w="4028" w:type="dxa"/>
          </w:tcPr>
          <w:p w14:paraId="7DF592E8"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5111D334" w14:textId="77777777" w:rsidR="00083E4E" w:rsidRPr="00041808" w:rsidRDefault="00083E4E" w:rsidP="00083E4E">
            <w:pPr>
              <w:rPr>
                <w:rFonts w:ascii="Helvetica" w:hAnsi="Helvetica" w:cs="Times New Roman"/>
              </w:rPr>
            </w:pPr>
            <w:r w:rsidRPr="00041808">
              <w:rPr>
                <w:rFonts w:ascii="Helvetica" w:hAnsi="Helvetica" w:cs="Times New Roman"/>
              </w:rPr>
              <w:t xml:space="preserve">Admin kan se hva som har blitt booket, når det har blitt booket og hvem som har booket. Admin har i tillegg rettighetene til å endre, forlenge og kansellere bookinger. </w:t>
            </w:r>
          </w:p>
        </w:tc>
      </w:tr>
      <w:tr w:rsidR="00083E4E" w:rsidRPr="00041808" w14:paraId="4F9F6695" w14:textId="77777777" w:rsidTr="00083E4E">
        <w:trPr>
          <w:trHeight w:val="369"/>
        </w:trPr>
        <w:tc>
          <w:tcPr>
            <w:tcW w:w="4028" w:type="dxa"/>
          </w:tcPr>
          <w:p w14:paraId="401F0716" w14:textId="77777777" w:rsidR="00083E4E" w:rsidRPr="00041808" w:rsidRDefault="00083E4E" w:rsidP="00083E4E">
            <w:pPr>
              <w:rPr>
                <w:rFonts w:ascii="Helvetica" w:hAnsi="Helvetica" w:cs="Times New Roman"/>
              </w:rPr>
            </w:pPr>
            <w:r w:rsidRPr="00041808">
              <w:rPr>
                <w:rFonts w:ascii="Helvetica" w:hAnsi="Helvetica" w:cs="Times New Roman"/>
              </w:rPr>
              <w:t>Forbetingelse:</w:t>
            </w:r>
          </w:p>
        </w:tc>
        <w:tc>
          <w:tcPr>
            <w:tcW w:w="5323" w:type="dxa"/>
          </w:tcPr>
          <w:p w14:paraId="015FB495" w14:textId="77777777" w:rsidR="00083E4E" w:rsidRPr="00041808" w:rsidRDefault="00083E4E" w:rsidP="00083E4E">
            <w:pPr>
              <w:rPr>
                <w:rFonts w:ascii="Helvetica" w:hAnsi="Helvetica" w:cs="Times New Roman"/>
              </w:rPr>
            </w:pPr>
            <w:r w:rsidRPr="00041808">
              <w:rPr>
                <w:rFonts w:ascii="Helvetica" w:hAnsi="Helvetica" w:cs="Times New Roman"/>
              </w:rPr>
              <w:t xml:space="preserve">Bruker må ha </w:t>
            </w:r>
            <w:r w:rsidRPr="00041808">
              <w:rPr>
                <w:rFonts w:ascii="Helvetica" w:eastAsiaTheme="minorHAnsi" w:hAnsi="Helvetica" w:cs="Times New Roman"/>
                <w:sz w:val="22"/>
                <w:szCs w:val="22"/>
                <w:lang w:eastAsia="en-US"/>
              </w:rPr>
              <w:t>administratorrettigheter</w:t>
            </w:r>
          </w:p>
        </w:tc>
      </w:tr>
      <w:tr w:rsidR="00083E4E" w:rsidRPr="00E301C9" w14:paraId="0198BB47" w14:textId="77777777" w:rsidTr="00083E4E">
        <w:trPr>
          <w:trHeight w:val="389"/>
        </w:trPr>
        <w:tc>
          <w:tcPr>
            <w:tcW w:w="4028" w:type="dxa"/>
          </w:tcPr>
          <w:p w14:paraId="312F53A6"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7FA8CD5C"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eastAsiaTheme="minorHAnsi" w:hAnsi="Helvetica" w:cs="Times New Roman"/>
                <w:sz w:val="22"/>
                <w:szCs w:val="22"/>
                <w:lang w:eastAsia="en-US"/>
              </w:rPr>
              <w:t>Logge inn med brukernavn og passord.</w:t>
            </w:r>
          </w:p>
          <w:p w14:paraId="09DB3C42"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Gå inn på ønsket innhold</w:t>
            </w:r>
          </w:p>
          <w:p w14:paraId="3AA370F1"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 xml:space="preserve">Rediger ønsket info. </w:t>
            </w:r>
          </w:p>
          <w:p w14:paraId="2B309389" w14:textId="77777777" w:rsidR="00083E4E" w:rsidRPr="00041808" w:rsidRDefault="00083E4E" w:rsidP="00083E4E">
            <w:pPr>
              <w:pStyle w:val="ListParagraph"/>
              <w:numPr>
                <w:ilvl w:val="0"/>
                <w:numId w:val="21"/>
              </w:numPr>
              <w:autoSpaceDE/>
              <w:autoSpaceDN/>
              <w:rPr>
                <w:rFonts w:ascii="Helvetica" w:hAnsi="Helvetica" w:cs="Times New Roman"/>
                <w:lang w:val="en-US"/>
              </w:rPr>
            </w:pPr>
            <w:r w:rsidRPr="00041808">
              <w:rPr>
                <w:rFonts w:ascii="Helvetica" w:hAnsi="Helvetica" w:cs="Times New Roman"/>
                <w:lang w:val="en-US"/>
              </w:rPr>
              <w:t>Exit like the badass you are</w:t>
            </w:r>
          </w:p>
        </w:tc>
      </w:tr>
      <w:tr w:rsidR="00083E4E" w:rsidRPr="00041808" w14:paraId="18674E05" w14:textId="77777777" w:rsidTr="00083E4E">
        <w:trPr>
          <w:trHeight w:val="360"/>
        </w:trPr>
        <w:tc>
          <w:tcPr>
            <w:tcW w:w="4028" w:type="dxa"/>
          </w:tcPr>
          <w:p w14:paraId="5B55315D"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6E539AD2" w14:textId="77777777" w:rsidR="00083E4E" w:rsidRPr="00041808" w:rsidRDefault="00083E4E" w:rsidP="00083E4E">
            <w:pPr>
              <w:rPr>
                <w:rFonts w:ascii="Helvetica" w:hAnsi="Helvetica" w:cs="Times New Roman"/>
              </w:rPr>
            </w:pPr>
            <w:r w:rsidRPr="00041808">
              <w:rPr>
                <w:rFonts w:ascii="Helvetica" w:hAnsi="Helvetica" w:cs="Times New Roman"/>
              </w:rPr>
              <w:t>(ingen)</w:t>
            </w:r>
          </w:p>
        </w:tc>
      </w:tr>
      <w:tr w:rsidR="00083E4E" w:rsidRPr="00041808" w14:paraId="523E1CE6" w14:textId="77777777" w:rsidTr="00083E4E">
        <w:trPr>
          <w:trHeight w:val="369"/>
        </w:trPr>
        <w:tc>
          <w:tcPr>
            <w:tcW w:w="4028" w:type="dxa"/>
          </w:tcPr>
          <w:p w14:paraId="4E28E6AA" w14:textId="77777777" w:rsidR="00083E4E" w:rsidRPr="00041808" w:rsidRDefault="00083E4E" w:rsidP="00083E4E">
            <w:pPr>
              <w:rPr>
                <w:rFonts w:ascii="Helvetica" w:hAnsi="Helvetica" w:cs="Times New Roman"/>
              </w:rPr>
            </w:pPr>
            <w:r w:rsidRPr="00041808">
              <w:rPr>
                <w:rFonts w:ascii="Helvetica" w:hAnsi="Helvetica" w:cs="Times New Roman"/>
              </w:rPr>
              <w:t>Etterbetingelse:</w:t>
            </w:r>
          </w:p>
        </w:tc>
        <w:tc>
          <w:tcPr>
            <w:tcW w:w="5323" w:type="dxa"/>
          </w:tcPr>
          <w:p w14:paraId="1225E13A" w14:textId="77777777" w:rsidR="00083E4E" w:rsidRPr="00041808" w:rsidRDefault="00083E4E" w:rsidP="00083E4E">
            <w:pPr>
              <w:rPr>
                <w:rFonts w:ascii="Helvetica" w:hAnsi="Helvetica" w:cs="Times New Roman"/>
              </w:rPr>
            </w:pPr>
            <w:r w:rsidRPr="00041808">
              <w:rPr>
                <w:rFonts w:ascii="Helvetica" w:hAnsi="Helvetica" w:cs="Times New Roman"/>
              </w:rPr>
              <w:t>Aktør mottar bekreftelse på utført handling.</w:t>
            </w:r>
          </w:p>
        </w:tc>
      </w:tr>
    </w:tbl>
    <w:p w14:paraId="515574A5" w14:textId="5668C20B" w:rsidR="00686E4E" w:rsidRPr="00041808" w:rsidRDefault="00686E4E" w:rsidP="00686E4E">
      <w:pPr>
        <w:pStyle w:val="Heading1"/>
        <w:rPr>
          <w:rFonts w:ascii="Helvetica" w:hAnsi="Helvetica" w:cs="Times New Roman"/>
          <w:lang w:eastAsia="en-US"/>
        </w:rPr>
      </w:pPr>
      <w:bookmarkStart w:id="13" w:name="_Toc288391382"/>
      <w:r w:rsidRPr="00041808">
        <w:rPr>
          <w:rFonts w:ascii="Helvetica" w:hAnsi="Helvetica" w:cs="Times New Roman"/>
          <w:lang w:eastAsia="en-US"/>
        </w:rPr>
        <w:t>Use case Diagram</w:t>
      </w:r>
      <w:bookmarkEnd w:id="13"/>
    </w:p>
    <w:p w14:paraId="3483991A" w14:textId="216747E3" w:rsidR="00D83179" w:rsidRPr="00041808" w:rsidRDefault="009C22F1" w:rsidP="00D83179">
      <w:pPr>
        <w:widowControl w:val="0"/>
        <w:adjustRightInd w:val="0"/>
        <w:rPr>
          <w:rFonts w:ascii="Helvetica" w:eastAsiaTheme="minorEastAsia" w:hAnsi="Helvetica" w:cs="Times New Roman"/>
          <w:sz w:val="24"/>
          <w:szCs w:val="24"/>
          <w:lang w:eastAsia="en-US"/>
        </w:rPr>
      </w:pPr>
      <w:r w:rsidRPr="00041808">
        <w:rPr>
          <w:rFonts w:ascii="Helvetica" w:eastAsiaTheme="minorEastAsia" w:hAnsi="Helvetica" w:cs="Times New Roman"/>
          <w:noProof/>
          <w:sz w:val="24"/>
          <w:szCs w:val="24"/>
        </w:rPr>
        <w:drawing>
          <wp:inline distT="0" distB="0" distL="0" distR="0" wp14:anchorId="68AD01AA" wp14:editId="4D97F99B">
            <wp:extent cx="5266055" cy="4309745"/>
            <wp:effectExtent l="0" t="0" r="0" b="8255"/>
            <wp:docPr id="15" name="Picture 15" descr="Macintosh HD:Users:naugern:Documents:untitled folder:Dokumentasjon og MSF:Use-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ugern:Documents:untitled folder:Dokumentasjon og MSF:Use-case diagram 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4309745"/>
                    </a:xfrm>
                    <a:prstGeom prst="rect">
                      <a:avLst/>
                    </a:prstGeom>
                    <a:noFill/>
                    <a:ln>
                      <a:noFill/>
                    </a:ln>
                  </pic:spPr>
                </pic:pic>
              </a:graphicData>
            </a:graphic>
          </wp:inline>
        </w:drawing>
      </w:r>
    </w:p>
    <w:p w14:paraId="33A16C99" w14:textId="77777777" w:rsidR="0050478B" w:rsidRDefault="0050478B"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p>
    <w:p w14:paraId="2A700474" w14:textId="3491B159"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52"/>
          <w:szCs w:val="52"/>
          <w:lang w:eastAsia="en-US"/>
        </w:rPr>
        <w:t>Logisk design</w:t>
      </w:r>
    </w:p>
    <w:p w14:paraId="2667A44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KONSEPT</w:t>
      </w:r>
    </w:p>
    <w:p w14:paraId="71169607" w14:textId="0FC2D466" w:rsidR="00D83179"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Sentralt i arbei</w:t>
      </w:r>
      <w:r w:rsidR="00A758FB">
        <w:rPr>
          <w:rFonts w:ascii="Helvetica" w:eastAsiaTheme="minorEastAsia" w:hAnsi="Helvetica" w:cs="Times New Roman"/>
          <w:kern w:val="1"/>
          <w:lang w:eastAsia="en-US"/>
        </w:rPr>
        <w:t>det med utformingen av designet er</w:t>
      </w:r>
      <w:r w:rsidRPr="00041808">
        <w:rPr>
          <w:rFonts w:ascii="Helvetica" w:eastAsiaTheme="minorEastAsia" w:hAnsi="Helvetica" w:cs="Times New Roman"/>
          <w:kern w:val="1"/>
          <w:lang w:eastAsia="en-US"/>
        </w:rPr>
        <w:t xml:space="preserve"> spørsmålet om h</w:t>
      </w:r>
      <w:r w:rsidR="00A758FB">
        <w:rPr>
          <w:rFonts w:ascii="Helvetica" w:eastAsiaTheme="minorEastAsia" w:hAnsi="Helvetica" w:cs="Times New Roman"/>
          <w:kern w:val="1"/>
          <w:lang w:eastAsia="en-US"/>
        </w:rPr>
        <w:t>vem målgruppen for løsningen er. H</w:t>
      </w:r>
      <w:r w:rsidRPr="00041808">
        <w:rPr>
          <w:rFonts w:ascii="Helvetica" w:eastAsiaTheme="minorEastAsia" w:hAnsi="Helvetica" w:cs="Times New Roman"/>
          <w:kern w:val="1"/>
          <w:lang w:eastAsia="en-US"/>
        </w:rPr>
        <w:t xml:space="preserve">va deres ønsker </w:t>
      </w:r>
      <w:r w:rsidR="00A758FB">
        <w:rPr>
          <w:rFonts w:ascii="Helvetica" w:eastAsiaTheme="minorEastAsia" w:hAnsi="Helvetica" w:cs="Times New Roman"/>
          <w:kern w:val="1"/>
          <w:lang w:eastAsia="en-US"/>
        </w:rPr>
        <w:t xml:space="preserve">er, hva deres behov er og i tillegg </w:t>
      </w:r>
      <w:r w:rsidRPr="00041808">
        <w:rPr>
          <w:rFonts w:ascii="Helvetica" w:eastAsiaTheme="minorEastAsia" w:hAnsi="Helvetica" w:cs="Times New Roman"/>
          <w:kern w:val="1"/>
          <w:lang w:eastAsia="en-US"/>
        </w:rPr>
        <w:t>hva som ville være ønskelig å formidle og oppnå fra oppdragsgiver (Westerdals Oslo ACT) sin side. Bookingsystemet er ment</w:t>
      </w:r>
      <w:r w:rsidR="00A758FB">
        <w:rPr>
          <w:rFonts w:ascii="Helvetica" w:eastAsiaTheme="minorEastAsia" w:hAnsi="Helvetica" w:cs="Times New Roman"/>
          <w:kern w:val="1"/>
          <w:lang w:eastAsia="en-US"/>
        </w:rPr>
        <w:t xml:space="preserve"> for</w:t>
      </w:r>
      <w:r w:rsidRPr="00041808">
        <w:rPr>
          <w:rFonts w:ascii="Helvetica" w:eastAsiaTheme="minorEastAsia" w:hAnsi="Helvetica" w:cs="Times New Roman"/>
          <w:kern w:val="1"/>
          <w:lang w:eastAsia="en-US"/>
        </w:rPr>
        <w:t xml:space="preserve"> s</w:t>
      </w:r>
      <w:r w:rsidR="00A758FB">
        <w:rPr>
          <w:rFonts w:ascii="Helvetica" w:eastAsiaTheme="minorEastAsia" w:hAnsi="Helvetica" w:cs="Times New Roman"/>
          <w:kern w:val="1"/>
          <w:lang w:eastAsia="en-US"/>
        </w:rPr>
        <w:t>tudenter og lærere i de nye lokalene, omtalt som CK 32</w:t>
      </w:r>
      <w:r w:rsidRPr="00041808">
        <w:rPr>
          <w:rFonts w:ascii="Helvetica" w:eastAsiaTheme="minorEastAsia" w:hAnsi="Helvetica" w:cs="Times New Roman"/>
          <w:kern w:val="1"/>
          <w:lang w:eastAsia="en-US"/>
        </w:rPr>
        <w:t xml:space="preserve">. Dette er personer som er vant med moderne, enkle og effektive bookingsystemer i hverdagen. Svært inspirert av ruter-appens enkelhet og effektivitet har vi valgt å fokusere på en løsning som er lett forståelig, intuitiv, </w:t>
      </w:r>
      <w:r w:rsidR="00A758FB">
        <w:rPr>
          <w:rFonts w:ascii="Helvetica" w:eastAsiaTheme="minorEastAsia" w:hAnsi="Helvetica" w:cs="Times New Roman"/>
          <w:kern w:val="1"/>
          <w:lang w:eastAsia="en-US"/>
        </w:rPr>
        <w:t>men med kun</w:t>
      </w:r>
      <w:r w:rsidRPr="00041808">
        <w:rPr>
          <w:rFonts w:ascii="Helvetica" w:eastAsiaTheme="minorEastAsia" w:hAnsi="Helvetica" w:cs="Times New Roman"/>
          <w:kern w:val="1"/>
          <w:lang w:eastAsia="en-US"/>
        </w:rPr>
        <w:t xml:space="preserve"> den aller mest nødvendige informasjonen brukeren trenger å oppgi og motta fra start til slutt.</w:t>
      </w:r>
    </w:p>
    <w:p w14:paraId="13FD7A3C" w14:textId="77777777" w:rsidR="0050478B" w:rsidRDefault="0050478B" w:rsidP="00D83179">
      <w:pPr>
        <w:widowControl w:val="0"/>
        <w:adjustRightInd w:val="0"/>
        <w:spacing w:before="100" w:line="360" w:lineRule="auto"/>
        <w:rPr>
          <w:rFonts w:ascii="Helvetica" w:eastAsiaTheme="minorEastAsia" w:hAnsi="Helvetica" w:cs="Times New Roman"/>
          <w:kern w:val="1"/>
          <w:lang w:eastAsia="en-US"/>
        </w:rPr>
      </w:pPr>
    </w:p>
    <w:p w14:paraId="7E470212" w14:textId="77777777" w:rsidR="0050478B" w:rsidRPr="00041808" w:rsidRDefault="0050478B" w:rsidP="00D83179">
      <w:pPr>
        <w:widowControl w:val="0"/>
        <w:adjustRightInd w:val="0"/>
        <w:spacing w:before="100" w:line="360" w:lineRule="auto"/>
        <w:rPr>
          <w:rFonts w:ascii="Helvetica" w:eastAsiaTheme="minorEastAsia" w:hAnsi="Helvetica" w:cs="Times New Roman"/>
          <w:kern w:val="1"/>
          <w:lang w:eastAsia="en-US"/>
        </w:rPr>
      </w:pPr>
    </w:p>
    <w:p w14:paraId="0A868102" w14:textId="408EAEC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Vi tar utgangspunk</w:t>
      </w:r>
      <w:r w:rsidR="00A758FB">
        <w:rPr>
          <w:rFonts w:ascii="Helvetica" w:eastAsiaTheme="minorEastAsia" w:hAnsi="Helvetica" w:cs="Times New Roman"/>
          <w:kern w:val="1"/>
          <w:lang w:eastAsia="en-US"/>
        </w:rPr>
        <w:t xml:space="preserve">t i at </w:t>
      </w:r>
      <w:r w:rsidR="00A758FB" w:rsidRPr="00731DA3">
        <w:rPr>
          <w:rFonts w:ascii="Helvetica" w:eastAsiaTheme="minorEastAsia" w:hAnsi="Helvetica" w:cs="Times New Roman"/>
          <w:kern w:val="1"/>
          <w:lang w:eastAsia="en-US"/>
        </w:rPr>
        <w:t xml:space="preserve">oppdragsgiver vil ha en enkel og </w:t>
      </w:r>
      <w:r w:rsidRPr="00731DA3">
        <w:rPr>
          <w:rFonts w:ascii="Helvetica" w:eastAsiaTheme="minorEastAsia" w:hAnsi="Helvetica" w:cs="Times New Roman"/>
          <w:kern w:val="1"/>
          <w:lang w:eastAsia="en-US"/>
        </w:rPr>
        <w:t xml:space="preserve">lettforståelig løsning som </w:t>
      </w:r>
      <w:r w:rsidR="00A758FB" w:rsidRPr="00731DA3">
        <w:rPr>
          <w:rFonts w:ascii="Helvetica" w:eastAsiaTheme="minorEastAsia" w:hAnsi="Helvetica" w:cs="Times New Roman"/>
          <w:kern w:val="1"/>
          <w:lang w:eastAsia="en-US"/>
        </w:rPr>
        <w:t>app</w:t>
      </w:r>
      <w:r w:rsidR="00A2744D" w:rsidRPr="00731DA3">
        <w:rPr>
          <w:rFonts w:ascii="Helvetica" w:eastAsiaTheme="minorEastAsia" w:hAnsi="Helvetica" w:cs="Times New Roman"/>
          <w:kern w:val="1"/>
          <w:lang w:eastAsia="en-US"/>
        </w:rPr>
        <w:t>ellere</w:t>
      </w:r>
      <w:r w:rsidR="00A758FB" w:rsidRPr="00731DA3">
        <w:rPr>
          <w:rFonts w:ascii="Helvetica" w:eastAsiaTheme="minorEastAsia" w:hAnsi="Helvetica" w:cs="Times New Roman"/>
          <w:kern w:val="1"/>
          <w:lang w:eastAsia="en-US"/>
        </w:rPr>
        <w:t xml:space="preserve">r </w:t>
      </w:r>
      <w:r w:rsidR="00731DA3">
        <w:rPr>
          <w:rFonts w:ascii="Helvetica" w:eastAsiaTheme="minorEastAsia" w:hAnsi="Helvetica" w:cs="Times New Roman"/>
          <w:kern w:val="1"/>
          <w:lang w:eastAsia="en-US"/>
        </w:rPr>
        <w:t>til kundens behov. Det er</w:t>
      </w:r>
      <w:r w:rsidRPr="00041808">
        <w:rPr>
          <w:rFonts w:ascii="Helvetica" w:eastAsiaTheme="minorEastAsia" w:hAnsi="Helvetica" w:cs="Times New Roman"/>
          <w:kern w:val="1"/>
          <w:lang w:eastAsia="en-US"/>
        </w:rPr>
        <w:t xml:space="preserve"> at løsni</w:t>
      </w:r>
      <w:r w:rsidR="00A758FB">
        <w:rPr>
          <w:rFonts w:ascii="Helvetica" w:eastAsiaTheme="minorEastAsia" w:hAnsi="Helvetica" w:cs="Times New Roman"/>
          <w:kern w:val="1"/>
          <w:lang w:eastAsia="en-US"/>
        </w:rPr>
        <w:t>ngen skal være rask og enkel, slik at brukerne ønsker å benytte seg av løsningen</w:t>
      </w:r>
      <w:r w:rsidRPr="00041808">
        <w:rPr>
          <w:rFonts w:ascii="Helvetica" w:eastAsiaTheme="minorEastAsia" w:hAnsi="Helvetica" w:cs="Times New Roman"/>
          <w:kern w:val="1"/>
          <w:lang w:eastAsia="en-US"/>
        </w:rPr>
        <w:t xml:space="preserve">. Det vil være fordelaktig om løsningen vil benyttes, slik at alle </w:t>
      </w:r>
      <w:r w:rsidR="00A2744D" w:rsidRPr="00041808">
        <w:rPr>
          <w:rFonts w:ascii="Helvetica" w:eastAsiaTheme="minorEastAsia" w:hAnsi="Helvetica" w:cs="Times New Roman"/>
          <w:kern w:val="1"/>
          <w:lang w:eastAsia="en-US"/>
        </w:rPr>
        <w:t>studenter har</w:t>
      </w:r>
      <w:r w:rsidRPr="00041808">
        <w:rPr>
          <w:rFonts w:ascii="Helvetica" w:eastAsiaTheme="minorEastAsia" w:hAnsi="Helvetica" w:cs="Times New Roman"/>
          <w:kern w:val="1"/>
          <w:lang w:eastAsia="en-US"/>
        </w:rPr>
        <w:t xml:space="preserve"> god oversikt o</w:t>
      </w:r>
      <w:r w:rsidR="009C187E">
        <w:rPr>
          <w:rFonts w:ascii="Helvetica" w:eastAsiaTheme="minorEastAsia" w:hAnsi="Helvetica" w:cs="Times New Roman"/>
          <w:kern w:val="1"/>
          <w:lang w:eastAsia="en-US"/>
        </w:rPr>
        <w:t>ver hvilke grupperom som er ledige</w:t>
      </w:r>
      <w:r w:rsidRPr="00041808">
        <w:rPr>
          <w:rFonts w:ascii="Helvetica" w:eastAsiaTheme="minorEastAsia" w:hAnsi="Helvetica" w:cs="Times New Roman"/>
          <w:kern w:val="1"/>
          <w:lang w:eastAsia="en-US"/>
        </w:rPr>
        <w:t xml:space="preserve"> på de forskjellige tidspunktene, og utifra spesielle krav (for eksempel dersom man trenger spesialutstyr som prosjektor osv.). I tillegg vil skolen</w:t>
      </w:r>
      <w:r w:rsidR="009C187E">
        <w:rPr>
          <w:rFonts w:ascii="Helvetica" w:eastAsiaTheme="minorEastAsia" w:hAnsi="Helvetica" w:cs="Times New Roman"/>
          <w:kern w:val="1"/>
          <w:lang w:eastAsia="en-US"/>
        </w:rPr>
        <w:t xml:space="preserve"> (bibliotekar/administrator)</w:t>
      </w:r>
      <w:r w:rsidRPr="00041808">
        <w:rPr>
          <w:rFonts w:ascii="Helvetica" w:eastAsiaTheme="minorEastAsia" w:hAnsi="Helvetica" w:cs="Times New Roman"/>
          <w:kern w:val="1"/>
          <w:lang w:eastAsia="en-US"/>
        </w:rPr>
        <w:t xml:space="preserve"> kunne ha en oversikt over hvem som benytter</w:t>
      </w:r>
      <w:r w:rsidR="009C187E">
        <w:rPr>
          <w:rFonts w:ascii="Helvetica" w:eastAsiaTheme="minorEastAsia" w:hAnsi="Helvetica" w:cs="Times New Roman"/>
          <w:kern w:val="1"/>
          <w:lang w:eastAsia="en-US"/>
        </w:rPr>
        <w:t xml:space="preserve"> seg av de forskjellige rommene</w:t>
      </w:r>
      <w:r w:rsidRPr="00041808">
        <w:rPr>
          <w:rFonts w:ascii="Helvetica" w:eastAsiaTheme="minorEastAsia" w:hAnsi="Helvetica" w:cs="Times New Roman"/>
          <w:kern w:val="1"/>
          <w:lang w:eastAsia="en-US"/>
        </w:rPr>
        <w:t xml:space="preserve"> slik at eventuelle skader lett kan spores tilbake til brukerne av rommet på det aktuelle tidspunktet disse skjedde.</w:t>
      </w:r>
    </w:p>
    <w:p w14:paraId="650FE3F2" w14:textId="1FD66C82"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For å bidra til en slik oversikt, kontroll og styring </w:t>
      </w:r>
      <w:r w:rsidR="009C187E">
        <w:rPr>
          <w:rFonts w:ascii="Helvetica" w:eastAsiaTheme="minorEastAsia" w:hAnsi="Helvetica" w:cs="Times New Roman"/>
          <w:kern w:val="1"/>
          <w:lang w:eastAsia="en-US"/>
        </w:rPr>
        <w:t xml:space="preserve">av grupperommene mener vi det er </w:t>
      </w:r>
      <w:r w:rsidRPr="00041808">
        <w:rPr>
          <w:rFonts w:ascii="Helvetica" w:eastAsiaTheme="minorEastAsia" w:hAnsi="Helvetica" w:cs="Times New Roman"/>
          <w:kern w:val="1"/>
          <w:lang w:eastAsia="en-US"/>
        </w:rPr>
        <w:t xml:space="preserve">viktig at løsningen blir tatt i bruk. Derfor har vi fokusert på </w:t>
      </w:r>
      <w:r w:rsidR="0064292A" w:rsidRPr="00041808">
        <w:rPr>
          <w:rFonts w:ascii="Helvetica" w:eastAsiaTheme="minorEastAsia" w:hAnsi="Helvetica" w:cs="Times New Roman"/>
          <w:kern w:val="1"/>
          <w:lang w:eastAsia="en-US"/>
        </w:rPr>
        <w:t>brukervennlighet</w:t>
      </w:r>
      <w:r w:rsidRPr="00041808">
        <w:rPr>
          <w:rFonts w:ascii="Helvetica" w:eastAsiaTheme="minorEastAsia" w:hAnsi="Helvetica" w:cs="Times New Roman"/>
          <w:kern w:val="1"/>
          <w:lang w:eastAsia="en-US"/>
        </w:rPr>
        <w:t xml:space="preserve"> (mer om dette i seksjon </w:t>
      </w:r>
      <w:r w:rsidR="009C187E">
        <w:rPr>
          <w:rFonts w:ascii="Helvetica" w:eastAsiaTheme="minorEastAsia" w:hAnsi="Helvetica" w:cs="Times New Roman"/>
          <w:kern w:val="1"/>
          <w:lang w:eastAsia="en-US"/>
        </w:rPr>
        <w:t>--- om Usability i vår løsning)</w:t>
      </w:r>
      <w:r w:rsidRPr="00041808">
        <w:rPr>
          <w:rFonts w:ascii="Helvetica" w:eastAsiaTheme="minorEastAsia" w:hAnsi="Helvetica" w:cs="Times New Roman"/>
          <w:kern w:val="1"/>
          <w:lang w:eastAsia="en-US"/>
        </w:rPr>
        <w:t xml:space="preserve"> for å oppmuntre til aktivt bruk av løsningen. Vi har også sett an hva brukerne kunne ønske av </w:t>
      </w:r>
      <w:r w:rsidR="009C187E">
        <w:rPr>
          <w:rFonts w:ascii="Helvetica" w:eastAsiaTheme="minorEastAsia" w:hAnsi="Helvetica" w:cs="Times New Roman"/>
          <w:kern w:val="1"/>
          <w:lang w:eastAsia="en-US"/>
        </w:rPr>
        <w:t>moderne og gjenkjennelig design,</w:t>
      </w:r>
      <w:r w:rsidRPr="00041808">
        <w:rPr>
          <w:rFonts w:ascii="Helvetica" w:eastAsiaTheme="minorEastAsia" w:hAnsi="Helvetica" w:cs="Times New Roman"/>
          <w:kern w:val="1"/>
          <w:lang w:eastAsia="en-US"/>
        </w:rPr>
        <w:t xml:space="preserve"> også for å oppmuntre til </w:t>
      </w:r>
      <w:r w:rsidR="0064292A" w:rsidRPr="00041808">
        <w:rPr>
          <w:rFonts w:ascii="Helvetica" w:eastAsiaTheme="minorEastAsia" w:hAnsi="Helvetica" w:cs="Times New Roman"/>
          <w:kern w:val="1"/>
          <w:lang w:eastAsia="en-US"/>
        </w:rPr>
        <w:t>nysgjerrighet</w:t>
      </w:r>
      <w:r w:rsidRPr="00041808">
        <w:rPr>
          <w:rFonts w:ascii="Helvetica" w:eastAsiaTheme="minorEastAsia" w:hAnsi="Helvetica" w:cs="Times New Roman"/>
          <w:kern w:val="1"/>
          <w:lang w:eastAsia="en-US"/>
        </w:rPr>
        <w:t xml:space="preserve"> og å gi produktet inntrykk av å samsvare med det inntrykket Westerdals som helhet gir (for eksempel i sin nåværende reklamekampanje): Nyskapende, oppdatert på det siste av teknologi, kreativ og estetisk tiltrekkende.</w:t>
      </w:r>
    </w:p>
    <w:p w14:paraId="1E2DA848" w14:textId="77777777" w:rsidR="009C187E" w:rsidRDefault="009C187E">
      <w:pPr>
        <w:autoSpaceDE/>
        <w:autoSpaceDN/>
        <w:rPr>
          <w:rFonts w:ascii="Helvetica" w:eastAsiaTheme="minorEastAsia" w:hAnsi="Helvetica" w:cs="Times New Roman"/>
          <w:b/>
          <w:bCs/>
          <w:color w:val="4F81BD"/>
          <w:spacing w:val="10"/>
          <w:kern w:val="1"/>
          <w:sz w:val="40"/>
          <w:szCs w:val="40"/>
          <w:lang w:eastAsia="en-US"/>
        </w:rPr>
      </w:pPr>
      <w:r>
        <w:rPr>
          <w:rFonts w:ascii="Helvetica" w:eastAsiaTheme="minorEastAsia" w:hAnsi="Helvetica" w:cs="Times New Roman"/>
          <w:b/>
          <w:bCs/>
          <w:color w:val="4F81BD"/>
          <w:spacing w:val="10"/>
          <w:kern w:val="1"/>
          <w:sz w:val="40"/>
          <w:szCs w:val="40"/>
          <w:lang w:eastAsia="en-US"/>
        </w:rPr>
        <w:br w:type="page"/>
      </w:r>
    </w:p>
    <w:p w14:paraId="2DA899ED" w14:textId="000D6D7B"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SIDEOPPBYGGING</w:t>
      </w:r>
    </w:p>
    <w:p w14:paraId="3825D8DD"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Websiden består av følgende sider:</w:t>
      </w:r>
    </w:p>
    <w:p w14:paraId="1EFD5FDE"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Hovedside, introduksjon av produktet</w:t>
      </w:r>
    </w:p>
    <w:p w14:paraId="7953895B" w14:textId="2CDDB7E6"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Innloggingsside</w:t>
      </w:r>
      <w:r w:rsidR="009C187E">
        <w:rPr>
          <w:rFonts w:ascii="Helvetica" w:eastAsiaTheme="minorEastAsia" w:hAnsi="Helvetica" w:cs="Times New Roman"/>
          <w:kern w:val="1"/>
          <w:lang w:eastAsia="en-US"/>
        </w:rPr>
        <w:t xml:space="preserve"> med F.A.Q </w:t>
      </w:r>
    </w:p>
    <w:p w14:paraId="14C973B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Valg av antall personer samt prosjektor (ja/nei)</w:t>
      </w:r>
    </w:p>
    <w:p w14:paraId="0F69703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Dagsoversikt med visning av ledige timer</w:t>
      </w:r>
    </w:p>
    <w:p w14:paraId="5B0329C0" w14:textId="36482A03" w:rsidR="00D83179" w:rsidRPr="00041808" w:rsidRDefault="00D83179" w:rsidP="002A1A80">
      <w:pPr>
        <w:pStyle w:val="ListParagraph"/>
        <w:widowControl w:val="0"/>
        <w:numPr>
          <w:ilvl w:val="0"/>
          <w:numId w:val="8"/>
        </w:numPr>
        <w:tabs>
          <w:tab w:val="left" w:pos="220"/>
          <w:tab w:val="left" w:pos="284"/>
        </w:tabs>
        <w:adjustRightInd w:val="0"/>
        <w:spacing w:before="100" w:line="360" w:lineRule="auto"/>
        <w:ind w:left="284"/>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Reserveringsbekreftelse med mulighet for ny res</w:t>
      </w:r>
      <w:r w:rsidR="00634D7A" w:rsidRPr="00041808">
        <w:rPr>
          <w:rFonts w:ascii="Helvetica" w:eastAsiaTheme="minorEastAsia" w:hAnsi="Helvetica" w:cs="Times New Roman"/>
          <w:kern w:val="1"/>
          <w:lang w:eastAsia="en-US"/>
        </w:rPr>
        <w:t xml:space="preserve">ervasjon, samt å gå tilbake til </w:t>
      </w:r>
      <w:r w:rsidRPr="00041808">
        <w:rPr>
          <w:rFonts w:ascii="Helvetica" w:eastAsiaTheme="minorEastAsia" w:hAnsi="Helvetica" w:cs="Times New Roman"/>
          <w:kern w:val="1"/>
          <w:lang w:eastAsia="en-US"/>
        </w:rPr>
        <w:t>www.westerdals.no</w:t>
      </w:r>
    </w:p>
    <w:p w14:paraId="09B619DB" w14:textId="1D16C684" w:rsidR="00D83179" w:rsidRPr="00041808" w:rsidRDefault="009D644E" w:rsidP="009D644E">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F</w:t>
      </w:r>
      <w:r w:rsidR="00D83179" w:rsidRPr="00041808">
        <w:rPr>
          <w:rFonts w:ascii="Helvetica" w:eastAsiaTheme="minorEastAsia" w:hAnsi="Helvetica" w:cs="Times New Roman"/>
          <w:b/>
          <w:bCs/>
          <w:color w:val="4F81BD"/>
          <w:spacing w:val="10"/>
          <w:kern w:val="1"/>
          <w:sz w:val="40"/>
          <w:szCs w:val="40"/>
          <w:lang w:eastAsia="en-US"/>
        </w:rPr>
        <w:t>ørste skisse av konseptet</w:t>
      </w:r>
    </w:p>
    <w:p w14:paraId="31DB4256" w14:textId="76D71287" w:rsidR="00EB61F6" w:rsidRPr="00041808" w:rsidRDefault="00D83179"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Dette er vår første skisse av konseptet, strukturen og innholdet på hver side vi har tatt utgangspunkt i for kodingen vår av de faktiske sidene.</w:t>
      </w:r>
    </w:p>
    <w:p w14:paraId="766A7E6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1: Forside</w:t>
      </w:r>
    </w:p>
    <w:p w14:paraId="6E80C122" w14:textId="454576E5"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37E037FE" wp14:editId="0519AE6E">
            <wp:extent cx="5262880" cy="3667760"/>
            <wp:effectExtent l="0" t="0" r="0" b="0"/>
            <wp:docPr id="5" name="Picture 5" descr="Macintosh HD:Users:naugern:Downloads:11031067_1609306022639318_1653783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ugern:Downloads:11031067_1609306022639318_165378340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5C7E35B4" w14:textId="29A7E6CF"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2: Login</w:t>
      </w:r>
    </w:p>
    <w:p w14:paraId="70DF1A12" w14:textId="003C0F77"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0830341D" wp14:editId="1D9F3835">
            <wp:extent cx="5262880" cy="3667760"/>
            <wp:effectExtent l="0" t="0" r="0" b="0"/>
            <wp:docPr id="6" name="Picture 6" descr="Macintosh HD:Users:naugern:Downloads:11065288_1609306122639308_8818259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ugern:Downloads:11065288_1609306122639308_881825955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39F8230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3: side for valg av antall personer og prosjektor</w:t>
      </w:r>
    </w:p>
    <w:p w14:paraId="7F6441AB" w14:textId="52E3B810"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35CC735E" wp14:editId="3C02CF9E">
            <wp:extent cx="5266055" cy="3657600"/>
            <wp:effectExtent l="0" t="0" r="0" b="0"/>
            <wp:docPr id="7" name="Picture 7" descr="Macintosh HD:Users:naugern:Downloads:11069217_1609306245972629_8374151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ugern:Downloads:11069217_1609306245972629_837415114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4438289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4: side for valg av dato og tidspunkt</w:t>
      </w:r>
    </w:p>
    <w:p w14:paraId="39792ECC" w14:textId="115D52AD"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31A9D0F1" wp14:editId="141554A7">
            <wp:extent cx="5266055" cy="3657600"/>
            <wp:effectExtent l="0" t="0" r="0" b="0"/>
            <wp:docPr id="8" name="Picture 8" descr="Macintosh HD:Users:naugern:Downloads:11033904_1609306432639277_10586805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ugern:Downloads:11033904_1609306432639277_1058680560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7905261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5: reservasjonsbekreftelseside</w:t>
      </w:r>
    </w:p>
    <w:p w14:paraId="559251D6" w14:textId="70771303"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6CE3FEF7" wp14:editId="7B1BB18B">
            <wp:extent cx="5266055" cy="3657600"/>
            <wp:effectExtent l="0" t="0" r="0" b="0"/>
            <wp:docPr id="9" name="Picture 9" descr="Macintosh HD:Users:naugern:Downloads:11065026_1609306622639258_21460993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ugern:Downloads:11065026_1609306622639258_2146099364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695A5BBA"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6: faq-side default</w:t>
      </w:r>
    </w:p>
    <w:p w14:paraId="4A7DD85E" w14:textId="45A78082"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4CE5F6CB" wp14:editId="30A85A93">
            <wp:extent cx="5266055" cy="3657600"/>
            <wp:effectExtent l="0" t="0" r="0" b="0"/>
            <wp:docPr id="10" name="Picture 10" descr="Macintosh HD:Users:naugern:Downloads:11069238_1609306709305916_1069954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ugern:Downloads:11069238_1609306709305916_1069954880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58E27A4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7: faq-side med aktivert spørsmål 1</w:t>
      </w:r>
    </w:p>
    <w:p w14:paraId="649FB56F" w14:textId="33EEC758" w:rsidR="00972609" w:rsidRPr="00041808" w:rsidRDefault="00EB61F6"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rPr>
        <w:drawing>
          <wp:inline distT="0" distB="0" distL="0" distR="0" wp14:anchorId="1E9A85E4" wp14:editId="088044F7">
            <wp:extent cx="5266055" cy="3657600"/>
            <wp:effectExtent l="0" t="0" r="0" b="0"/>
            <wp:docPr id="11" name="Picture 11" descr="Macintosh HD:Users:naugern:Downloads:11071914_1609307039305883_7864202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ugern:Downloads:11071914_1609307039305883_786420234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3E8F15DC" w14:textId="77777777" w:rsidR="003759A3" w:rsidRPr="00041808" w:rsidRDefault="003759A3" w:rsidP="003759A3">
      <w:pPr>
        <w:pStyle w:val="Heading3"/>
        <w:rPr>
          <w:rFonts w:ascii="Helvetica" w:hAnsi="Helvetica" w:cs="Times New Roman"/>
          <w:sz w:val="32"/>
          <w:szCs w:val="32"/>
          <w:lang w:eastAsia="en-US"/>
        </w:rPr>
      </w:pPr>
      <w:bookmarkStart w:id="14" w:name="_Toc288391383"/>
      <w:r w:rsidRPr="00041808">
        <w:rPr>
          <w:rFonts w:ascii="Helvetica" w:hAnsi="Helvetica" w:cs="Times New Roman"/>
          <w:sz w:val="32"/>
          <w:szCs w:val="32"/>
          <w:lang w:eastAsia="en-US"/>
        </w:rPr>
        <w:t>FYSISK DESIGN</w:t>
      </w:r>
      <w:bookmarkEnd w:id="14"/>
    </w:p>
    <w:p w14:paraId="124675FC" w14:textId="77777777"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FAQ-SIDE</w:t>
      </w:r>
    </w:p>
    <w:p w14:paraId="34290EF4" w14:textId="37D8A60B" w:rsidR="003759A3" w:rsidRPr="00041808" w:rsidRDefault="0079798F"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Kode</w:t>
      </w:r>
      <w:r w:rsidR="00AF58CE" w:rsidRPr="00041808">
        <w:rPr>
          <w:rFonts w:ascii="Helvetica" w:eastAsiaTheme="minorEastAsia" w:hAnsi="Helvetica" w:cs="Times New Roman"/>
          <w:kern w:val="1"/>
          <w:lang w:eastAsia="en-US"/>
        </w:rPr>
        <w:t xml:space="preserve">språk: </w:t>
      </w:r>
      <w:r w:rsidR="003759A3" w:rsidRPr="00041808">
        <w:rPr>
          <w:rFonts w:ascii="Helvetica" w:eastAsiaTheme="minorEastAsia" w:hAnsi="Helvetica" w:cs="Times New Roman"/>
          <w:kern w:val="1"/>
          <w:lang w:eastAsia="en-US"/>
        </w:rPr>
        <w:t>HTML, CSS</w:t>
      </w:r>
      <w:r w:rsidR="00BF47D5" w:rsidRPr="00041808">
        <w:rPr>
          <w:rFonts w:ascii="Helvetica" w:eastAsiaTheme="minorEastAsia" w:hAnsi="Helvetica" w:cs="Times New Roman"/>
          <w:kern w:val="1"/>
          <w:lang w:eastAsia="en-US"/>
        </w:rPr>
        <w:t>, JavaScript, MySQL, PHP</w:t>
      </w:r>
      <w:r w:rsidR="003759A3" w:rsidRPr="00041808">
        <w:rPr>
          <w:rFonts w:ascii="Helvetica" w:eastAsiaTheme="minorEastAsia" w:hAnsi="Helvetica" w:cs="Times New Roman"/>
          <w:kern w:val="1"/>
          <w:lang w:eastAsia="en-US"/>
        </w:rPr>
        <w:t xml:space="preserve"> og jQuery</w:t>
      </w:r>
    </w:p>
    <w:p w14:paraId="00AC4F25" w14:textId="752C5A3E" w:rsidR="00AF58CE" w:rsidRPr="00960485" w:rsidRDefault="00AF58CE" w:rsidP="003759A3">
      <w:pPr>
        <w:widowControl w:val="0"/>
        <w:adjustRightInd w:val="0"/>
        <w:spacing w:before="200" w:after="200" w:line="360" w:lineRule="auto"/>
        <w:rPr>
          <w:rFonts w:ascii="Helvetica" w:eastAsiaTheme="minorEastAsia" w:hAnsi="Helvetica" w:cs="Times New Roman"/>
          <w:kern w:val="1"/>
          <w:lang w:val="en-US" w:eastAsia="en-US"/>
        </w:rPr>
      </w:pPr>
      <w:r w:rsidRPr="00960485">
        <w:rPr>
          <w:rFonts w:ascii="Helvetica" w:eastAsiaTheme="minorEastAsia" w:hAnsi="Helvetica" w:cs="Times New Roman"/>
          <w:kern w:val="1"/>
          <w:lang w:val="en-US" w:eastAsia="en-US"/>
        </w:rPr>
        <w:t>Software: XAMP</w:t>
      </w:r>
      <w:r w:rsidR="00A758FB">
        <w:rPr>
          <w:rFonts w:ascii="Helvetica" w:eastAsiaTheme="minorEastAsia" w:hAnsi="Helvetica" w:cs="Times New Roman"/>
          <w:kern w:val="1"/>
          <w:lang w:val="en-US" w:eastAsia="en-US"/>
        </w:rPr>
        <w:t>P</w:t>
      </w:r>
      <w:r w:rsidRPr="00960485">
        <w:rPr>
          <w:rFonts w:ascii="Helvetica" w:eastAsiaTheme="minorEastAsia" w:hAnsi="Helvetica" w:cs="Times New Roman"/>
          <w:kern w:val="1"/>
          <w:lang w:val="en-US" w:eastAsia="en-US"/>
        </w:rPr>
        <w:t>, Filezilla, SmartGit, SublimeText, Word, Excel, G</w:t>
      </w:r>
      <w:r w:rsidR="00A758FB">
        <w:rPr>
          <w:rFonts w:ascii="Helvetica" w:eastAsiaTheme="minorEastAsia" w:hAnsi="Helvetica" w:cs="Times New Roman"/>
          <w:kern w:val="1"/>
          <w:lang w:val="en-US" w:eastAsia="en-US"/>
        </w:rPr>
        <w:t>l</w:t>
      </w:r>
      <w:r w:rsidRPr="00960485">
        <w:rPr>
          <w:rFonts w:ascii="Helvetica" w:eastAsiaTheme="minorEastAsia" w:hAnsi="Helvetica" w:cs="Times New Roman"/>
          <w:kern w:val="1"/>
          <w:lang w:val="en-US" w:eastAsia="en-US"/>
        </w:rPr>
        <w:t xml:space="preserve">iffy, Safari, Chrome, textedit, Photoshop, Brackets, </w:t>
      </w:r>
    </w:p>
    <w:p w14:paraId="557958F1" w14:textId="1D7A9290" w:rsidR="00C118E3" w:rsidRPr="00041808" w:rsidRDefault="00C118E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Operativsystem: OSX og Windows 8.1</w:t>
      </w:r>
    </w:p>
    <w:p w14:paraId="262F6848" w14:textId="5EE353F0"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HTML: I HTML organiseres innholdet på siden, og spørsmålene og svarene er organiser</w:t>
      </w:r>
      <w:r w:rsidR="0012117A">
        <w:rPr>
          <w:rFonts w:ascii="Helvetica" w:eastAsiaTheme="minorEastAsia" w:hAnsi="Helvetica" w:cs="Times New Roman"/>
          <w:kern w:val="1"/>
          <w:lang w:eastAsia="en-US"/>
        </w:rPr>
        <w:t>t i seksjoner (sections</w:t>
      </w:r>
      <w:r w:rsidRPr="00041808">
        <w:rPr>
          <w:rFonts w:ascii="Helvetica" w:eastAsiaTheme="minorEastAsia" w:hAnsi="Helvetica" w:cs="Times New Roman"/>
          <w:kern w:val="1"/>
          <w:lang w:eastAsia="en-US"/>
        </w:rPr>
        <w:t>) for å få dem godt organisert. Man trenger</w:t>
      </w:r>
      <w:r w:rsidR="0012117A">
        <w:rPr>
          <w:rFonts w:ascii="Helvetica" w:eastAsiaTheme="minorEastAsia" w:hAnsi="Helvetica" w:cs="Times New Roman"/>
          <w:kern w:val="1"/>
          <w:lang w:eastAsia="en-US"/>
        </w:rPr>
        <w:t xml:space="preserve"> seksjoner for spørsmål og svar,</w:t>
      </w:r>
      <w:r w:rsidRPr="00041808">
        <w:rPr>
          <w:rFonts w:ascii="Helvetica" w:eastAsiaTheme="minorEastAsia" w:hAnsi="Helvetica" w:cs="Times New Roman"/>
          <w:kern w:val="1"/>
          <w:lang w:eastAsia="en-US"/>
        </w:rPr>
        <w:t xml:space="preserve"> da disse kategoriene gjentar seg selv nedover siden bruker vi den mer strukturelle tagen </w:t>
      </w:r>
      <w:r w:rsidR="0012117A">
        <w:rPr>
          <w:rFonts w:ascii="Helvetica" w:eastAsiaTheme="minorEastAsia" w:hAnsi="Helvetica" w:cs="Times New Roman"/>
          <w:kern w:val="1"/>
          <w:lang w:eastAsia="en-US"/>
        </w:rPr>
        <w:t xml:space="preserve"> ‘sections’</w:t>
      </w:r>
      <w:r w:rsidRPr="00041808">
        <w:rPr>
          <w:rFonts w:ascii="Helvetica" w:eastAsiaTheme="minorEastAsia" w:hAnsi="Helvetica" w:cs="Times New Roman"/>
          <w:kern w:val="1"/>
          <w:lang w:eastAsia="en-US"/>
        </w:rPr>
        <w:t xml:space="preserve"> for å s</w:t>
      </w:r>
      <w:r w:rsidR="0012117A">
        <w:rPr>
          <w:rFonts w:ascii="Helvetica" w:eastAsiaTheme="minorEastAsia" w:hAnsi="Helvetica" w:cs="Times New Roman"/>
          <w:kern w:val="1"/>
          <w:lang w:eastAsia="en-US"/>
        </w:rPr>
        <w:t>trukturere koden bedre</w:t>
      </w:r>
      <w:r w:rsidRPr="00041808">
        <w:rPr>
          <w:rFonts w:ascii="Helvetica" w:eastAsiaTheme="minorEastAsia" w:hAnsi="Helvetica" w:cs="Times New Roman"/>
          <w:kern w:val="1"/>
          <w:lang w:eastAsia="en-US"/>
        </w:rPr>
        <w:t xml:space="preserve"> og gjøre den mer lesbar.</w:t>
      </w:r>
    </w:p>
    <w:p w14:paraId="03C04A22" w14:textId="6A4BF437"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CSS: CSS-bruken er relativt enkel, da mulighetene for css-styling når man bruker </w:t>
      </w:r>
      <w:r w:rsidR="003D5E7D" w:rsidRPr="00041808">
        <w:rPr>
          <w:rFonts w:ascii="Helvetica" w:eastAsiaTheme="minorEastAsia" w:hAnsi="Helvetica" w:cs="Times New Roman"/>
          <w:kern w:val="1"/>
          <w:lang w:eastAsia="en-US"/>
        </w:rPr>
        <w:t>seksjon</w:t>
      </w:r>
      <w:r w:rsidRPr="00041808">
        <w:rPr>
          <w:rFonts w:ascii="Helvetica" w:eastAsiaTheme="minorEastAsia" w:hAnsi="Helvetica" w:cs="Times New Roman"/>
          <w:kern w:val="1"/>
          <w:lang w:eastAsia="en-US"/>
        </w:rPr>
        <w:t>-tagger er noe begrenset.</w:t>
      </w:r>
      <w:r w:rsidR="00A758FB">
        <w:rPr>
          <w:rFonts w:ascii="Helvetica" w:eastAsiaTheme="minorEastAsia" w:hAnsi="Helvetica" w:cs="Times New Roman"/>
          <w:kern w:val="1"/>
          <w:lang w:eastAsia="en-US"/>
        </w:rPr>
        <w:t xml:space="preserve"> I tillegg til dette har det ikke vært et behov </w:t>
      </w:r>
      <w:r w:rsidRPr="00041808">
        <w:rPr>
          <w:rFonts w:ascii="Helvetica" w:eastAsiaTheme="minorEastAsia" w:hAnsi="Helvetica" w:cs="Times New Roman"/>
          <w:kern w:val="1"/>
          <w:lang w:eastAsia="en-US"/>
        </w:rPr>
        <w:t>for et mer komplisert design, da formateringen er lik den</w:t>
      </w:r>
      <w:r w:rsidR="003D5E7D" w:rsidRPr="00041808">
        <w:rPr>
          <w:rFonts w:ascii="Helvetica" w:eastAsiaTheme="minorEastAsia" w:hAnsi="Helvetica" w:cs="Times New Roman"/>
          <w:kern w:val="1"/>
          <w:lang w:eastAsia="en-US"/>
        </w:rPr>
        <w:t xml:space="preserve"> enkle</w:t>
      </w:r>
      <w:r w:rsidR="00A758FB">
        <w:rPr>
          <w:rFonts w:ascii="Helvetica" w:eastAsiaTheme="minorEastAsia" w:hAnsi="Helvetica" w:cs="Times New Roman"/>
          <w:kern w:val="1"/>
          <w:lang w:eastAsia="en-US"/>
        </w:rPr>
        <w:t xml:space="preserve"> man finner på Westerdals’</w:t>
      </w:r>
      <w:r w:rsidRPr="00041808">
        <w:rPr>
          <w:rFonts w:ascii="Helvetica" w:eastAsiaTheme="minorEastAsia" w:hAnsi="Helvetica" w:cs="Times New Roman"/>
          <w:kern w:val="1"/>
          <w:lang w:eastAsia="en-US"/>
        </w:rPr>
        <w:t xml:space="preserve"> websider. Det er også i tråd med moderne design å ikke komplisere, men å vise innholdet på en enkel måte. Fargebruken på </w:t>
      </w:r>
      <w:r w:rsidR="0012117A">
        <w:rPr>
          <w:rFonts w:ascii="Helvetica" w:eastAsiaTheme="minorEastAsia" w:hAnsi="Helvetica" w:cs="Times New Roman"/>
          <w:kern w:val="1"/>
          <w:lang w:eastAsia="en-US"/>
        </w:rPr>
        <w:t xml:space="preserve">teksten var originalt sort å oppnå en </w:t>
      </w:r>
      <w:r w:rsidRPr="00041808">
        <w:rPr>
          <w:rFonts w:ascii="Helvetica" w:eastAsiaTheme="minorEastAsia" w:hAnsi="Helvetica" w:cs="Times New Roman"/>
          <w:kern w:val="1"/>
          <w:lang w:eastAsia="en-US"/>
        </w:rPr>
        <w:t>for bedre lesbarhet for bruker,</w:t>
      </w:r>
      <w:r w:rsidR="0012117A">
        <w:rPr>
          <w:rFonts w:ascii="Helvetica" w:eastAsiaTheme="minorEastAsia" w:hAnsi="Helvetica" w:cs="Times New Roman"/>
          <w:kern w:val="1"/>
          <w:lang w:eastAsia="en-US"/>
        </w:rPr>
        <w:t xml:space="preserve"> men gikk over til en som var mer i </w:t>
      </w:r>
      <w:r w:rsidRPr="00041808">
        <w:rPr>
          <w:rFonts w:ascii="Helvetica" w:eastAsiaTheme="minorEastAsia" w:hAnsi="Helvetica" w:cs="Times New Roman"/>
          <w:kern w:val="1"/>
          <w:lang w:eastAsia="en-US"/>
        </w:rPr>
        <w:t>samsvar</w:t>
      </w:r>
      <w:r w:rsidR="0012117A">
        <w:rPr>
          <w:rFonts w:ascii="Helvetica" w:eastAsiaTheme="minorEastAsia" w:hAnsi="Helvetica" w:cs="Times New Roman"/>
          <w:kern w:val="1"/>
          <w:lang w:eastAsia="en-US"/>
        </w:rPr>
        <w:t xml:space="preserve"> </w:t>
      </w:r>
      <w:r w:rsidRPr="00041808">
        <w:rPr>
          <w:rFonts w:ascii="Helvetica" w:eastAsiaTheme="minorEastAsia" w:hAnsi="Helvetica" w:cs="Times New Roman"/>
          <w:kern w:val="1"/>
          <w:lang w:eastAsia="en-US"/>
        </w:rPr>
        <w:t>med hjemmesiden til Westerdals. Bak</w:t>
      </w:r>
      <w:r w:rsidR="003D5E7D" w:rsidRPr="00041808">
        <w:rPr>
          <w:rFonts w:ascii="Helvetica" w:eastAsiaTheme="minorEastAsia" w:hAnsi="Helvetica" w:cs="Times New Roman"/>
          <w:kern w:val="1"/>
          <w:lang w:eastAsia="en-US"/>
        </w:rPr>
        <w:t>grunnsfargene tilsvarer standarder</w:t>
      </w:r>
      <w:r w:rsidRPr="00041808">
        <w:rPr>
          <w:rFonts w:ascii="Helvetica" w:eastAsiaTheme="minorEastAsia" w:hAnsi="Helvetica" w:cs="Times New Roman"/>
          <w:kern w:val="1"/>
          <w:lang w:eastAsia="en-US"/>
        </w:rPr>
        <w:t xml:space="preserve"> primærfargene til www.westerdals.no.  </w:t>
      </w:r>
    </w:p>
    <w:p w14:paraId="02E8A1C5" w14:textId="60648FEC"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jQuery: </w:t>
      </w:r>
      <w:r w:rsidR="00E63F36" w:rsidRPr="00041808">
        <w:rPr>
          <w:rFonts w:ascii="Helvetica" w:eastAsiaTheme="minorEastAsia" w:hAnsi="Helvetica" w:cs="Times New Roman"/>
          <w:kern w:val="1"/>
          <w:lang w:eastAsia="en-US"/>
        </w:rPr>
        <w:t>Vi</w:t>
      </w:r>
      <w:r w:rsidRPr="00041808">
        <w:rPr>
          <w:rFonts w:ascii="Helvetica" w:eastAsiaTheme="minorEastAsia" w:hAnsi="Helvetica" w:cs="Times New Roman"/>
          <w:kern w:val="1"/>
          <w:lang w:eastAsia="en-US"/>
        </w:rPr>
        <w:t xml:space="preserve"> bruker jQuery for å få en fint animert visning av spørsmål og svar-seksjonen. Enkel funksjon (slideToggle) som i seg selv er svært enkel, men som gir siden et moderne preg og skaper en gr</w:t>
      </w:r>
      <w:r w:rsidR="00A758FB">
        <w:rPr>
          <w:rFonts w:ascii="Helvetica" w:eastAsiaTheme="minorEastAsia" w:hAnsi="Helvetica" w:cs="Times New Roman"/>
          <w:kern w:val="1"/>
          <w:lang w:eastAsia="en-US"/>
        </w:rPr>
        <w:t xml:space="preserve">ad av interaktivitet for bruker. På den måten blir innholdet mer estetisk, </w:t>
      </w:r>
      <w:r w:rsidRPr="00041808">
        <w:rPr>
          <w:rFonts w:ascii="Helvetica" w:eastAsiaTheme="minorEastAsia" w:hAnsi="Helvetica" w:cs="Times New Roman"/>
          <w:kern w:val="1"/>
          <w:lang w:eastAsia="en-US"/>
        </w:rPr>
        <w:t>tiltrekkende og mer interessant presentert for bruker. Det er også mer ryddig og oversiktlig</w:t>
      </w:r>
      <w:r w:rsidR="00A758FB">
        <w:rPr>
          <w:rFonts w:ascii="Helvetica" w:eastAsiaTheme="minorEastAsia" w:hAnsi="Helvetica" w:cs="Times New Roman"/>
          <w:kern w:val="1"/>
          <w:lang w:eastAsia="en-US"/>
        </w:rPr>
        <w:t>.</w:t>
      </w:r>
      <w:r w:rsidRPr="00041808">
        <w:rPr>
          <w:rFonts w:ascii="Helvetica" w:eastAsiaTheme="minorEastAsia" w:hAnsi="Helvetica" w:cs="Times New Roman"/>
          <w:kern w:val="1"/>
          <w:lang w:eastAsia="en-US"/>
        </w:rPr>
        <w:t xml:space="preserve"> </w:t>
      </w:r>
    </w:p>
    <w:p w14:paraId="3192A483" w14:textId="506E9D3D"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Videreutvikling neste iterasjon: Vurdering om man bør legge spørsmålene og svarene i div</w:t>
      </w:r>
      <w:r w:rsidR="00296569">
        <w:rPr>
          <w:rFonts w:ascii="Helvetica" w:eastAsiaTheme="minorEastAsia" w:hAnsi="Helvetica" w:cs="Times New Roman"/>
          <w:kern w:val="1"/>
          <w:lang w:eastAsia="en-US"/>
        </w:rPr>
        <w:t>’</w:t>
      </w:r>
      <w:r w:rsidR="003D5E7D" w:rsidRPr="00041808">
        <w:rPr>
          <w:rFonts w:ascii="Helvetica" w:eastAsiaTheme="minorEastAsia" w:hAnsi="Helvetica" w:cs="Times New Roman"/>
          <w:kern w:val="1"/>
          <w:lang w:eastAsia="en-US"/>
        </w:rPr>
        <w:t>er istedenfor seksjoner</w:t>
      </w:r>
      <w:r w:rsidRPr="00041808">
        <w:rPr>
          <w:rFonts w:ascii="Helvetica" w:eastAsiaTheme="minorEastAsia" w:hAnsi="Helvetica" w:cs="Times New Roman"/>
          <w:kern w:val="1"/>
          <w:lang w:eastAsia="en-US"/>
        </w:rPr>
        <w:t xml:space="preserve">, for å kunne </w:t>
      </w:r>
      <w:r w:rsidR="00296569">
        <w:rPr>
          <w:rFonts w:ascii="Helvetica" w:eastAsiaTheme="minorEastAsia" w:hAnsi="Helvetica" w:cs="Times New Roman"/>
          <w:kern w:val="1"/>
          <w:lang w:eastAsia="en-US"/>
        </w:rPr>
        <w:t>‘</w:t>
      </w:r>
      <w:r w:rsidRPr="00041808">
        <w:rPr>
          <w:rFonts w:ascii="Helvetica" w:eastAsiaTheme="minorEastAsia" w:hAnsi="Helvetica" w:cs="Times New Roman"/>
          <w:kern w:val="1"/>
          <w:lang w:eastAsia="en-US"/>
        </w:rPr>
        <w:t>style</w:t>
      </w:r>
      <w:r w:rsidR="00296569">
        <w:rPr>
          <w:rFonts w:ascii="Helvetica" w:eastAsiaTheme="minorEastAsia" w:hAnsi="Helvetica" w:cs="Times New Roman"/>
          <w:kern w:val="1"/>
          <w:lang w:eastAsia="en-US"/>
        </w:rPr>
        <w:t>’</w:t>
      </w:r>
      <w:r w:rsidRPr="00041808">
        <w:rPr>
          <w:rFonts w:ascii="Helvetica" w:eastAsiaTheme="minorEastAsia" w:hAnsi="Helvetica" w:cs="Times New Roman"/>
          <w:kern w:val="1"/>
          <w:lang w:eastAsia="en-US"/>
        </w:rPr>
        <w:t xml:space="preserve"> dem friere og ytterligere. Spørsmålet er om man trenger et enda mer komplisert utseende, eller om det er mer oversiktlig</w:t>
      </w:r>
      <w:r w:rsidR="00296569">
        <w:rPr>
          <w:rFonts w:ascii="Helvetica" w:eastAsiaTheme="minorEastAsia" w:hAnsi="Helvetica" w:cs="Times New Roman"/>
          <w:kern w:val="1"/>
          <w:lang w:eastAsia="en-US"/>
        </w:rPr>
        <w:t xml:space="preserve"> </w:t>
      </w:r>
      <w:r w:rsidRPr="00041808">
        <w:rPr>
          <w:rFonts w:ascii="Helvetica" w:eastAsiaTheme="minorEastAsia" w:hAnsi="Helvetica" w:cs="Times New Roman"/>
          <w:kern w:val="1"/>
          <w:lang w:eastAsia="en-US"/>
        </w:rPr>
        <w:t>og i tråd med Westerdals’ hjemmesider dersom man velger den nåværende strukturen. Vi må legge inn en header med logoen til Westerdals, i tillegg til eventuelle andre knapper som fører brukeren raskt tilbake til bookingsiden allerede der, i</w:t>
      </w:r>
      <w:r w:rsidR="003D5E7D" w:rsidRPr="00041808">
        <w:rPr>
          <w:rFonts w:ascii="Helvetica" w:eastAsiaTheme="minorEastAsia" w:hAnsi="Helvetica" w:cs="Times New Roman"/>
          <w:kern w:val="1"/>
          <w:lang w:eastAsia="en-US"/>
        </w:rPr>
        <w:t>kke bare nederst på siden. På sketsj</w:t>
      </w:r>
      <w:r w:rsidRPr="00041808">
        <w:rPr>
          <w:rFonts w:ascii="Helvetica" w:eastAsiaTheme="minorEastAsia" w:hAnsi="Helvetica" w:cs="Times New Roman"/>
          <w:kern w:val="1"/>
          <w:lang w:eastAsia="en-US"/>
        </w:rPr>
        <w:t xml:space="preserve"> er det tegnet opp knapper på høyre siden av hver spørsmåls</w:t>
      </w:r>
      <w:r w:rsidR="0079798F" w:rsidRPr="00041808">
        <w:rPr>
          <w:rFonts w:ascii="Helvetica" w:eastAsiaTheme="minorEastAsia" w:hAnsi="Helvetica" w:cs="Times New Roman"/>
          <w:kern w:val="1"/>
          <w:lang w:eastAsia="en-US"/>
        </w:rPr>
        <w:t>seksj</w:t>
      </w:r>
      <w:r w:rsidRPr="00041808">
        <w:rPr>
          <w:rFonts w:ascii="Helvetica" w:eastAsiaTheme="minorEastAsia" w:hAnsi="Helvetica" w:cs="Times New Roman"/>
          <w:kern w:val="1"/>
          <w:lang w:eastAsia="en-US"/>
        </w:rPr>
        <w:t xml:space="preserve">on, og det må tas en vurdering på hva som er mest </w:t>
      </w:r>
      <w:r w:rsidR="0079798F" w:rsidRPr="00041808">
        <w:rPr>
          <w:rFonts w:ascii="Helvetica" w:eastAsiaTheme="minorEastAsia" w:hAnsi="Helvetica" w:cs="Times New Roman"/>
          <w:kern w:val="1"/>
          <w:lang w:eastAsia="en-US"/>
        </w:rPr>
        <w:t>brukervennlig</w:t>
      </w:r>
      <w:r w:rsidR="00604E9E">
        <w:rPr>
          <w:rFonts w:ascii="Helvetica" w:eastAsiaTheme="minorEastAsia" w:hAnsi="Helvetica" w:cs="Times New Roman"/>
          <w:kern w:val="1"/>
          <w:lang w:eastAsia="en-US"/>
        </w:rPr>
        <w:t>: D</w:t>
      </w:r>
      <w:r w:rsidRPr="00041808">
        <w:rPr>
          <w:rFonts w:ascii="Helvetica" w:eastAsiaTheme="minorEastAsia" w:hAnsi="Helvetica" w:cs="Times New Roman"/>
          <w:kern w:val="1"/>
          <w:lang w:eastAsia="en-US"/>
        </w:rPr>
        <w:t xml:space="preserve">et nåværende designet er noe forvirrende og ikke helt klart for bruker hvor man kan og skal </w:t>
      </w:r>
      <w:r w:rsidR="00604E9E">
        <w:rPr>
          <w:rFonts w:ascii="Helvetica" w:eastAsiaTheme="minorEastAsia" w:hAnsi="Helvetica" w:cs="Times New Roman"/>
          <w:kern w:val="1"/>
          <w:lang w:eastAsia="en-US"/>
        </w:rPr>
        <w:t xml:space="preserve">trykke for å få opp spørsmålene. Vi vurderer derfor behoved til å </w:t>
      </w:r>
      <w:r w:rsidRPr="00041808">
        <w:rPr>
          <w:rFonts w:ascii="Helvetica" w:eastAsiaTheme="minorEastAsia" w:hAnsi="Helvetica" w:cs="Times New Roman"/>
          <w:kern w:val="1"/>
          <w:lang w:eastAsia="en-US"/>
        </w:rPr>
        <w:t xml:space="preserve"> </w:t>
      </w:r>
      <w:r w:rsidR="00604E9E">
        <w:rPr>
          <w:rFonts w:ascii="Helvetica" w:eastAsiaTheme="minorEastAsia" w:hAnsi="Helvetica" w:cs="Times New Roman"/>
          <w:kern w:val="1"/>
          <w:lang w:eastAsia="en-US"/>
        </w:rPr>
        <w:t xml:space="preserve">legge til </w:t>
      </w:r>
      <w:r w:rsidRPr="00041808">
        <w:rPr>
          <w:rFonts w:ascii="Helvetica" w:eastAsiaTheme="minorEastAsia" w:hAnsi="Helvetica" w:cs="Times New Roman"/>
          <w:kern w:val="1"/>
          <w:lang w:eastAsia="en-US"/>
        </w:rPr>
        <w:t xml:space="preserve">knapper med klar instruksjon («trykk her </w:t>
      </w:r>
      <w:r w:rsidRPr="00604E9E">
        <w:rPr>
          <w:rFonts w:ascii="Helvetica" w:eastAsiaTheme="minorEastAsia" w:hAnsi="Helvetica" w:cs="Times New Roman"/>
          <w:kern w:val="1"/>
          <w:lang w:eastAsia="en-US"/>
        </w:rPr>
        <w:t>for å se svar</w:t>
      </w:r>
      <w:r w:rsidR="003A2F13" w:rsidRPr="00604E9E">
        <w:rPr>
          <w:rFonts w:ascii="Helvetica" w:eastAsiaTheme="minorEastAsia" w:hAnsi="Helvetica" w:cs="Times New Roman"/>
          <w:kern w:val="1"/>
          <w:lang w:eastAsia="en-US"/>
        </w:rPr>
        <w:t>et»). Utfordringen blir å se til hvilken grad dette kan oppfattes som</w:t>
      </w:r>
      <w:r w:rsidRPr="00604E9E">
        <w:rPr>
          <w:rFonts w:ascii="Helvetica" w:eastAsiaTheme="minorEastAsia" w:hAnsi="Helvetica" w:cs="Times New Roman"/>
          <w:kern w:val="1"/>
          <w:lang w:eastAsia="en-US"/>
        </w:rPr>
        <w:t xml:space="preserve"> rotete eller ikke</w:t>
      </w:r>
      <w:r w:rsidR="003A2F13" w:rsidRPr="00604E9E">
        <w:rPr>
          <w:rFonts w:ascii="Helvetica" w:eastAsiaTheme="minorEastAsia" w:hAnsi="Helvetica" w:cs="Times New Roman"/>
          <w:kern w:val="1"/>
          <w:lang w:eastAsia="en-US"/>
        </w:rPr>
        <w:t xml:space="preserve">. Det </w:t>
      </w:r>
      <w:r w:rsidRPr="00604E9E">
        <w:rPr>
          <w:rFonts w:ascii="Helvetica" w:eastAsiaTheme="minorEastAsia" w:hAnsi="Helvetica" w:cs="Times New Roman"/>
          <w:kern w:val="1"/>
          <w:lang w:eastAsia="en-US"/>
        </w:rPr>
        <w:t>å få det estetisk tilt</w:t>
      </w:r>
      <w:r w:rsidR="003A2F13" w:rsidRPr="00604E9E">
        <w:rPr>
          <w:rFonts w:ascii="Helvetica" w:eastAsiaTheme="minorEastAsia" w:hAnsi="Helvetica" w:cs="Times New Roman"/>
          <w:kern w:val="1"/>
          <w:lang w:eastAsia="en-US"/>
        </w:rPr>
        <w:t>rekkende kan være en utfordring</w:t>
      </w:r>
      <w:r w:rsidR="00604E9E" w:rsidRPr="00604E9E">
        <w:rPr>
          <w:rFonts w:ascii="Helvetica" w:eastAsiaTheme="minorEastAsia" w:hAnsi="Helvetica" w:cs="Times New Roman"/>
          <w:kern w:val="1"/>
          <w:lang w:eastAsia="en-US"/>
        </w:rPr>
        <w:t xml:space="preserve">. Spesielt med hensyn til at </w:t>
      </w:r>
      <w:r w:rsidRPr="00604E9E">
        <w:rPr>
          <w:rFonts w:ascii="Helvetica" w:eastAsiaTheme="minorEastAsia" w:hAnsi="Helvetica" w:cs="Times New Roman"/>
          <w:kern w:val="1"/>
          <w:lang w:eastAsia="en-US"/>
        </w:rPr>
        <w:t>man må finne den konkrete fysiske løsningen på hvordan man eventuelt skal få til dette kodemessig.</w:t>
      </w:r>
    </w:p>
    <w:p w14:paraId="7A1EB252" w14:textId="77777777" w:rsidR="003759A3" w:rsidRPr="00041808" w:rsidRDefault="003759A3" w:rsidP="00686E4E">
      <w:pPr>
        <w:widowControl w:val="0"/>
        <w:adjustRightInd w:val="0"/>
        <w:spacing w:before="200" w:after="200" w:line="360" w:lineRule="auto"/>
        <w:rPr>
          <w:rFonts w:ascii="Helvetica" w:eastAsiaTheme="minorEastAsia" w:hAnsi="Helvetica" w:cs="Times New Roman"/>
          <w:kern w:val="1"/>
          <w:lang w:eastAsia="en-US"/>
        </w:rPr>
      </w:pPr>
    </w:p>
    <w:p w14:paraId="7A87373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USABILITY I WEBLØSNINGEN</w:t>
      </w:r>
    </w:p>
    <w:p w14:paraId="305DEE1B" w14:textId="4567F36A" w:rsidR="00D83179"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Usability</w:t>
      </w:r>
      <w:r w:rsidR="00604E9E">
        <w:rPr>
          <w:rFonts w:ascii="Helvetica" w:eastAsiaTheme="minorEastAsia" w:hAnsi="Helvetica" w:cs="Times New Roman"/>
          <w:kern w:val="1"/>
          <w:lang w:eastAsia="en-US"/>
        </w:rPr>
        <w:t>(brukervennlighet)</w:t>
      </w:r>
      <w:r w:rsidRPr="00041808">
        <w:rPr>
          <w:rFonts w:ascii="Helvetica" w:eastAsiaTheme="minorEastAsia" w:hAnsi="Helvetica" w:cs="Times New Roman"/>
          <w:kern w:val="1"/>
          <w:lang w:eastAsia="en-US"/>
        </w:rPr>
        <w:t xml:space="preserve"> er et punkt vi har fokusert på i veldig stor grad I forbindelse med utformingen av designet og strukturen vår. Suksess løsningsmessig er helt avhengig av at løsning</w:t>
      </w:r>
      <w:r w:rsidR="00604E9E">
        <w:rPr>
          <w:rFonts w:ascii="Helvetica" w:eastAsiaTheme="minorEastAsia" w:hAnsi="Helvetica" w:cs="Times New Roman"/>
          <w:kern w:val="1"/>
          <w:lang w:eastAsia="en-US"/>
        </w:rPr>
        <w:t xml:space="preserve">en blir brukt </w:t>
      </w:r>
      <w:r w:rsidRPr="00041808">
        <w:rPr>
          <w:rFonts w:ascii="Helvetica" w:eastAsiaTheme="minorEastAsia" w:hAnsi="Helvetica" w:cs="Times New Roman"/>
          <w:kern w:val="1"/>
          <w:lang w:eastAsia="en-US"/>
        </w:rPr>
        <w:t>og i denne sammenheng er nettopp usability sentralt som designprinsipp for løsningen vår. Følgende viser en liste over usability</w:t>
      </w:r>
      <w:r w:rsidR="00634D7A" w:rsidRPr="00041808">
        <w:rPr>
          <w:rFonts w:ascii="Helvetica" w:eastAsiaTheme="minorEastAsia" w:hAnsi="Helvetica" w:cs="Times New Roman"/>
          <w:kern w:val="1"/>
          <w:lang w:eastAsia="en-US"/>
        </w:rPr>
        <w:t xml:space="preserve"> </w:t>
      </w:r>
      <w:r w:rsidRPr="00041808">
        <w:rPr>
          <w:rFonts w:ascii="Helvetica" w:eastAsiaTheme="minorEastAsia" w:hAnsi="Helvetica" w:cs="Times New Roman"/>
          <w:kern w:val="1"/>
          <w:lang w:eastAsia="en-US"/>
        </w:rPr>
        <w:t>prinsipper vi har val</w:t>
      </w:r>
      <w:r w:rsidR="00B52C13">
        <w:rPr>
          <w:rFonts w:ascii="Helvetica" w:eastAsiaTheme="minorEastAsia" w:hAnsi="Helvetica" w:cs="Times New Roman"/>
          <w:kern w:val="1"/>
          <w:lang w:eastAsia="en-US"/>
        </w:rPr>
        <w:t>gt å integrere i løsningen vår.</w:t>
      </w:r>
    </w:p>
    <w:p w14:paraId="750CCBFA" w14:textId="77777777" w:rsidR="00B52C13" w:rsidRPr="00041808" w:rsidRDefault="00B52C13" w:rsidP="00D83179">
      <w:pPr>
        <w:widowControl w:val="0"/>
        <w:adjustRightInd w:val="0"/>
        <w:spacing w:before="100" w:line="360" w:lineRule="auto"/>
        <w:rPr>
          <w:rFonts w:ascii="Helvetica" w:eastAsiaTheme="minorEastAsia" w:hAnsi="Helvetica" w:cs="Times New Roman"/>
          <w:kern w:val="1"/>
          <w:lang w:eastAsia="en-US"/>
        </w:rPr>
      </w:pPr>
    </w:p>
    <w:p w14:paraId="4085F561" w14:textId="77777777" w:rsidR="00B52C13" w:rsidRPr="00CB06A1" w:rsidRDefault="00D83179" w:rsidP="00B52C13">
      <w:pPr>
        <w:pStyle w:val="NoSpacing"/>
        <w:rPr>
          <w:rFonts w:ascii="Helvetica" w:eastAsiaTheme="minorEastAsia" w:hAnsi="Helvetica" w:cs="Helvetica"/>
          <w:u w:val="single"/>
          <w:lang w:eastAsia="en-US"/>
        </w:rPr>
      </w:pPr>
      <w:r w:rsidRPr="00CB06A1">
        <w:rPr>
          <w:rFonts w:ascii="Helvetica" w:eastAsiaTheme="minorEastAsia" w:hAnsi="Helvetica" w:cs="Helvetica"/>
          <w:u w:val="single"/>
          <w:lang w:eastAsia="en-US"/>
        </w:rPr>
        <w:t>Bare de mest nødvendige funksjonene</w:t>
      </w:r>
      <w:r w:rsidR="0064292A" w:rsidRPr="00CB06A1">
        <w:rPr>
          <w:rFonts w:ascii="Helvetica" w:eastAsiaTheme="minorEastAsia" w:hAnsi="Helvetica" w:cs="Helvetica"/>
          <w:u w:val="single"/>
          <w:lang w:eastAsia="en-US"/>
        </w:rPr>
        <w:t>:</w:t>
      </w:r>
    </w:p>
    <w:p w14:paraId="55808F34" w14:textId="426FD113" w:rsidR="00D83179" w:rsidRDefault="00D83179" w:rsidP="00B52C13">
      <w:pPr>
        <w:pStyle w:val="NoSpacing"/>
        <w:spacing w:line="360" w:lineRule="auto"/>
        <w:ind w:firstLine="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Løsningen inneholder </w:t>
      </w:r>
      <w:r w:rsidR="003A2F13" w:rsidRPr="00E779B4">
        <w:rPr>
          <w:rFonts w:ascii="Helvetica" w:eastAsiaTheme="minorEastAsia" w:hAnsi="Helvetica" w:cs="Times New Roman"/>
          <w:kern w:val="1"/>
          <w:lang w:eastAsia="en-US"/>
        </w:rPr>
        <w:t>bare de</w:t>
      </w:r>
      <w:r w:rsidR="003A2F13">
        <w:rPr>
          <w:rFonts w:ascii="Helvetica" w:eastAsiaTheme="minorEastAsia" w:hAnsi="Helvetica" w:cs="Times New Roman"/>
          <w:kern w:val="1"/>
          <w:lang w:eastAsia="en-US"/>
        </w:rPr>
        <w:t xml:space="preserve"> aller mest nødvendige</w:t>
      </w:r>
      <w:r w:rsidRPr="00041808">
        <w:rPr>
          <w:rFonts w:ascii="Helvetica" w:eastAsiaTheme="minorEastAsia" w:hAnsi="Helvetica" w:cs="Times New Roman"/>
          <w:kern w:val="1"/>
          <w:lang w:eastAsia="en-US"/>
        </w:rPr>
        <w:t xml:space="preserve"> funksjonene for å tilby den tjenesten som skal</w:t>
      </w:r>
      <w:r w:rsidR="009D60B8">
        <w:rPr>
          <w:rFonts w:ascii="Helvetica" w:eastAsiaTheme="minorEastAsia" w:hAnsi="Helvetica" w:cs="Times New Roman"/>
          <w:kern w:val="1"/>
          <w:lang w:eastAsia="en-US"/>
        </w:rPr>
        <w:t xml:space="preserve"> ytes. Vi har en innloggingsdel som tilbyr en oversikt over hvilke rom som er ledige eller ei, muligheten for å velge antall personer du skal booke for og dersom du skal ha en prosjekter eller annet spesialutstyr</w:t>
      </w:r>
      <w:r w:rsidRPr="00041808">
        <w:rPr>
          <w:rFonts w:ascii="Helvetica" w:eastAsiaTheme="minorEastAsia" w:hAnsi="Helvetica" w:cs="Times New Roman"/>
          <w:kern w:val="1"/>
          <w:lang w:eastAsia="en-US"/>
        </w:rPr>
        <w:t xml:space="preserve">. I tillegg til dette har vi en FAQ-side som er tilgjengelig ved behov for hjelp, men dette er ikke et nødvendig ledd i </w:t>
      </w:r>
      <w:r w:rsidR="00634D7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å få booket et rom. Vi har valgt en minimalistisk løsning i samme stil som den overnevnte ruter-appen, der både systemet og brukeropplevelsen forenkles ved at vi ikke tar i bruk flere funksjoner enn de som er spesifisert i oppgaven som nødvendige. </w:t>
      </w:r>
    </w:p>
    <w:p w14:paraId="57DDA754" w14:textId="77777777" w:rsidR="001B3C5E" w:rsidRPr="00B52C13" w:rsidRDefault="001B3C5E" w:rsidP="00B52C13">
      <w:pPr>
        <w:pStyle w:val="NoSpacing"/>
        <w:spacing w:line="360" w:lineRule="auto"/>
        <w:ind w:firstLine="720"/>
        <w:rPr>
          <w:rFonts w:eastAsiaTheme="minorEastAsia"/>
          <w:u w:val="single"/>
          <w:lang w:eastAsia="en-US"/>
        </w:rPr>
      </w:pPr>
    </w:p>
    <w:p w14:paraId="6F9C562F" w14:textId="47B421D1" w:rsidR="00B52C13" w:rsidRPr="00CB06A1" w:rsidRDefault="002D1D1C" w:rsidP="002D1D1C">
      <w:pPr>
        <w:pStyle w:val="NoSpacing"/>
        <w:rPr>
          <w:rFonts w:ascii="Helvetica" w:eastAsiaTheme="minorEastAsia" w:hAnsi="Helvetica" w:cs="Helvetica"/>
          <w:u w:val="single"/>
          <w:lang w:eastAsia="en-US"/>
        </w:rPr>
      </w:pPr>
      <w:r w:rsidRPr="00CB06A1">
        <w:rPr>
          <w:rFonts w:ascii="Helvetica" w:eastAsiaTheme="minorEastAsia" w:hAnsi="Helvetica" w:cs="Helvetica"/>
          <w:u w:val="single"/>
          <w:lang w:eastAsia="en-US"/>
        </w:rPr>
        <w:t xml:space="preserve">Enkle valg: </w:t>
      </w:r>
    </w:p>
    <w:p w14:paraId="3D643F8A" w14:textId="183B17FF" w:rsidR="00D83179" w:rsidRDefault="00D83179" w:rsidP="002D1D1C">
      <w:pPr>
        <w:pStyle w:val="NoSpacing"/>
        <w:spacing w:line="360" w:lineRule="auto"/>
        <w:ind w:firstLine="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Brukeren står ovenfor svært enkle valg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grupperommet. Vi har få valgalternativer på hver synlige side, lite informasjon om gangen samt tydelig design som hjelper </w:t>
      </w:r>
      <w:r w:rsidR="009743DA" w:rsidRPr="00041808">
        <w:rPr>
          <w:rFonts w:ascii="Helvetica" w:eastAsiaTheme="minorEastAsia" w:hAnsi="Helvetica" w:cs="Times New Roman"/>
          <w:kern w:val="1"/>
          <w:lang w:eastAsia="en-US"/>
        </w:rPr>
        <w:t>brukeren fremover i bookingpros</w:t>
      </w:r>
      <w:r w:rsidRPr="00041808">
        <w:rPr>
          <w:rFonts w:ascii="Helvetica" w:eastAsiaTheme="minorEastAsia" w:hAnsi="Helvetica" w:cs="Times New Roman"/>
          <w:kern w:val="1"/>
          <w:lang w:eastAsia="en-US"/>
        </w:rPr>
        <w:t xml:space="preserve">essen. Det er lagt vekt på tydelighet i de valgene brukeren står ovenfor, </w:t>
      </w:r>
      <w:r w:rsidR="003A2F13">
        <w:rPr>
          <w:rFonts w:ascii="Helvetica" w:eastAsiaTheme="minorEastAsia" w:hAnsi="Helvetica" w:cs="Times New Roman"/>
          <w:kern w:val="1"/>
          <w:lang w:eastAsia="en-US"/>
        </w:rPr>
        <w:t xml:space="preserve">ved hjelp </w:t>
      </w:r>
      <w:r w:rsidRPr="00041808">
        <w:rPr>
          <w:rFonts w:ascii="Helvetica" w:eastAsiaTheme="minorEastAsia" w:hAnsi="Helvetica" w:cs="Times New Roman"/>
          <w:kern w:val="1"/>
          <w:lang w:eastAsia="en-US"/>
        </w:rPr>
        <w:t>av store knapper</w:t>
      </w:r>
      <w:r w:rsidR="003A2F13">
        <w:rPr>
          <w:rFonts w:ascii="Helvetica" w:eastAsiaTheme="minorEastAsia" w:hAnsi="Helvetica" w:cs="Times New Roman"/>
          <w:kern w:val="1"/>
          <w:lang w:eastAsia="en-US"/>
        </w:rPr>
        <w:t xml:space="preserve"> som er</w:t>
      </w:r>
      <w:r w:rsidRPr="00041808">
        <w:rPr>
          <w:rFonts w:ascii="Helvetica" w:eastAsiaTheme="minorEastAsia" w:hAnsi="Helvetica" w:cs="Times New Roman"/>
          <w:kern w:val="1"/>
          <w:lang w:eastAsia="en-US"/>
        </w:rPr>
        <w:t xml:space="preserve"> godt illustrert, beskrivende tekst ved vært valg og en stor grad av tydelighet i forhold til hvordan man navigerer seg videre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et rom.</w:t>
      </w:r>
    </w:p>
    <w:p w14:paraId="5FF1BC9C" w14:textId="77777777" w:rsidR="001B3C5E" w:rsidRPr="00041808" w:rsidRDefault="001B3C5E" w:rsidP="002D1D1C">
      <w:pPr>
        <w:pStyle w:val="NoSpacing"/>
        <w:spacing w:line="360" w:lineRule="auto"/>
        <w:ind w:firstLine="720"/>
        <w:rPr>
          <w:rFonts w:ascii="Helvetica" w:eastAsiaTheme="minorEastAsia" w:hAnsi="Helvetica" w:cs="Times New Roman"/>
          <w:kern w:val="1"/>
          <w:lang w:eastAsia="en-US"/>
        </w:rPr>
      </w:pPr>
    </w:p>
    <w:p w14:paraId="49E660A2" w14:textId="339BA308" w:rsidR="00D83179" w:rsidRPr="00CB06A1" w:rsidRDefault="00D83179" w:rsidP="002D1D1C">
      <w:pPr>
        <w:pStyle w:val="NoSpacing"/>
        <w:rPr>
          <w:rFonts w:ascii="Helvetica" w:eastAsiaTheme="minorEastAsia" w:hAnsi="Helvetica" w:cs="Helvetica"/>
          <w:u w:val="single"/>
          <w:lang w:eastAsia="en-US"/>
        </w:rPr>
      </w:pPr>
      <w:r w:rsidRPr="00CB06A1">
        <w:rPr>
          <w:rFonts w:ascii="Helvetica" w:eastAsiaTheme="minorEastAsia" w:hAnsi="Helvetica" w:cs="Helvetica"/>
          <w:u w:val="single"/>
          <w:lang w:eastAsia="en-US"/>
        </w:rPr>
        <w:t>Fargebruk</w:t>
      </w:r>
      <w:r w:rsidR="0064292A" w:rsidRPr="00CB06A1">
        <w:rPr>
          <w:rFonts w:ascii="Helvetica" w:eastAsiaTheme="minorEastAsia" w:hAnsi="Helvetica" w:cs="Helvetica"/>
          <w:u w:val="single"/>
          <w:lang w:eastAsia="en-US"/>
        </w:rPr>
        <w:t>:</w:t>
      </w:r>
    </w:p>
    <w:p w14:paraId="2615F5FA" w14:textId="2EEF4039" w:rsidR="00D83179" w:rsidRDefault="00D83179" w:rsidP="002D1D1C">
      <w:pPr>
        <w:pStyle w:val="NoSpacing"/>
        <w:spacing w:line="360" w:lineRule="auto"/>
        <w:ind w:firstLine="720"/>
        <w:rPr>
          <w:rFonts w:ascii="Helvetica" w:eastAsiaTheme="minorEastAsia" w:hAnsi="Helvetica" w:cs="Helvetica"/>
          <w:lang w:eastAsia="en-US"/>
        </w:rPr>
      </w:pPr>
      <w:r w:rsidRPr="002D1D1C">
        <w:rPr>
          <w:rFonts w:ascii="Helvetica" w:eastAsiaTheme="minorEastAsia" w:hAnsi="Helvetica" w:cs="Helvetica"/>
          <w:lang w:eastAsia="en-US"/>
        </w:rPr>
        <w:t>Fargebruk</w:t>
      </w:r>
      <w:r w:rsidR="002D1D1C" w:rsidRPr="002D1D1C">
        <w:rPr>
          <w:rFonts w:ascii="Helvetica" w:eastAsiaTheme="minorEastAsia" w:hAnsi="Helvetica" w:cs="Helvetica"/>
          <w:lang w:eastAsia="en-US"/>
        </w:rPr>
        <w:t>en har blitt valgt for å speile den vi finner</w:t>
      </w:r>
      <w:r w:rsidRPr="002D1D1C">
        <w:rPr>
          <w:rFonts w:ascii="Helvetica" w:eastAsiaTheme="minorEastAsia" w:hAnsi="Helvetica" w:cs="Helvetica"/>
          <w:lang w:eastAsia="en-US"/>
        </w:rPr>
        <w:t xml:space="preserve"> hos Westerdals sine hjemmesider. </w:t>
      </w:r>
      <w:r w:rsidR="002D1D1C" w:rsidRPr="002D1D1C">
        <w:rPr>
          <w:rFonts w:ascii="Helvetica" w:eastAsiaTheme="minorEastAsia" w:hAnsi="Helvetica" w:cs="Helvetica"/>
          <w:lang w:eastAsia="en-US"/>
        </w:rPr>
        <w:t>Den er enkel</w:t>
      </w:r>
      <w:r w:rsidRPr="002D1D1C">
        <w:rPr>
          <w:rFonts w:ascii="Helvetica" w:eastAsiaTheme="minorEastAsia" w:hAnsi="Helvetica" w:cs="Helvetica"/>
          <w:lang w:eastAsia="en-US"/>
        </w:rPr>
        <w:t xml:space="preserve"> der det tydelig illustreres forskjeller på forskjellige valgmuligheter med valg av fa</w:t>
      </w:r>
      <w:r w:rsidR="002D1D1C" w:rsidRPr="002D1D1C">
        <w:rPr>
          <w:rFonts w:ascii="Helvetica" w:eastAsiaTheme="minorEastAsia" w:hAnsi="Helvetica" w:cs="Helvetica"/>
          <w:lang w:eastAsia="en-US"/>
        </w:rPr>
        <w:t xml:space="preserve">rger i bakgrunnen. På den måten  </w:t>
      </w:r>
      <w:r w:rsidRPr="002D1D1C">
        <w:rPr>
          <w:rFonts w:ascii="Helvetica" w:eastAsiaTheme="minorEastAsia" w:hAnsi="Helvetica" w:cs="Helvetica"/>
          <w:lang w:eastAsia="en-US"/>
        </w:rPr>
        <w:t>slik at hvor brukeren skal trykke kommer tydelig frem ved hjelp av at området er markert med én farge over et bestemt område, i samsvar med beskrivende tekst.</w:t>
      </w:r>
      <w:r w:rsidR="001B3C5E">
        <w:rPr>
          <w:rFonts w:ascii="Helvetica" w:eastAsiaTheme="minorEastAsia" w:hAnsi="Helvetica" w:cs="Helvetica"/>
          <w:lang w:eastAsia="en-US"/>
        </w:rPr>
        <w:t xml:space="preserve"> </w:t>
      </w:r>
    </w:p>
    <w:p w14:paraId="425AADD2" w14:textId="4AE808AC" w:rsidR="001B3C5E" w:rsidRDefault="001B3C5E" w:rsidP="00296569">
      <w:pPr>
        <w:pStyle w:val="NoSpacing"/>
        <w:spacing w:line="360" w:lineRule="auto"/>
        <w:rPr>
          <w:rFonts w:ascii="Helvetica" w:eastAsiaTheme="minorEastAsia" w:hAnsi="Helvetica" w:cs="Helvetica"/>
          <w:lang w:eastAsia="en-US"/>
        </w:rPr>
      </w:pPr>
    </w:p>
    <w:p w14:paraId="42A190F1" w14:textId="77777777" w:rsidR="00296569" w:rsidRPr="001B3C5E" w:rsidRDefault="00296569" w:rsidP="00296569">
      <w:pPr>
        <w:pStyle w:val="NoSpacing"/>
        <w:spacing w:line="360" w:lineRule="auto"/>
        <w:rPr>
          <w:rFonts w:ascii="Helvetica" w:eastAsiaTheme="minorEastAsia" w:hAnsi="Helvetica" w:cs="Helvetica"/>
          <w:lang w:eastAsia="en-US"/>
        </w:rPr>
      </w:pPr>
    </w:p>
    <w:p w14:paraId="338A4A78" w14:textId="7C06E9AC" w:rsidR="00D83179" w:rsidRPr="00CB06A1" w:rsidRDefault="00D83179" w:rsidP="001B3C5E">
      <w:pPr>
        <w:pStyle w:val="NoSpacing"/>
        <w:spacing w:line="360" w:lineRule="auto"/>
        <w:rPr>
          <w:rFonts w:ascii="Helvetica" w:eastAsiaTheme="minorEastAsia" w:hAnsi="Helvetica" w:cs="Helvetica"/>
          <w:u w:val="single"/>
          <w:lang w:eastAsia="en-US"/>
        </w:rPr>
      </w:pPr>
      <w:r w:rsidRPr="00CB06A1">
        <w:rPr>
          <w:rFonts w:ascii="Helvetica" w:eastAsiaTheme="minorEastAsia" w:hAnsi="Helvetica" w:cs="Helvetica"/>
          <w:u w:val="single"/>
          <w:lang w:eastAsia="en-US"/>
        </w:rPr>
        <w:t>Konsistent design</w:t>
      </w:r>
      <w:r w:rsidR="0064292A" w:rsidRPr="00CB06A1">
        <w:rPr>
          <w:rFonts w:ascii="Helvetica" w:eastAsiaTheme="minorEastAsia" w:hAnsi="Helvetica" w:cs="Helvetica"/>
          <w:u w:val="single"/>
          <w:lang w:eastAsia="en-US"/>
        </w:rPr>
        <w:t>:</w:t>
      </w:r>
    </w:p>
    <w:p w14:paraId="61837310" w14:textId="31A1533C" w:rsidR="001B3C5E" w:rsidRPr="001B3C5E"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 xml:space="preserve">Designet er konsistent, slik at brukeren har lite nytt å forholde seg til underveis. Fargebruken er gjennomgående i samme fargepalett, tatt fra Westerdals egne primærfarger, </w:t>
      </w:r>
      <w:r w:rsidR="001B3C5E" w:rsidRPr="001B3C5E">
        <w:rPr>
          <w:rFonts w:ascii="Helvetica" w:eastAsiaTheme="minorEastAsia" w:hAnsi="Helvetica" w:cs="Helvetica"/>
          <w:lang w:eastAsia="en-US"/>
        </w:rPr>
        <w:t xml:space="preserve"> </w:t>
      </w:r>
      <w:r w:rsidR="00296569">
        <w:rPr>
          <w:rFonts w:ascii="Helvetica" w:eastAsiaTheme="minorEastAsia" w:hAnsi="Helvetica" w:cs="Helvetica"/>
          <w:lang w:eastAsia="en-US"/>
        </w:rPr>
        <w:t>o</w:t>
      </w:r>
      <w:r w:rsidRPr="001B3C5E">
        <w:rPr>
          <w:rFonts w:ascii="Helvetica" w:eastAsiaTheme="minorEastAsia" w:hAnsi="Helvetica" w:cs="Helvetica"/>
          <w:lang w:eastAsia="en-US"/>
        </w:rPr>
        <w:t xml:space="preserve">g det er ingen store hopp, eller </w:t>
      </w:r>
      <w:r w:rsidR="009743DA" w:rsidRPr="001B3C5E">
        <w:rPr>
          <w:rFonts w:ascii="Helvetica" w:eastAsiaTheme="minorEastAsia" w:hAnsi="Helvetica" w:cs="Helvetica"/>
          <w:lang w:eastAsia="en-US"/>
        </w:rPr>
        <w:t>inkonsistens</w:t>
      </w:r>
      <w:r w:rsidRPr="001B3C5E">
        <w:rPr>
          <w:rFonts w:ascii="Helvetica" w:eastAsiaTheme="minorEastAsia" w:hAnsi="Helvetica" w:cs="Helvetica"/>
          <w:lang w:eastAsia="en-US"/>
        </w:rPr>
        <w:t xml:space="preserve">, designmessig mellom hvert ledd i </w:t>
      </w:r>
      <w:r w:rsidR="009743DA"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xml:space="preserve"> for brukeren. </w:t>
      </w:r>
    </w:p>
    <w:p w14:paraId="1EDDA70C" w14:textId="77777777" w:rsidR="001B3C5E" w:rsidRPr="001B3C5E" w:rsidRDefault="001B3C5E" w:rsidP="001B3C5E">
      <w:pPr>
        <w:pStyle w:val="NoSpacing"/>
        <w:spacing w:line="360" w:lineRule="auto"/>
        <w:rPr>
          <w:rFonts w:ascii="Helvetica" w:eastAsiaTheme="minorEastAsia" w:hAnsi="Helvetica" w:cs="Helvetica"/>
          <w:lang w:eastAsia="en-US"/>
        </w:rPr>
      </w:pPr>
    </w:p>
    <w:p w14:paraId="429B7E03" w14:textId="77777777" w:rsidR="001321AF" w:rsidRDefault="001321AF" w:rsidP="001B3C5E">
      <w:pPr>
        <w:pStyle w:val="NoSpacing"/>
        <w:spacing w:line="360" w:lineRule="auto"/>
        <w:rPr>
          <w:rFonts w:ascii="Helvetica" w:eastAsiaTheme="minorEastAsia" w:hAnsi="Helvetica" w:cs="Helvetica"/>
          <w:u w:val="single"/>
          <w:lang w:eastAsia="en-US"/>
        </w:rPr>
      </w:pPr>
    </w:p>
    <w:p w14:paraId="4B67BA10" w14:textId="303F5AD4" w:rsidR="00D83179" w:rsidRPr="001B3C5E" w:rsidRDefault="00D83179" w:rsidP="001B3C5E">
      <w:pPr>
        <w:pStyle w:val="NoSpacing"/>
        <w:spacing w:line="360" w:lineRule="auto"/>
        <w:rPr>
          <w:rFonts w:eastAsiaTheme="minorEastAsia" w:cs="Times New Roman"/>
          <w:u w:val="single"/>
          <w:lang w:eastAsia="en-US"/>
        </w:rPr>
      </w:pPr>
      <w:r w:rsidRPr="00CB06A1">
        <w:rPr>
          <w:rFonts w:ascii="Helvetica" w:eastAsiaTheme="minorEastAsia" w:hAnsi="Helvetica" w:cs="Helvetica"/>
          <w:u w:val="single"/>
          <w:lang w:eastAsia="en-US"/>
        </w:rPr>
        <w:t>Gjenkjennbart design</w:t>
      </w:r>
      <w:r w:rsidR="0064292A" w:rsidRPr="001B3C5E">
        <w:rPr>
          <w:rFonts w:eastAsiaTheme="minorEastAsia" w:cs="Times New Roman"/>
          <w:u w:val="single"/>
          <w:lang w:eastAsia="en-US"/>
        </w:rPr>
        <w:t>:</w:t>
      </w:r>
    </w:p>
    <w:p w14:paraId="6559C86F" w14:textId="2C475319" w:rsidR="00D83179"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 xml:space="preserve">Designet er gjenkjennbart for den vante internettbrukeren vi </w:t>
      </w:r>
      <w:r w:rsidR="009743DA" w:rsidRPr="001B3C5E">
        <w:rPr>
          <w:rFonts w:ascii="Helvetica" w:eastAsiaTheme="minorEastAsia" w:hAnsi="Helvetica" w:cs="Helvetica"/>
          <w:lang w:eastAsia="en-US"/>
        </w:rPr>
        <w:t>appellerer</w:t>
      </w:r>
      <w:r w:rsidRPr="001B3C5E">
        <w:rPr>
          <w:rFonts w:ascii="Helvetica" w:eastAsiaTheme="minorEastAsia" w:hAnsi="Helvetica" w:cs="Helvetica"/>
          <w:lang w:eastAsia="en-US"/>
        </w:rPr>
        <w:t xml:space="preserve"> til. Som nevnt under Research, er de aller fleste brukerne Facebook brukere, og vant med daglig internettsurfing. Designet vår</w:t>
      </w:r>
      <w:r w:rsidR="001321AF">
        <w:rPr>
          <w:rFonts w:ascii="Helvetica" w:eastAsiaTheme="minorEastAsia" w:hAnsi="Helvetica" w:cs="Helvetica"/>
          <w:lang w:eastAsia="en-US"/>
        </w:rPr>
        <w:t>t</w:t>
      </w:r>
      <w:r w:rsidRPr="001B3C5E">
        <w:rPr>
          <w:rFonts w:ascii="Helvetica" w:eastAsiaTheme="minorEastAsia" w:hAnsi="Helvetica" w:cs="Helvetica"/>
          <w:lang w:eastAsia="en-US"/>
        </w:rPr>
        <w:t xml:space="preserve"> er ikke overkomplisert i den grad at det er en </w:t>
      </w:r>
      <w:r w:rsidR="001321AF">
        <w:rPr>
          <w:rFonts w:ascii="Helvetica" w:eastAsiaTheme="minorEastAsia" w:hAnsi="Helvetica" w:cs="Helvetica"/>
          <w:lang w:eastAsia="en-US"/>
        </w:rPr>
        <w:t>u</w:t>
      </w:r>
      <w:r w:rsidR="009743DA" w:rsidRPr="001B3C5E">
        <w:rPr>
          <w:rFonts w:ascii="Helvetica" w:eastAsiaTheme="minorEastAsia" w:hAnsi="Helvetica" w:cs="Helvetica"/>
          <w:lang w:eastAsia="en-US"/>
        </w:rPr>
        <w:t>gjenkjennbar</w:t>
      </w:r>
      <w:r w:rsidRPr="001B3C5E">
        <w:rPr>
          <w:rFonts w:ascii="Helvetica" w:eastAsiaTheme="minorEastAsia" w:hAnsi="Helvetica" w:cs="Helvetica"/>
          <w:lang w:eastAsia="en-US"/>
        </w:rPr>
        <w:t xml:space="preserve"> struktur</w:t>
      </w:r>
      <w:r w:rsidR="001321AF">
        <w:rPr>
          <w:rFonts w:ascii="Helvetica" w:eastAsiaTheme="minorEastAsia" w:hAnsi="Helvetica" w:cs="Helvetica"/>
          <w:lang w:eastAsia="en-US"/>
        </w:rPr>
        <w:t xml:space="preserve"> og design, men ment for enkel-</w:t>
      </w:r>
      <w:r w:rsidRPr="001B3C5E">
        <w:rPr>
          <w:rFonts w:ascii="Helvetica" w:eastAsiaTheme="minorEastAsia" w:hAnsi="Helvetica" w:cs="Helvetica"/>
          <w:lang w:eastAsia="en-US"/>
        </w:rPr>
        <w:t xml:space="preserve"> men </w:t>
      </w:r>
      <w:r w:rsidR="009743DA" w:rsidRPr="001B3C5E">
        <w:rPr>
          <w:rFonts w:ascii="Helvetica" w:eastAsiaTheme="minorEastAsia" w:hAnsi="Helvetica" w:cs="Helvetica"/>
          <w:lang w:eastAsia="en-US"/>
        </w:rPr>
        <w:t>appellerende</w:t>
      </w:r>
      <w:r w:rsidR="001321AF">
        <w:rPr>
          <w:rFonts w:ascii="Helvetica" w:eastAsiaTheme="minorEastAsia" w:hAnsi="Helvetica" w:cs="Helvetica"/>
          <w:lang w:eastAsia="en-US"/>
        </w:rPr>
        <w:t xml:space="preserve"> navigering</w:t>
      </w:r>
      <w:r w:rsidRPr="001B3C5E">
        <w:rPr>
          <w:rFonts w:ascii="Helvetica" w:eastAsiaTheme="minorEastAsia" w:hAnsi="Helvetica" w:cs="Helvetica"/>
          <w:lang w:eastAsia="en-US"/>
        </w:rPr>
        <w:t xml:space="preserve"> uten å bli kjedelig. Designet er også gjenkjennbart i forhold til bruk av websiden til Westerdals, med tilsvarende logo. Under Referanser viser vi til figurer av strukturen på Westerdals hjemmesider, med enkle, fargede bokser med enkel informasjon til brukeren. Dette er et design vi har tatt utgangspunkt i vårt eget design og vår struktur, med minimal informasjon, bare det mest nødvendige, veldig enkel visning av hvilke alternativer som finnes, instruksjoner og informasjon.</w:t>
      </w:r>
    </w:p>
    <w:p w14:paraId="623E1E04" w14:textId="77777777" w:rsidR="001321AF" w:rsidRPr="001B3C5E" w:rsidRDefault="001321AF" w:rsidP="001B3C5E">
      <w:pPr>
        <w:pStyle w:val="NoSpacing"/>
        <w:spacing w:line="360" w:lineRule="auto"/>
        <w:ind w:firstLine="720"/>
        <w:rPr>
          <w:rFonts w:ascii="Helvetica" w:eastAsiaTheme="minorEastAsia" w:hAnsi="Helvetica" w:cs="Helvetica"/>
          <w:lang w:eastAsia="en-US"/>
        </w:rPr>
      </w:pPr>
    </w:p>
    <w:p w14:paraId="61F12860" w14:textId="77777777" w:rsidR="001B3C5E" w:rsidRPr="001B3C5E" w:rsidRDefault="001B3C5E" w:rsidP="001B3C5E">
      <w:pPr>
        <w:pStyle w:val="NoSpacing"/>
        <w:spacing w:line="360" w:lineRule="auto"/>
        <w:ind w:firstLine="720"/>
        <w:rPr>
          <w:rFonts w:ascii="Helvetica" w:eastAsiaTheme="minorEastAsia" w:hAnsi="Helvetica" w:cs="Helvetica"/>
          <w:lang w:eastAsia="en-US"/>
        </w:rPr>
      </w:pPr>
    </w:p>
    <w:p w14:paraId="406B353F" w14:textId="098C4DDC" w:rsidR="00D83179" w:rsidRPr="00CB06A1" w:rsidRDefault="00D83179" w:rsidP="001B3C5E">
      <w:pPr>
        <w:pStyle w:val="NoSpacing"/>
        <w:spacing w:line="360" w:lineRule="auto"/>
        <w:rPr>
          <w:rFonts w:ascii="Helvetica" w:eastAsiaTheme="minorEastAsia" w:hAnsi="Helvetica" w:cs="Helvetica"/>
          <w:u w:val="single"/>
          <w:lang w:eastAsia="en-US"/>
        </w:rPr>
      </w:pPr>
      <w:r w:rsidRPr="00CB06A1">
        <w:rPr>
          <w:rFonts w:ascii="Helvetica" w:eastAsiaTheme="minorEastAsia" w:hAnsi="Helvetica" w:cs="Helvetica"/>
          <w:u w:val="single"/>
          <w:lang w:eastAsia="en-US"/>
        </w:rPr>
        <w:t>Brukerkontroll</w:t>
      </w:r>
      <w:r w:rsidR="0064292A" w:rsidRPr="00CB06A1">
        <w:rPr>
          <w:rFonts w:ascii="Helvetica" w:eastAsiaTheme="minorEastAsia" w:hAnsi="Helvetica" w:cs="Helvetica"/>
          <w:u w:val="single"/>
          <w:lang w:eastAsia="en-US"/>
        </w:rPr>
        <w:t>:</w:t>
      </w:r>
    </w:p>
    <w:p w14:paraId="6BE69371" w14:textId="0BBA0721" w:rsidR="00D83179" w:rsidRPr="001B3C5E"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 xml:space="preserve">Brukeren har friheten til lett å navigere seg tilbake steg i </w:t>
      </w:r>
      <w:r w:rsidR="00833F85"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xml:space="preserve"> for å endre valg eller å navigere seg ut ifra siden. Det er tydelige piler for å bevege seg tilbake ved de forskjellige stegene i </w:t>
      </w:r>
      <w:r w:rsidR="00833F85"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og når bestillingen er gjennomført gis man enkle valg</w:t>
      </w:r>
    </w:p>
    <w:p w14:paraId="07B342ED" w14:textId="4C162C32" w:rsidR="00D83179" w:rsidRPr="001B3C5E" w:rsidRDefault="00D83179" w:rsidP="001B3C5E">
      <w:pPr>
        <w:pStyle w:val="NoSpacing"/>
        <w:spacing w:line="360" w:lineRule="auto"/>
        <w:rPr>
          <w:rFonts w:ascii="Helvetica" w:eastAsiaTheme="minorEastAsia" w:hAnsi="Helvetica" w:cs="Helvetica"/>
          <w:lang w:eastAsia="en-US"/>
        </w:rPr>
      </w:pPr>
      <w:r w:rsidRPr="001B3C5E">
        <w:rPr>
          <w:rFonts w:ascii="Helvetica" w:eastAsiaTheme="minorEastAsia" w:hAnsi="Helvetica" w:cs="Helvetica"/>
          <w:lang w:eastAsia="en-US"/>
        </w:rPr>
        <w:t>Få krav til bruker</w:t>
      </w:r>
      <w:r w:rsidR="0064292A" w:rsidRPr="001B3C5E">
        <w:rPr>
          <w:rFonts w:ascii="Helvetica" w:eastAsiaTheme="minorEastAsia" w:hAnsi="Helvetica" w:cs="Helvetica"/>
          <w:lang w:eastAsia="en-US"/>
        </w:rPr>
        <w:t>:</w:t>
      </w:r>
    </w:p>
    <w:p w14:paraId="031B2EBB" w14:textId="765CD7B3" w:rsidR="00D83179" w:rsidRDefault="00833F85" w:rsidP="001B3C5E">
      <w:pPr>
        <w:pStyle w:val="NoSpacing"/>
        <w:spacing w:line="360" w:lineRule="auto"/>
        <w:rPr>
          <w:rFonts w:ascii="Helvetica" w:eastAsiaTheme="minorEastAsia" w:hAnsi="Helvetica" w:cs="Helvetica"/>
          <w:lang w:eastAsia="en-US"/>
        </w:rPr>
      </w:pPr>
      <w:r w:rsidRPr="001B3C5E">
        <w:rPr>
          <w:rFonts w:ascii="Helvetica" w:eastAsiaTheme="minorEastAsia" w:hAnsi="Helvetica" w:cs="Helvetica"/>
          <w:lang w:eastAsia="en-US"/>
        </w:rPr>
        <w:t>Prosessen</w:t>
      </w:r>
      <w:r w:rsidR="00D83179" w:rsidRPr="001B3C5E">
        <w:rPr>
          <w:rFonts w:ascii="Helvetica" w:eastAsiaTheme="minorEastAsia" w:hAnsi="Helvetica" w:cs="Helvetica"/>
          <w:lang w:eastAsia="en-US"/>
        </w:rPr>
        <w:t xml:space="preserve"> fra start til slutt stiller minimale krav til brukerens hukommelse, og valgene er enkle, med minimal informasjon de selv må oppgi/bidra med for å gjennomføre </w:t>
      </w:r>
      <w:r w:rsidR="001C1F3F" w:rsidRPr="001B3C5E">
        <w:rPr>
          <w:rFonts w:ascii="Helvetica" w:eastAsiaTheme="minorEastAsia" w:hAnsi="Helvetica" w:cs="Helvetica"/>
          <w:lang w:eastAsia="en-US"/>
        </w:rPr>
        <w:t>registreringsprosessen. Innlogginspro</w:t>
      </w:r>
      <w:r w:rsidR="00D83179" w:rsidRPr="001B3C5E">
        <w:rPr>
          <w:rFonts w:ascii="Helvetica" w:eastAsiaTheme="minorEastAsia" w:hAnsi="Helvetica" w:cs="Helvetica"/>
          <w:lang w:eastAsia="en-US"/>
        </w:rPr>
        <w:t>sessen krever krav til å huske/kunne/ha tilgang til sitt eget studentnummer og et passord, men ellers er det lite krav til hukommelsen, og man får enkle valg hele veien det skal kunne være lett å svare på (antall personer, tid, dato og med eller uten prosjektor).</w:t>
      </w:r>
    </w:p>
    <w:p w14:paraId="041272FF" w14:textId="77777777" w:rsidR="001321AF" w:rsidRDefault="001321AF" w:rsidP="001B3C5E">
      <w:pPr>
        <w:pStyle w:val="NoSpacing"/>
        <w:spacing w:line="360" w:lineRule="auto"/>
        <w:rPr>
          <w:rFonts w:ascii="Helvetica" w:eastAsiaTheme="minorEastAsia" w:hAnsi="Helvetica" w:cs="Helvetica"/>
          <w:lang w:eastAsia="en-US"/>
        </w:rPr>
      </w:pPr>
    </w:p>
    <w:p w14:paraId="6736E0D9" w14:textId="77777777" w:rsidR="001B3C5E" w:rsidRPr="001B3C5E" w:rsidRDefault="001B3C5E" w:rsidP="001B3C5E">
      <w:pPr>
        <w:pStyle w:val="NoSpacing"/>
        <w:spacing w:line="360" w:lineRule="auto"/>
        <w:rPr>
          <w:rFonts w:ascii="Helvetica" w:eastAsiaTheme="minorEastAsia" w:hAnsi="Helvetica" w:cs="Helvetica"/>
          <w:lang w:eastAsia="en-US"/>
        </w:rPr>
      </w:pPr>
    </w:p>
    <w:p w14:paraId="44DC6AFD" w14:textId="09AA5FC5" w:rsidR="00D83179" w:rsidRPr="00CB06A1" w:rsidRDefault="00D83179" w:rsidP="001B3C5E">
      <w:pPr>
        <w:pStyle w:val="NoSpacing"/>
        <w:spacing w:line="360" w:lineRule="auto"/>
        <w:rPr>
          <w:rFonts w:ascii="Helvetica" w:eastAsiaTheme="minorEastAsia" w:hAnsi="Helvetica" w:cs="Helvetica"/>
          <w:u w:val="single"/>
          <w:lang w:eastAsia="en-US"/>
        </w:rPr>
      </w:pPr>
      <w:r w:rsidRPr="00CB06A1">
        <w:rPr>
          <w:rFonts w:ascii="Helvetica" w:eastAsiaTheme="minorEastAsia" w:hAnsi="Helvetica" w:cs="Helvetica"/>
          <w:u w:val="single"/>
          <w:lang w:eastAsia="en-US"/>
        </w:rPr>
        <w:t>Effektivitet</w:t>
      </w:r>
      <w:r w:rsidR="0064292A" w:rsidRPr="00CB06A1">
        <w:rPr>
          <w:rFonts w:ascii="Helvetica" w:eastAsiaTheme="minorEastAsia" w:hAnsi="Helvetica" w:cs="Helvetica"/>
          <w:u w:val="single"/>
          <w:lang w:eastAsia="en-US"/>
        </w:rPr>
        <w:t>:</w:t>
      </w:r>
    </w:p>
    <w:p w14:paraId="57014873" w14:textId="62470F37" w:rsidR="00D83179"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 xml:space="preserve">Det er få steg fra start til slutt, både for erfarne og nye brukere. Som i ruter-appen er det få steg i </w:t>
      </w:r>
      <w:r w:rsidR="009743DA"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xml:space="preserve"> med å booke et rom, og om bruker er kjent med løsningen eller ikke skal det være enkelt og effektivt å bo</w:t>
      </w:r>
      <w:r w:rsidR="00833F85" w:rsidRPr="001B3C5E">
        <w:rPr>
          <w:rFonts w:ascii="Helvetica" w:eastAsiaTheme="minorEastAsia" w:hAnsi="Helvetica" w:cs="Helvetica"/>
          <w:lang w:eastAsia="en-US"/>
        </w:rPr>
        <w:t>o</w:t>
      </w:r>
      <w:r w:rsidRPr="001B3C5E">
        <w:rPr>
          <w:rFonts w:ascii="Helvetica" w:eastAsiaTheme="minorEastAsia" w:hAnsi="Helvetica" w:cs="Helvetica"/>
          <w:lang w:eastAsia="en-US"/>
        </w:rPr>
        <w:t xml:space="preserve">ke et rom. Innloggingsdelen i starten er den mest tidskrevende til bruker, men er er nødvendighet i forhold til administrativ kontroll og oversikt vi ikke kan forbigå i løsningen.  Brukerne er dog vant med å logge seg inn på tjenester i forbindelse med høyskolen (for eksempel på ItsLearning), og vi anser ikke dette som et større problem, da nødvendigheten for en slik funksjon er svært stor. Etter dette er </w:t>
      </w:r>
      <w:r w:rsidR="009743DA"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xml:space="preserve"> særdeles effektiv og lett å gjennomføre, noe som vil oppmuntre til at systemet tas hurtig og raskt i bruk av brukerne.</w:t>
      </w:r>
    </w:p>
    <w:p w14:paraId="5B1F8E57" w14:textId="77777777" w:rsidR="001321AF" w:rsidRDefault="001321AF" w:rsidP="001B3C5E">
      <w:pPr>
        <w:pStyle w:val="NoSpacing"/>
        <w:spacing w:line="360" w:lineRule="auto"/>
        <w:ind w:firstLine="720"/>
        <w:rPr>
          <w:rFonts w:ascii="Helvetica" w:eastAsiaTheme="minorEastAsia" w:hAnsi="Helvetica" w:cs="Helvetica"/>
          <w:lang w:eastAsia="en-US"/>
        </w:rPr>
      </w:pPr>
    </w:p>
    <w:p w14:paraId="64A485E1" w14:textId="77777777" w:rsidR="001321AF" w:rsidRDefault="001321AF" w:rsidP="001B3C5E">
      <w:pPr>
        <w:pStyle w:val="NoSpacing"/>
        <w:spacing w:line="360" w:lineRule="auto"/>
        <w:ind w:firstLine="720"/>
        <w:rPr>
          <w:rFonts w:ascii="Helvetica" w:eastAsiaTheme="minorEastAsia" w:hAnsi="Helvetica" w:cs="Helvetica"/>
          <w:lang w:eastAsia="en-US"/>
        </w:rPr>
      </w:pPr>
    </w:p>
    <w:p w14:paraId="16B1069F" w14:textId="77777777" w:rsidR="001321AF" w:rsidRDefault="001321AF" w:rsidP="001B3C5E">
      <w:pPr>
        <w:pStyle w:val="NoSpacing"/>
        <w:spacing w:line="360" w:lineRule="auto"/>
        <w:ind w:firstLine="720"/>
        <w:rPr>
          <w:rFonts w:ascii="Helvetica" w:eastAsiaTheme="minorEastAsia" w:hAnsi="Helvetica" w:cs="Helvetica"/>
          <w:lang w:eastAsia="en-US"/>
        </w:rPr>
      </w:pPr>
    </w:p>
    <w:p w14:paraId="2057BB3C" w14:textId="77777777" w:rsidR="001321AF" w:rsidRDefault="001321AF" w:rsidP="001B3C5E">
      <w:pPr>
        <w:pStyle w:val="NoSpacing"/>
        <w:spacing w:line="360" w:lineRule="auto"/>
        <w:ind w:firstLine="720"/>
        <w:rPr>
          <w:rFonts w:ascii="Helvetica" w:eastAsiaTheme="minorEastAsia" w:hAnsi="Helvetica" w:cs="Helvetica"/>
          <w:lang w:eastAsia="en-US"/>
        </w:rPr>
      </w:pPr>
    </w:p>
    <w:p w14:paraId="60B6AC7C" w14:textId="77777777" w:rsidR="001321AF" w:rsidRDefault="001321AF" w:rsidP="001B3C5E">
      <w:pPr>
        <w:pStyle w:val="NoSpacing"/>
        <w:spacing w:line="360" w:lineRule="auto"/>
        <w:ind w:firstLine="720"/>
        <w:rPr>
          <w:rFonts w:ascii="Helvetica" w:eastAsiaTheme="minorEastAsia" w:hAnsi="Helvetica" w:cs="Helvetica"/>
          <w:lang w:eastAsia="en-US"/>
        </w:rPr>
      </w:pPr>
    </w:p>
    <w:p w14:paraId="5B03FA05" w14:textId="77777777" w:rsidR="001321AF" w:rsidRPr="001B3C5E" w:rsidRDefault="001321AF" w:rsidP="001B3C5E">
      <w:pPr>
        <w:pStyle w:val="NoSpacing"/>
        <w:spacing w:line="360" w:lineRule="auto"/>
        <w:ind w:firstLine="720"/>
        <w:rPr>
          <w:rFonts w:ascii="Helvetica" w:eastAsiaTheme="minorEastAsia" w:hAnsi="Helvetica" w:cs="Helvetica"/>
          <w:lang w:eastAsia="en-US"/>
        </w:rPr>
      </w:pPr>
    </w:p>
    <w:p w14:paraId="4152939A" w14:textId="17F54B7F" w:rsidR="001321AF" w:rsidRPr="00CB06A1" w:rsidRDefault="00D83179" w:rsidP="001B3C5E">
      <w:pPr>
        <w:pStyle w:val="NoSpacing"/>
        <w:spacing w:line="360" w:lineRule="auto"/>
        <w:rPr>
          <w:rFonts w:ascii="Helvetica" w:eastAsiaTheme="minorEastAsia" w:hAnsi="Helvetica" w:cs="Helvetica"/>
          <w:u w:val="single"/>
          <w:lang w:eastAsia="en-US"/>
        </w:rPr>
      </w:pPr>
      <w:r w:rsidRPr="00CB06A1">
        <w:rPr>
          <w:rFonts w:ascii="Helvetica" w:eastAsiaTheme="minorEastAsia" w:hAnsi="Helvetica" w:cs="Helvetica"/>
          <w:u w:val="single"/>
          <w:lang w:eastAsia="en-US"/>
        </w:rPr>
        <w:t>Plassering</w:t>
      </w:r>
      <w:r w:rsidR="0064292A" w:rsidRPr="00CB06A1">
        <w:rPr>
          <w:rFonts w:ascii="Helvetica" w:eastAsiaTheme="minorEastAsia" w:hAnsi="Helvetica" w:cs="Helvetica"/>
          <w:u w:val="single"/>
          <w:lang w:eastAsia="en-US"/>
        </w:rPr>
        <w:t>:</w:t>
      </w:r>
    </w:p>
    <w:p w14:paraId="65EC6CFC" w14:textId="77777777" w:rsidR="00D83179"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Plasseringen på sidene følger prinsippene om hvor brukeren ser først: Først ser man øverst den beskrivende logoen, samt overskfrift på siden. Deretter navigerer øynene seg fra venstre til høyre. Derfor har vi valgt å sette logoen slik den er brukt på Westerdals websider, øverst midtstilt, med ytterligere informasjon fra venstre mot valg på høyre siden av websiden. I tilfellet der det er to valg på én side som siden der man velger antall personer på rommet samt om man ønsker prosjektorer er det viktigste (antall personer) plassert mot venstre, slik at dette velges først, og deretter valget angående prosjekter, før man går videre med signal om dette enda ytterligere mot høyre. Ved å følge slike vanlige konvensjoner opp mot hvordan man er vant med å navigere seg rundt på en side, og i hvilken ekkefølge, vil vi sikre at all nødvendig informasjon blir sett, i tillegg til at valgene tydeliggjøres for bruker.</w:t>
      </w:r>
    </w:p>
    <w:p w14:paraId="3C2D6E6D" w14:textId="77777777" w:rsidR="001B3C5E" w:rsidRPr="001B3C5E" w:rsidRDefault="001B3C5E" w:rsidP="001B3C5E">
      <w:pPr>
        <w:pStyle w:val="NoSpacing"/>
        <w:spacing w:line="360" w:lineRule="auto"/>
        <w:ind w:firstLine="720"/>
        <w:rPr>
          <w:rFonts w:ascii="Helvetica" w:eastAsiaTheme="minorEastAsia" w:hAnsi="Helvetica" w:cs="Helvetica"/>
          <w:lang w:eastAsia="en-US"/>
        </w:rPr>
      </w:pPr>
    </w:p>
    <w:p w14:paraId="3A1DDC16" w14:textId="7F832F7D" w:rsidR="00D83179" w:rsidRPr="001B3C5E" w:rsidRDefault="00D83179" w:rsidP="001B3C5E">
      <w:pPr>
        <w:pStyle w:val="NoSpacing"/>
        <w:spacing w:line="360" w:lineRule="auto"/>
        <w:rPr>
          <w:rFonts w:eastAsiaTheme="minorEastAsia" w:cs="Times New Roman"/>
          <w:u w:val="single"/>
          <w:lang w:eastAsia="en-US"/>
        </w:rPr>
      </w:pPr>
      <w:r w:rsidRPr="00CB06A1">
        <w:rPr>
          <w:rFonts w:ascii="Helvetica" w:eastAsiaTheme="minorEastAsia" w:hAnsi="Helvetica" w:cs="Helvetica"/>
          <w:u w:val="single"/>
          <w:lang w:eastAsia="en-US"/>
        </w:rPr>
        <w:t>Estetisk tiltrekkende design</w:t>
      </w:r>
      <w:r w:rsidR="0064292A" w:rsidRPr="001B3C5E">
        <w:rPr>
          <w:rFonts w:eastAsiaTheme="minorEastAsia" w:cs="Times New Roman"/>
          <w:u w:val="single"/>
          <w:lang w:eastAsia="en-US"/>
        </w:rPr>
        <w:t>:</w:t>
      </w:r>
    </w:p>
    <w:p w14:paraId="2690F7FC" w14:textId="5E066E6C" w:rsidR="00D83179" w:rsidRPr="001B3C5E" w:rsidRDefault="00D83179" w:rsidP="001B3C5E">
      <w:pPr>
        <w:pStyle w:val="NoSpacing"/>
        <w:spacing w:line="360" w:lineRule="auto"/>
        <w:ind w:firstLine="720"/>
        <w:rPr>
          <w:rFonts w:ascii="Helvetica" w:eastAsiaTheme="minorEastAsia" w:hAnsi="Helvetica" w:cs="Helvetica"/>
          <w:lang w:eastAsia="en-US"/>
        </w:rPr>
      </w:pPr>
      <w:r w:rsidRPr="001B3C5E">
        <w:rPr>
          <w:rFonts w:ascii="Helvetica" w:eastAsiaTheme="minorEastAsia" w:hAnsi="Helvetica" w:cs="Helvetica"/>
          <w:lang w:eastAsia="en-US"/>
        </w:rPr>
        <w:t>Westerdal School of Arts, Communication and Technology er en skole med kunstneriske, kreative og teknologiske utdanninger. Det er studentene ved de forskjellige fakultetene ved høyskolen som skal benytte seg av bookingen, inkludert forelesere administrasjon osv. Vi regner altså med at løsningen skal benyttes av mennesker som er oppdaterte på og eksponerte for moderne design og teknologi. Vi h</w:t>
      </w:r>
      <w:r w:rsidR="009743DA" w:rsidRPr="001B3C5E">
        <w:rPr>
          <w:rFonts w:ascii="Helvetica" w:eastAsiaTheme="minorEastAsia" w:hAnsi="Helvetica" w:cs="Helvetica"/>
          <w:lang w:eastAsia="en-US"/>
        </w:rPr>
        <w:t>ar valgt et design som skal appe</w:t>
      </w:r>
      <w:r w:rsidRPr="001B3C5E">
        <w:rPr>
          <w:rFonts w:ascii="Helvetica" w:eastAsiaTheme="minorEastAsia" w:hAnsi="Helvetica" w:cs="Helvetica"/>
          <w:lang w:eastAsia="en-US"/>
        </w:rPr>
        <w:t xml:space="preserve">llere til denne målgruppen, brukere av Facebook og andre sosiale medier som tumblr og Instagram, og designet følger en minimalistisk stil i tråd med Westerdals egne nettsider, i tillegg til at det benytter seg av moderne teknologi som visualiserer den ellers litt «tørre» informasjonen på en tiltalende og spennende måte. </w:t>
      </w:r>
    </w:p>
    <w:p w14:paraId="228636AC" w14:textId="20EAF419" w:rsidR="00D83179" w:rsidRDefault="00D83179" w:rsidP="001B3C5E">
      <w:pPr>
        <w:pStyle w:val="NoSpacing"/>
        <w:spacing w:line="360" w:lineRule="auto"/>
        <w:rPr>
          <w:rFonts w:ascii="Helvetica" w:eastAsiaTheme="minorEastAsia" w:hAnsi="Helvetica" w:cs="Helvetica"/>
          <w:lang w:eastAsia="en-US"/>
        </w:rPr>
      </w:pPr>
      <w:r w:rsidRPr="001B3C5E">
        <w:rPr>
          <w:rFonts w:ascii="Helvetica" w:eastAsiaTheme="minorEastAsia" w:hAnsi="Helvetica" w:cs="Helvetica"/>
          <w:lang w:eastAsia="en-US"/>
        </w:rPr>
        <w:t>Vi gjør dette ved å bruke rene farger, med et minimalistisk design som ogs</w:t>
      </w:r>
      <w:r w:rsidR="009743DA" w:rsidRPr="001B3C5E">
        <w:rPr>
          <w:rFonts w:ascii="Helvetica" w:eastAsiaTheme="minorEastAsia" w:hAnsi="Helvetica" w:cs="Helvetica"/>
          <w:lang w:eastAsia="en-US"/>
        </w:rPr>
        <w:t xml:space="preserve">å viser hvert sted i </w:t>
      </w:r>
      <w:r w:rsidR="00D46DED" w:rsidRPr="001B3C5E">
        <w:rPr>
          <w:rFonts w:ascii="Helvetica" w:eastAsiaTheme="minorEastAsia" w:hAnsi="Helvetica" w:cs="Helvetica"/>
          <w:lang w:eastAsia="en-US"/>
        </w:rPr>
        <w:t>booking prosessen</w:t>
      </w:r>
      <w:r w:rsidRPr="001B3C5E">
        <w:rPr>
          <w:rFonts w:ascii="Helvetica" w:eastAsiaTheme="minorEastAsia" w:hAnsi="Helvetica" w:cs="Helvetica"/>
          <w:lang w:eastAsia="en-US"/>
        </w:rPr>
        <w:t xml:space="preserve"> som en karusell-funksjon, en nyere metode som er mye brukt på nyere nettsteder som Facebook til bildefremvisning, og enkelte steder til booking og fremvisning av informasjon. Ved å legge vekt på et estetisk rent uttrykk tar vi ikke bort fokus fra den viktige informasjonen som formidles, samt at minimalismen gjør valgene tydelige og oversiktli</w:t>
      </w:r>
      <w:r w:rsidR="009743DA" w:rsidRPr="001B3C5E">
        <w:rPr>
          <w:rFonts w:ascii="Helvetica" w:eastAsiaTheme="minorEastAsia" w:hAnsi="Helvetica" w:cs="Helvetica"/>
          <w:lang w:eastAsia="en-US"/>
        </w:rPr>
        <w:t>ge. At designet er estetisk appe</w:t>
      </w:r>
      <w:r w:rsidRPr="001B3C5E">
        <w:rPr>
          <w:rFonts w:ascii="Helvetica" w:eastAsiaTheme="minorEastAsia" w:hAnsi="Helvetica" w:cs="Helvetica"/>
          <w:lang w:eastAsia="en-US"/>
        </w:rPr>
        <w:t xml:space="preserve">llerende gjør også </w:t>
      </w:r>
      <w:r w:rsidR="009743DA" w:rsidRPr="001B3C5E">
        <w:rPr>
          <w:rFonts w:ascii="Helvetica" w:eastAsiaTheme="minorEastAsia" w:hAnsi="Helvetica" w:cs="Helvetica"/>
          <w:lang w:eastAsia="en-US"/>
        </w:rPr>
        <w:t>prosessen</w:t>
      </w:r>
      <w:r w:rsidRPr="001B3C5E">
        <w:rPr>
          <w:rFonts w:ascii="Helvetica" w:eastAsiaTheme="minorEastAsia" w:hAnsi="Helvetica" w:cs="Helvetica"/>
          <w:lang w:eastAsia="en-US"/>
        </w:rPr>
        <w:t xml:space="preserve"> mindre kjedelig og mer </w:t>
      </w:r>
      <w:r w:rsidR="009743DA" w:rsidRPr="001B3C5E">
        <w:rPr>
          <w:rFonts w:ascii="Helvetica" w:eastAsiaTheme="minorEastAsia" w:hAnsi="Helvetica" w:cs="Helvetica"/>
          <w:lang w:eastAsia="en-US"/>
        </w:rPr>
        <w:t>tilfredsstillende</w:t>
      </w:r>
      <w:r w:rsidRPr="001B3C5E">
        <w:rPr>
          <w:rFonts w:ascii="Helvetica" w:eastAsiaTheme="minorEastAsia" w:hAnsi="Helvetica" w:cs="Helvetica"/>
          <w:lang w:eastAsia="en-US"/>
        </w:rPr>
        <w:t xml:space="preserve"> for bruker.</w:t>
      </w:r>
    </w:p>
    <w:p w14:paraId="52D2578F" w14:textId="77777777" w:rsidR="001321AF" w:rsidRDefault="001321AF" w:rsidP="001B3C5E">
      <w:pPr>
        <w:pStyle w:val="NoSpacing"/>
        <w:spacing w:line="360" w:lineRule="auto"/>
        <w:rPr>
          <w:rFonts w:ascii="Helvetica" w:eastAsiaTheme="minorEastAsia" w:hAnsi="Helvetica" w:cs="Helvetica"/>
          <w:lang w:eastAsia="en-US"/>
        </w:rPr>
      </w:pPr>
    </w:p>
    <w:p w14:paraId="6A75E841" w14:textId="77777777" w:rsidR="001321AF" w:rsidRDefault="001321AF" w:rsidP="001B3C5E">
      <w:pPr>
        <w:pStyle w:val="NoSpacing"/>
        <w:spacing w:line="360" w:lineRule="auto"/>
        <w:rPr>
          <w:rFonts w:ascii="Helvetica" w:eastAsiaTheme="minorEastAsia" w:hAnsi="Helvetica" w:cs="Helvetica"/>
          <w:lang w:eastAsia="en-US"/>
        </w:rPr>
      </w:pPr>
    </w:p>
    <w:p w14:paraId="485C079D" w14:textId="77777777" w:rsidR="001321AF" w:rsidRDefault="001321AF" w:rsidP="001B3C5E">
      <w:pPr>
        <w:pStyle w:val="NoSpacing"/>
        <w:spacing w:line="360" w:lineRule="auto"/>
        <w:rPr>
          <w:rFonts w:ascii="Helvetica" w:eastAsiaTheme="minorEastAsia" w:hAnsi="Helvetica" w:cs="Helvetica"/>
          <w:lang w:eastAsia="en-US"/>
        </w:rPr>
      </w:pPr>
    </w:p>
    <w:p w14:paraId="0D9CF17F" w14:textId="77777777" w:rsidR="001321AF" w:rsidRDefault="001321AF" w:rsidP="001B3C5E">
      <w:pPr>
        <w:pStyle w:val="NoSpacing"/>
        <w:spacing w:line="360" w:lineRule="auto"/>
        <w:rPr>
          <w:rFonts w:ascii="Helvetica" w:eastAsiaTheme="minorEastAsia" w:hAnsi="Helvetica" w:cs="Helvetica"/>
          <w:lang w:eastAsia="en-US"/>
        </w:rPr>
      </w:pPr>
    </w:p>
    <w:p w14:paraId="58E95859" w14:textId="77777777" w:rsidR="001321AF" w:rsidRPr="001B3C5E" w:rsidRDefault="001321AF" w:rsidP="001B3C5E">
      <w:pPr>
        <w:pStyle w:val="NoSpacing"/>
        <w:spacing w:line="360" w:lineRule="auto"/>
        <w:rPr>
          <w:rFonts w:ascii="Helvetica" w:eastAsiaTheme="minorEastAsia" w:hAnsi="Helvetica" w:cs="Helvetica"/>
          <w:lang w:eastAsia="en-US"/>
        </w:rPr>
      </w:pPr>
    </w:p>
    <w:p w14:paraId="197F9C7E" w14:textId="77777777" w:rsidR="00705283" w:rsidRPr="00041808" w:rsidRDefault="00705283" w:rsidP="001B3C5E">
      <w:pPr>
        <w:pStyle w:val="NoSpacing"/>
      </w:pPr>
    </w:p>
    <w:p w14:paraId="4FA34239" w14:textId="3FF2B26E" w:rsidR="00705283" w:rsidRPr="00DE0EF3" w:rsidRDefault="0003051A" w:rsidP="0003051A">
      <w:pPr>
        <w:pStyle w:val="Heading1"/>
      </w:pPr>
      <w:bookmarkStart w:id="15" w:name="_Toc288391384"/>
      <w:r w:rsidRPr="00DE0EF3">
        <w:t>Test case</w:t>
      </w:r>
      <w:r w:rsidR="00651446" w:rsidRPr="00DE0EF3">
        <w:t xml:space="preserve"> – Iterasjon 1</w:t>
      </w:r>
      <w:bookmarkEnd w:id="15"/>
    </w:p>
    <w:p w14:paraId="3B5B703B" w14:textId="77777777" w:rsidR="0003051A" w:rsidRPr="00041808" w:rsidRDefault="0003051A" w:rsidP="0003051A">
      <w:pPr>
        <w:rPr>
          <w:rFonts w:ascii="Helvetica" w:hAnsi="Helvetica" w:cs="Times New Roman"/>
        </w:rPr>
      </w:pPr>
    </w:p>
    <w:p w14:paraId="3DED55A9" w14:textId="632D82E7" w:rsidR="0003051A" w:rsidRPr="00041808" w:rsidRDefault="00DB590A" w:rsidP="0003051A">
      <w:pPr>
        <w:rPr>
          <w:rFonts w:ascii="Helvetica" w:hAnsi="Helvetica" w:cs="Times New Roman"/>
        </w:rPr>
      </w:pPr>
      <w:r w:rsidRPr="00041808">
        <w:rPr>
          <w:rFonts w:ascii="Helvetica" w:hAnsi="Helvetica" w:cs="Times New Roman"/>
        </w:rPr>
        <w:t>1.</w:t>
      </w:r>
      <w:r w:rsidR="0003051A" w:rsidRPr="00041808">
        <w:rPr>
          <w:rFonts w:ascii="Helvetica" w:hAnsi="Helvetica" w:cs="Times New Roman"/>
        </w:rPr>
        <w:t xml:space="preserve"> </w:t>
      </w:r>
      <w:r w:rsidR="0003051A" w:rsidRPr="00041808">
        <w:rPr>
          <w:rFonts w:ascii="Helvetica" w:hAnsi="Helvetica" w:cs="Times New Roman"/>
          <w:b/>
          <w:u w:val="single"/>
        </w:rPr>
        <w:t>Webleser kompatibilitet</w:t>
      </w:r>
      <w:r w:rsidR="0003051A" w:rsidRPr="00041808">
        <w:rPr>
          <w:rFonts w:ascii="Helvetica" w:hAnsi="Helvetica" w:cs="Times New Roman"/>
        </w:rPr>
        <w:t>: Nettstedet må fungere på de store nettlesere som In</w:t>
      </w:r>
      <w:r w:rsidR="007C0D2D" w:rsidRPr="00041808">
        <w:rPr>
          <w:rFonts w:ascii="Helvetica" w:hAnsi="Helvetica" w:cs="Times New Roman"/>
        </w:rPr>
        <w:t>ternet Explorer, Chrome, Safari</w:t>
      </w:r>
      <w:r w:rsidR="0003051A" w:rsidRPr="00041808">
        <w:rPr>
          <w:rFonts w:ascii="Helvetica" w:hAnsi="Helvetica" w:cs="Times New Roman"/>
        </w:rPr>
        <w:t>.</w:t>
      </w:r>
    </w:p>
    <w:p w14:paraId="54FC0025" w14:textId="77777777" w:rsidR="0003051A" w:rsidRPr="00041808" w:rsidRDefault="0003051A" w:rsidP="0003051A">
      <w:pPr>
        <w:rPr>
          <w:rFonts w:ascii="Helvetica" w:hAnsi="Helvetica" w:cs="Times New Roman"/>
        </w:rPr>
      </w:pPr>
    </w:p>
    <w:p w14:paraId="629E7DC8" w14:textId="7D488B53" w:rsidR="0003051A" w:rsidRPr="00041808" w:rsidRDefault="00DB590A" w:rsidP="00145092">
      <w:pPr>
        <w:ind w:left="720"/>
        <w:rPr>
          <w:rFonts w:ascii="Helvetica" w:hAnsi="Helvetica" w:cs="Times New Roman"/>
        </w:rPr>
      </w:pPr>
      <w:r w:rsidRPr="00041808">
        <w:rPr>
          <w:rFonts w:ascii="Helvetica" w:hAnsi="Helvetica" w:cs="Times New Roman"/>
        </w:rPr>
        <w:t>1.1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Feil må dokumenteres og fremlegges for utviklere for korreksjon i løpet av neste iterasjon. Positiv og negativ brukervennlighet bør dokumenteres og brukes som grunnlag for videre utvikling av logisk design hvis nødvendig.</w:t>
      </w:r>
    </w:p>
    <w:p w14:paraId="754C4289" w14:textId="77777777" w:rsidR="0003051A" w:rsidRPr="00041808" w:rsidRDefault="0003051A" w:rsidP="0003051A">
      <w:pPr>
        <w:rPr>
          <w:rFonts w:ascii="Helvetica" w:hAnsi="Helvetica" w:cs="Times New Roman"/>
        </w:rPr>
      </w:pPr>
    </w:p>
    <w:p w14:paraId="09A17CA8" w14:textId="5C6F5DAA" w:rsidR="0003051A" w:rsidRPr="00041808" w:rsidRDefault="00DB590A" w:rsidP="00145092">
      <w:pPr>
        <w:ind w:left="720"/>
        <w:rPr>
          <w:rFonts w:ascii="Helvetica" w:hAnsi="Helvetica" w:cs="Times New Roman"/>
        </w:rPr>
      </w:pPr>
      <w:r w:rsidRPr="00041808">
        <w:rPr>
          <w:rFonts w:ascii="Helvetica" w:hAnsi="Helvetica" w:cs="Times New Roman"/>
        </w:rPr>
        <w:t>1.2</w:t>
      </w:r>
      <w:r w:rsidR="0003051A" w:rsidRPr="00041808">
        <w:rPr>
          <w:rFonts w:ascii="Helvetica" w:hAnsi="Helvetica" w:cs="Times New Roman"/>
        </w:rPr>
        <w:t xml:space="preserve"> </w:t>
      </w:r>
      <w:r w:rsidR="0003051A" w:rsidRPr="00041808">
        <w:rPr>
          <w:rFonts w:ascii="Helvetica" w:hAnsi="Helvetica" w:cs="Times New Roman"/>
          <w:b/>
        </w:rPr>
        <w:t>godkjenningsmekanismer</w:t>
      </w:r>
      <w:r w:rsidR="0003051A" w:rsidRPr="00041808">
        <w:rPr>
          <w:rFonts w:ascii="Helvetica" w:hAnsi="Helvetica" w:cs="Times New Roman"/>
        </w:rPr>
        <w:t>: Vil webs</w:t>
      </w:r>
      <w:r w:rsidR="0067750E" w:rsidRPr="00041808">
        <w:rPr>
          <w:rFonts w:ascii="Helvetica" w:hAnsi="Helvetica" w:cs="Times New Roman"/>
        </w:rPr>
        <w:t>iden vist som forutsatt i logisk</w:t>
      </w:r>
      <w:r w:rsidR="0003051A" w:rsidRPr="00041808">
        <w:rPr>
          <w:rFonts w:ascii="Helvetica" w:hAnsi="Helvetica" w:cs="Times New Roman"/>
        </w:rPr>
        <w:t xml:space="preserve"> design så</w:t>
      </w:r>
      <w:r w:rsidR="0067750E" w:rsidRPr="00041808">
        <w:rPr>
          <w:rFonts w:ascii="Helvetica" w:hAnsi="Helvetica" w:cs="Times New Roman"/>
        </w:rPr>
        <w:t xml:space="preserve"> vil</w:t>
      </w:r>
      <w:r w:rsidR="0003051A" w:rsidRPr="00041808">
        <w:rPr>
          <w:rFonts w:ascii="Helvetica" w:hAnsi="Helvetica" w:cs="Times New Roman"/>
        </w:rPr>
        <w:t xml:space="preserve"> den</w:t>
      </w:r>
      <w:r w:rsidR="0067750E" w:rsidRPr="00041808">
        <w:rPr>
          <w:rFonts w:ascii="Helvetica" w:hAnsi="Helvetica" w:cs="Times New Roman"/>
        </w:rPr>
        <w:t>ne</w:t>
      </w:r>
      <w:r w:rsidR="0003051A" w:rsidRPr="00041808">
        <w:rPr>
          <w:rFonts w:ascii="Helvetica" w:hAnsi="Helvetica" w:cs="Times New Roman"/>
        </w:rPr>
        <w:t xml:space="preserve"> delen av produktet godkjent for denne iterasjon.</w:t>
      </w:r>
    </w:p>
    <w:p w14:paraId="1337E850" w14:textId="77777777" w:rsidR="0003051A" w:rsidRPr="00041808" w:rsidRDefault="0003051A" w:rsidP="0003051A">
      <w:pPr>
        <w:rPr>
          <w:rFonts w:ascii="Helvetica" w:hAnsi="Helvetica" w:cs="Times New Roman"/>
        </w:rPr>
      </w:pPr>
    </w:p>
    <w:p w14:paraId="62D81024" w14:textId="32F2AB5A" w:rsidR="0003051A" w:rsidRPr="00041808" w:rsidRDefault="00DB590A" w:rsidP="0003051A">
      <w:pPr>
        <w:rPr>
          <w:rFonts w:ascii="Helvetica" w:hAnsi="Helvetica" w:cs="Times New Roman"/>
        </w:rPr>
      </w:pPr>
      <w:r w:rsidRPr="00041808">
        <w:rPr>
          <w:rFonts w:ascii="Helvetica" w:hAnsi="Helvetica" w:cs="Times New Roman"/>
        </w:rPr>
        <w:t>2.</w:t>
      </w:r>
      <w:r w:rsidR="006E7D7F" w:rsidRPr="00041808">
        <w:rPr>
          <w:rFonts w:ascii="Helvetica" w:hAnsi="Helvetica" w:cs="Times New Roman"/>
        </w:rPr>
        <w:t xml:space="preserve"> </w:t>
      </w:r>
      <w:r w:rsidR="006E7D7F" w:rsidRPr="00041808">
        <w:rPr>
          <w:rFonts w:ascii="Helvetica" w:hAnsi="Helvetica" w:cs="Times New Roman"/>
          <w:b/>
          <w:u w:val="single"/>
        </w:rPr>
        <w:t>U</w:t>
      </w:r>
      <w:r w:rsidR="0003051A" w:rsidRPr="00041808">
        <w:rPr>
          <w:rFonts w:ascii="Helvetica" w:hAnsi="Helvetica" w:cs="Times New Roman"/>
          <w:b/>
          <w:u w:val="single"/>
        </w:rPr>
        <w:t xml:space="preserve">trustning: </w:t>
      </w:r>
      <w:r w:rsidR="0003051A" w:rsidRPr="00041808">
        <w:rPr>
          <w:rFonts w:ascii="Helvetica" w:hAnsi="Helvetica" w:cs="Times New Roman"/>
        </w:rPr>
        <w:t>innlogging (studenter, Admin), avlogging.</w:t>
      </w:r>
    </w:p>
    <w:p w14:paraId="15F00F12" w14:textId="77777777" w:rsidR="0003051A" w:rsidRPr="00041808" w:rsidRDefault="0003051A" w:rsidP="0003051A">
      <w:pPr>
        <w:rPr>
          <w:rFonts w:ascii="Helvetica" w:hAnsi="Helvetica" w:cs="Times New Roman"/>
        </w:rPr>
      </w:pPr>
    </w:p>
    <w:p w14:paraId="357EDEC9" w14:textId="641BB498" w:rsidR="0003051A" w:rsidRPr="00041808" w:rsidRDefault="00DB590A" w:rsidP="00F62948">
      <w:pPr>
        <w:ind w:left="720"/>
        <w:rPr>
          <w:rFonts w:ascii="Helvetica" w:hAnsi="Helvetica" w:cs="Times New Roman"/>
        </w:rPr>
      </w:pPr>
      <w:r w:rsidRPr="00041808">
        <w:rPr>
          <w:rFonts w:ascii="Helvetica" w:hAnsi="Helvetica" w:cs="Times New Roman"/>
        </w:rPr>
        <w:t>2.1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Feil vil bli dokumentert og delegert til utvikleren for korreksjon i løpet av neste iterasjon.</w:t>
      </w:r>
    </w:p>
    <w:p w14:paraId="5F35962A" w14:textId="77777777" w:rsidR="0003051A" w:rsidRPr="00041808" w:rsidRDefault="0003051A" w:rsidP="0003051A">
      <w:pPr>
        <w:rPr>
          <w:rFonts w:ascii="Helvetica" w:hAnsi="Helvetica" w:cs="Times New Roman"/>
        </w:rPr>
      </w:pPr>
    </w:p>
    <w:p w14:paraId="25CEBE99" w14:textId="2019C21B" w:rsidR="0003051A" w:rsidRPr="00041808" w:rsidRDefault="00DB590A" w:rsidP="00145092">
      <w:pPr>
        <w:ind w:left="720"/>
        <w:rPr>
          <w:rFonts w:ascii="Helvetica" w:hAnsi="Helvetica" w:cs="Times New Roman"/>
        </w:rPr>
      </w:pPr>
      <w:r w:rsidRPr="00041808">
        <w:rPr>
          <w:rFonts w:ascii="Helvetica" w:hAnsi="Helvetica" w:cs="Times New Roman"/>
        </w:rPr>
        <w:t>2.2</w:t>
      </w:r>
      <w:r w:rsidR="0003051A" w:rsidRPr="00041808">
        <w:rPr>
          <w:rFonts w:ascii="Helvetica" w:hAnsi="Helvetica" w:cs="Times New Roman"/>
        </w:rPr>
        <w:t xml:space="preserve"> </w:t>
      </w:r>
      <w:r w:rsidR="0003051A" w:rsidRPr="00041808">
        <w:rPr>
          <w:rFonts w:ascii="Helvetica" w:hAnsi="Helvetica" w:cs="Times New Roman"/>
          <w:b/>
        </w:rPr>
        <w:t>Godkjent:</w:t>
      </w:r>
      <w:r w:rsidR="0003051A" w:rsidRPr="00041808">
        <w:rPr>
          <w:rFonts w:ascii="Helvetica" w:hAnsi="Helvetica" w:cs="Times New Roman"/>
        </w:rPr>
        <w:t xml:space="preserve"> Fungerer funksjonene som beskrevet rev i Use case så han akseptert del av produktet.</w:t>
      </w:r>
    </w:p>
    <w:p w14:paraId="0772B84C" w14:textId="77777777" w:rsidR="0003051A" w:rsidRPr="00041808" w:rsidRDefault="0003051A" w:rsidP="0003051A">
      <w:pPr>
        <w:rPr>
          <w:rFonts w:ascii="Helvetica" w:hAnsi="Helvetica" w:cs="Times New Roman"/>
        </w:rPr>
      </w:pPr>
    </w:p>
    <w:p w14:paraId="5714DE60" w14:textId="67A92143" w:rsidR="0003051A" w:rsidRPr="00041808" w:rsidRDefault="00DB590A" w:rsidP="0003051A">
      <w:pPr>
        <w:rPr>
          <w:rFonts w:ascii="Helvetica" w:hAnsi="Helvetica" w:cs="Times New Roman"/>
        </w:rPr>
      </w:pPr>
      <w:r w:rsidRPr="00041808">
        <w:rPr>
          <w:rFonts w:ascii="Helvetica" w:hAnsi="Helvetica" w:cs="Times New Roman"/>
        </w:rPr>
        <w:t>3.</w:t>
      </w:r>
      <w:r w:rsidR="0003051A" w:rsidRPr="00041808">
        <w:rPr>
          <w:rFonts w:ascii="Helvetica" w:hAnsi="Helvetica" w:cs="Times New Roman"/>
        </w:rPr>
        <w:t xml:space="preserve"> </w:t>
      </w:r>
      <w:r w:rsidR="0003051A" w:rsidRPr="00041808">
        <w:rPr>
          <w:rFonts w:ascii="Helvetica" w:hAnsi="Helvetica" w:cs="Times New Roman"/>
          <w:b/>
          <w:u w:val="single"/>
        </w:rPr>
        <w:t>Brukervennlighet:</w:t>
      </w:r>
      <w:r w:rsidR="0003051A" w:rsidRPr="00041808">
        <w:rPr>
          <w:rFonts w:ascii="Helvetica" w:hAnsi="Helvetica" w:cs="Times New Roman"/>
        </w:rPr>
        <w:t xml:space="preserve"> I iterasjon 1, de grunnleggende prinsippene bak brukervennlighet for å bli tatt vare på og produktet vil bli oppfattet som intuitivt, enkelt og selvforklarende.</w:t>
      </w:r>
    </w:p>
    <w:p w14:paraId="56A3ED81" w14:textId="77777777" w:rsidR="0003051A" w:rsidRPr="00041808" w:rsidRDefault="0003051A" w:rsidP="0003051A">
      <w:pPr>
        <w:rPr>
          <w:rFonts w:ascii="Helvetica" w:hAnsi="Helvetica" w:cs="Times New Roman"/>
        </w:rPr>
      </w:pPr>
      <w:r w:rsidRPr="00041808">
        <w:rPr>
          <w:rFonts w:ascii="Helvetica" w:hAnsi="Helvetica" w:cs="Times New Roman"/>
        </w:rPr>
        <w:t>Usability bør testes av et panel bestående av produktsjef og programmene.</w:t>
      </w:r>
    </w:p>
    <w:p w14:paraId="69DB4587" w14:textId="77777777" w:rsidR="0003051A" w:rsidRPr="00041808" w:rsidRDefault="0003051A" w:rsidP="0003051A">
      <w:pPr>
        <w:rPr>
          <w:rFonts w:ascii="Helvetica" w:hAnsi="Helvetica" w:cs="Times New Roman"/>
        </w:rPr>
      </w:pPr>
    </w:p>
    <w:p w14:paraId="1C0739D1" w14:textId="39810695" w:rsidR="0003051A" w:rsidRPr="00041808" w:rsidRDefault="00DB590A" w:rsidP="00145092">
      <w:pPr>
        <w:ind w:left="720"/>
        <w:rPr>
          <w:rFonts w:ascii="Helvetica" w:hAnsi="Helvetica" w:cs="Times New Roman"/>
        </w:rPr>
      </w:pPr>
      <w:r w:rsidRPr="00041808">
        <w:rPr>
          <w:rFonts w:ascii="Helvetica" w:hAnsi="Helvetica" w:cs="Times New Roman"/>
        </w:rPr>
        <w:t>3.1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Forbedringer til brukeren skal være dokumentert og tatt videre til neste iterasjon produktet er forbedret og bygget på i hvilke.</w:t>
      </w:r>
    </w:p>
    <w:p w14:paraId="5C41BE5F" w14:textId="77777777" w:rsidR="0003051A" w:rsidRPr="00041808" w:rsidRDefault="0003051A" w:rsidP="0003051A">
      <w:pPr>
        <w:rPr>
          <w:rFonts w:ascii="Helvetica" w:hAnsi="Helvetica" w:cs="Times New Roman"/>
        </w:rPr>
      </w:pPr>
    </w:p>
    <w:p w14:paraId="59D468B7" w14:textId="1B0D2783" w:rsidR="00DE0EF3" w:rsidRDefault="00DB590A" w:rsidP="0050478B">
      <w:pPr>
        <w:ind w:left="720"/>
        <w:rPr>
          <w:rFonts w:ascii="Helvetica" w:hAnsi="Helvetica" w:cs="Times New Roman"/>
        </w:rPr>
      </w:pPr>
      <w:r w:rsidRPr="00041808">
        <w:rPr>
          <w:rFonts w:ascii="Helvetica" w:hAnsi="Helvetica" w:cs="Times New Roman"/>
        </w:rPr>
        <w:t>3.2</w:t>
      </w:r>
      <w:r w:rsidR="006E7D7F" w:rsidRPr="00041808">
        <w:rPr>
          <w:rFonts w:ascii="Helvetica" w:hAnsi="Helvetica" w:cs="Times New Roman"/>
        </w:rPr>
        <w:t xml:space="preserve"> </w:t>
      </w:r>
      <w:r w:rsidR="006E7D7F" w:rsidRPr="00041808">
        <w:rPr>
          <w:rFonts w:ascii="Helvetica" w:hAnsi="Helvetica" w:cs="Times New Roman"/>
          <w:b/>
        </w:rPr>
        <w:t>G</w:t>
      </w:r>
      <w:r w:rsidR="0003051A" w:rsidRPr="00041808">
        <w:rPr>
          <w:rFonts w:ascii="Helvetica" w:hAnsi="Helvetica" w:cs="Times New Roman"/>
          <w:b/>
        </w:rPr>
        <w:t>odkjenningsmekanismer:</w:t>
      </w:r>
      <w:r w:rsidR="0003051A" w:rsidRPr="00041808">
        <w:rPr>
          <w:rFonts w:ascii="Helvetica" w:hAnsi="Helvetica" w:cs="Times New Roman"/>
        </w:rPr>
        <w:t xml:space="preserve"> Eventuelle feil og forbedringer bør tas videre og ingenting må godkjennes spesielt for denne iterasjon.</w:t>
      </w:r>
      <w:bookmarkStart w:id="16" w:name="_Toc288391385"/>
    </w:p>
    <w:bookmarkEnd w:id="16"/>
    <w:p w14:paraId="7A57F2DE" w14:textId="4427E549" w:rsidR="00DE0EF3" w:rsidRPr="00DE0EF3" w:rsidRDefault="00DE0EF3" w:rsidP="00DE0EF3">
      <w:pPr>
        <w:pStyle w:val="Heading1"/>
      </w:pPr>
      <w:r w:rsidRPr="00DE0EF3">
        <w:t>Test case</w:t>
      </w:r>
      <w:r>
        <w:t xml:space="preserve"> – Iterasjon 2</w:t>
      </w:r>
    </w:p>
    <w:p w14:paraId="5C732805" w14:textId="6362D39A" w:rsidR="00145092" w:rsidRPr="00041808" w:rsidRDefault="00145092" w:rsidP="00F62948">
      <w:pPr>
        <w:pStyle w:val="ListParagraph"/>
        <w:numPr>
          <w:ilvl w:val="0"/>
          <w:numId w:val="24"/>
        </w:numPr>
        <w:autoSpaceDE/>
        <w:autoSpaceDN/>
        <w:spacing w:after="160" w:line="259" w:lineRule="auto"/>
        <w:rPr>
          <w:rFonts w:ascii="Helvetica" w:hAnsi="Helvetica" w:cs="Times New Roman"/>
          <w:u w:val="single"/>
        </w:rPr>
      </w:pPr>
      <w:r w:rsidRPr="00041808">
        <w:rPr>
          <w:rFonts w:ascii="Helvetica" w:hAnsi="Helvetica" w:cs="Times New Roman"/>
          <w:b/>
          <w:u w:val="single"/>
        </w:rPr>
        <w:t>Nettleser kompabilitet:</w:t>
      </w:r>
      <w:r w:rsidRPr="00041808">
        <w:rPr>
          <w:rFonts w:ascii="Helvetica" w:hAnsi="Helvetica" w:cs="Times New Roman"/>
          <w:u w:val="single"/>
        </w:rPr>
        <w:t xml:space="preserve"> </w:t>
      </w:r>
      <w:r w:rsidRPr="00041808">
        <w:rPr>
          <w:rFonts w:ascii="Helvetica" w:hAnsi="Helvetica" w:cs="Times New Roman"/>
        </w:rPr>
        <w:t xml:space="preserve">Nettsidene må fungere på de største webleserne som IE, Chrome og Safari </w:t>
      </w:r>
      <w:r w:rsidRPr="00041808">
        <w:rPr>
          <w:rFonts w:ascii="Helvetica" w:hAnsi="Helvetica" w:cs="Times New Roman"/>
        </w:rPr>
        <w:br/>
      </w:r>
    </w:p>
    <w:p w14:paraId="48D325ED" w14:textId="0DF924D1"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overlates til utviklerne for korrigering under nesta iterasjon. Positiv og negativ usability skal dokumenteres og brukes som grunnlag for videre utvikling av logisk design om nødvendig.</w:t>
      </w:r>
      <w:r w:rsidRPr="00041808">
        <w:rPr>
          <w:rFonts w:ascii="Helvetica" w:hAnsi="Helvetica" w:cs="Times New Roman"/>
        </w:rPr>
        <w:br/>
      </w:r>
    </w:p>
    <w:p w14:paraId="6762D454" w14:textId="385BBAE4"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u w:val="single"/>
        </w:rPr>
        <w:t xml:space="preserve"> </w:t>
      </w:r>
      <w:r w:rsidRPr="00041808">
        <w:rPr>
          <w:rFonts w:ascii="Helvetica" w:hAnsi="Helvetica" w:cs="Times New Roman"/>
        </w:rPr>
        <w:t>Blir nettsiden vist som den er tiltenkt i logisk design så blir denne delen av produktet godkjennes for denne iterasjonen.</w:t>
      </w:r>
      <w:r w:rsidRPr="00041808">
        <w:rPr>
          <w:rFonts w:ascii="Helvetica" w:hAnsi="Helvetica" w:cs="Times New Roman"/>
        </w:rPr>
        <w:br/>
      </w:r>
    </w:p>
    <w:p w14:paraId="5578958C"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r w:rsidRPr="00041808">
        <w:rPr>
          <w:rFonts w:ascii="Helvetica" w:hAnsi="Helvetica" w:cs="Times New Roman"/>
          <w:b/>
          <w:u w:val="single"/>
        </w:rPr>
        <w:t>Funksjoner:</w:t>
      </w:r>
      <w:r w:rsidRPr="00041808">
        <w:rPr>
          <w:rFonts w:ascii="Helvetica" w:hAnsi="Helvetica" w:cs="Times New Roman"/>
        </w:rPr>
        <w:t xml:space="preserve"> Teste innlogging, utlogging, søkning av rom og booking.</w:t>
      </w:r>
      <w:r w:rsidRPr="00041808">
        <w:rPr>
          <w:rFonts w:ascii="Helvetica" w:hAnsi="Helvetica" w:cs="Times New Roman"/>
        </w:rPr>
        <w:br/>
      </w:r>
    </w:p>
    <w:p w14:paraId="0E0DFF71"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delegeres til utviklere for korrigering under neste iterasjon. </w:t>
      </w:r>
      <w:r w:rsidRPr="00041808">
        <w:rPr>
          <w:rFonts w:ascii="Helvetica" w:hAnsi="Helvetica" w:cs="Times New Roman"/>
        </w:rPr>
        <w:br/>
      </w:r>
    </w:p>
    <w:p w14:paraId="4A0D54E3" w14:textId="77777777" w:rsidR="00145092"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Godkjennes:</w:t>
      </w:r>
      <w:r w:rsidRPr="00041808">
        <w:rPr>
          <w:rFonts w:ascii="Helvetica" w:hAnsi="Helvetica" w:cs="Times New Roman"/>
        </w:rPr>
        <w:t xml:space="preserve"> Fungerer funksjonene som beskrevet i Use case så godkjennes denne delen av produktet.</w:t>
      </w:r>
      <w:r w:rsidRPr="00041808">
        <w:rPr>
          <w:rFonts w:ascii="Helvetica" w:hAnsi="Helvetica" w:cs="Times New Roman"/>
        </w:rPr>
        <w:br/>
      </w:r>
    </w:p>
    <w:p w14:paraId="29CCA149" w14:textId="77777777" w:rsidR="00DE0EF3" w:rsidRDefault="00DE0EF3" w:rsidP="00DE0EF3">
      <w:pPr>
        <w:autoSpaceDE/>
        <w:autoSpaceDN/>
        <w:spacing w:after="160" w:line="259" w:lineRule="auto"/>
        <w:rPr>
          <w:rFonts w:ascii="Helvetica" w:hAnsi="Helvetica" w:cs="Times New Roman"/>
          <w:u w:val="single"/>
        </w:rPr>
      </w:pPr>
    </w:p>
    <w:p w14:paraId="7CED7F9F" w14:textId="77777777" w:rsidR="00DE0EF3" w:rsidRDefault="00DE0EF3" w:rsidP="00DE0EF3">
      <w:pPr>
        <w:autoSpaceDE/>
        <w:autoSpaceDN/>
        <w:spacing w:after="160" w:line="259" w:lineRule="auto"/>
        <w:rPr>
          <w:rFonts w:ascii="Helvetica" w:hAnsi="Helvetica" w:cs="Times New Roman"/>
          <w:u w:val="single"/>
        </w:rPr>
      </w:pPr>
    </w:p>
    <w:p w14:paraId="3E45E44F" w14:textId="77777777" w:rsidR="00DE0EF3" w:rsidRPr="00DE0EF3" w:rsidRDefault="00DE0EF3" w:rsidP="00DE0EF3">
      <w:pPr>
        <w:autoSpaceDE/>
        <w:autoSpaceDN/>
        <w:spacing w:after="160" w:line="259" w:lineRule="auto"/>
        <w:rPr>
          <w:rFonts w:ascii="Helvetica" w:hAnsi="Helvetica" w:cs="Times New Roman"/>
          <w:u w:val="single"/>
        </w:rPr>
      </w:pPr>
    </w:p>
    <w:p w14:paraId="0BAC4755" w14:textId="77777777" w:rsidR="00CD472F" w:rsidRPr="00CD472F" w:rsidRDefault="00CD472F" w:rsidP="00CD472F">
      <w:pPr>
        <w:autoSpaceDE/>
        <w:autoSpaceDN/>
        <w:spacing w:after="160" w:line="259" w:lineRule="auto"/>
        <w:rPr>
          <w:rFonts w:ascii="Helvetica" w:hAnsi="Helvetica" w:cs="Times New Roman"/>
          <w:u w:val="single"/>
        </w:rPr>
      </w:pPr>
    </w:p>
    <w:p w14:paraId="6B393C7A" w14:textId="77777777" w:rsidR="00CD472F" w:rsidRDefault="00CD472F" w:rsidP="00CD472F">
      <w:pPr>
        <w:autoSpaceDE/>
        <w:autoSpaceDN/>
        <w:spacing w:after="160" w:line="259" w:lineRule="auto"/>
        <w:rPr>
          <w:rFonts w:ascii="Helvetica" w:hAnsi="Helvetica" w:cs="Times New Roman"/>
          <w:u w:val="single"/>
        </w:rPr>
      </w:pPr>
    </w:p>
    <w:p w14:paraId="468FC8BD" w14:textId="77777777" w:rsidR="00CD472F" w:rsidRPr="00CD472F" w:rsidRDefault="00CD472F" w:rsidP="00CD472F">
      <w:pPr>
        <w:autoSpaceDE/>
        <w:autoSpaceDN/>
        <w:spacing w:after="160" w:line="259" w:lineRule="auto"/>
        <w:rPr>
          <w:rFonts w:ascii="Helvetica" w:hAnsi="Helvetica" w:cs="Times New Roman"/>
          <w:u w:val="single"/>
        </w:rPr>
      </w:pPr>
    </w:p>
    <w:p w14:paraId="7C7E6333"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r w:rsidRPr="00041808">
        <w:rPr>
          <w:rFonts w:ascii="Helvetica" w:hAnsi="Helvetica" w:cs="Times New Roman"/>
          <w:b/>
          <w:u w:val="single"/>
        </w:rPr>
        <w:t>Usability:</w:t>
      </w:r>
      <w:r w:rsidRPr="00041808">
        <w:rPr>
          <w:rFonts w:ascii="Helvetica" w:hAnsi="Helvetica" w:cs="Times New Roman"/>
        </w:rPr>
        <w:t xml:space="preserve"> I alla iterasjoner skal de grunnleggende prinsippene bak usability være tatt hånd om og produktet skal oppleves som intuitivt, enkelt og selvforklarende.</w:t>
      </w:r>
      <w:r w:rsidRPr="00041808">
        <w:rPr>
          <w:rFonts w:ascii="Helvetica" w:hAnsi="Helvetica" w:cs="Times New Roman"/>
        </w:rPr>
        <w:br/>
        <w:t xml:space="preserve">Usability skal testas av en testpanel bestående av produkt manager og program management. </w:t>
      </w:r>
      <w:r w:rsidRPr="00041808">
        <w:rPr>
          <w:rFonts w:ascii="Helvetica" w:hAnsi="Helvetica" w:cs="Times New Roman"/>
        </w:rPr>
        <w:br/>
      </w:r>
    </w:p>
    <w:p w14:paraId="2A4EEA80" w14:textId="35C6E1AE" w:rsidR="00596D38" w:rsidRDefault="00145092" w:rsidP="00596D3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Forbedringer for brukeropplevelsen skal dokumenteres og tas videre til neste iterasjon der produktet forbedres og bygges videre.</w:t>
      </w:r>
      <w:r w:rsidRPr="00041808">
        <w:rPr>
          <w:rFonts w:ascii="Helvetica" w:hAnsi="Helvetica" w:cs="Times New Roman"/>
        </w:rPr>
        <w:br/>
      </w:r>
      <w:bookmarkStart w:id="17" w:name="_Toc288391386"/>
    </w:p>
    <w:p w14:paraId="5CD3F428" w14:textId="77777777" w:rsidR="00DE0EF3" w:rsidRPr="00CD472F" w:rsidRDefault="00DE0EF3" w:rsidP="00CD472F">
      <w:pPr>
        <w:autoSpaceDE/>
        <w:autoSpaceDN/>
        <w:spacing w:after="160" w:line="259" w:lineRule="auto"/>
        <w:ind w:left="916"/>
        <w:rPr>
          <w:rFonts w:ascii="Helvetica" w:hAnsi="Helvetica" w:cs="Times New Roman"/>
          <w:u w:val="single"/>
        </w:rPr>
      </w:pPr>
    </w:p>
    <w:p w14:paraId="0FC8F3EB" w14:textId="7556094D" w:rsidR="00596D38" w:rsidRPr="00596D38" w:rsidRDefault="00596D38" w:rsidP="00596D38">
      <w:pPr>
        <w:pStyle w:val="Heading1"/>
        <w:rPr>
          <w:rFonts w:ascii="Helvetica" w:hAnsi="Helvetica" w:cs="Times New Roman"/>
        </w:rPr>
      </w:pPr>
      <w:r w:rsidRPr="00041808">
        <w:rPr>
          <w:rFonts w:ascii="Helvetica" w:hAnsi="Helvetica" w:cs="Times New Roman"/>
        </w:rPr>
        <w:t>Resultat av testing – Iterasjon 1</w:t>
      </w:r>
      <w:bookmarkEnd w:id="17"/>
    </w:p>
    <w:p w14:paraId="033B382B" w14:textId="255BA991" w:rsidR="00596D38" w:rsidRPr="00DE0EF3" w:rsidRDefault="00145092" w:rsidP="00DE0EF3">
      <w:pPr>
        <w:pStyle w:val="ListParagraph"/>
        <w:numPr>
          <w:ilvl w:val="1"/>
          <w:numId w:val="25"/>
        </w:numPr>
        <w:autoSpaceDE/>
        <w:autoSpaceDN/>
        <w:spacing w:after="160" w:line="259" w:lineRule="auto"/>
        <w:ind w:left="1276"/>
        <w:jc w:val="both"/>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rPr>
        <w:t xml:space="preserve"> Eventuelle feil og forbedringer skal tas med videre og</w:t>
      </w:r>
      <w:r w:rsidR="00596D38">
        <w:rPr>
          <w:rFonts w:ascii="Helvetica" w:hAnsi="Helvetica" w:cs="Times New Roman"/>
        </w:rPr>
        <w:t xml:space="preserve"> behøver ike godkjen</w:t>
      </w:r>
      <w:r w:rsidRPr="00041808">
        <w:rPr>
          <w:rFonts w:ascii="Helvetica" w:hAnsi="Helvetica" w:cs="Times New Roman"/>
        </w:rPr>
        <w:t xml:space="preserve">es </w:t>
      </w:r>
      <w:r w:rsidR="00596D38">
        <w:rPr>
          <w:rFonts w:ascii="Helvetica" w:hAnsi="Helvetica" w:cs="Times New Roman"/>
        </w:rPr>
        <w:t>spesifikt for denne iterasjonen</w:t>
      </w:r>
    </w:p>
    <w:p w14:paraId="47FF449F" w14:textId="77777777" w:rsidR="00DE0EF3" w:rsidRPr="00DE0EF3" w:rsidRDefault="00DE0EF3" w:rsidP="00DE0EF3">
      <w:pPr>
        <w:autoSpaceDE/>
        <w:autoSpaceDN/>
        <w:spacing w:after="160" w:line="259" w:lineRule="auto"/>
        <w:jc w:val="both"/>
        <w:rPr>
          <w:rFonts w:ascii="Helvetica" w:hAnsi="Helvetica" w:cs="Times New Roman"/>
          <w:u w:val="single"/>
        </w:rPr>
      </w:pPr>
    </w:p>
    <w:tbl>
      <w:tblPr>
        <w:tblStyle w:val="LightList-Accent1"/>
        <w:tblpPr w:leftFromText="141" w:rightFromText="141"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054"/>
        <w:gridCol w:w="2041"/>
        <w:gridCol w:w="2068"/>
      </w:tblGrid>
      <w:tr w:rsidR="00596D38" w:rsidRPr="00041808" w14:paraId="53E8EEC3" w14:textId="77777777" w:rsidTr="00596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74C8F2B9" w14:textId="77777777" w:rsidR="00596D38" w:rsidRPr="00041808" w:rsidRDefault="00596D38" w:rsidP="00596D38">
            <w:pPr>
              <w:pStyle w:val="Heading2"/>
              <w:spacing w:line="360" w:lineRule="auto"/>
              <w:outlineLvl w:val="1"/>
              <w:rPr>
                <w:rFonts w:ascii="Helvetica" w:eastAsia="Times New Roman" w:hAnsi="Helvetica" w:cs="Times New Roman"/>
                <w:sz w:val="20"/>
                <w:szCs w:val="20"/>
              </w:rPr>
            </w:pPr>
            <w:bookmarkStart w:id="18" w:name="_Toc288391387"/>
            <w:r w:rsidRPr="00041808">
              <w:rPr>
                <w:rFonts w:ascii="Helvetica" w:eastAsia="Times New Roman" w:hAnsi="Helvetica" w:cs="Times New Roman"/>
                <w:sz w:val="20"/>
                <w:szCs w:val="20"/>
              </w:rPr>
              <w:t>Testcase</w:t>
            </w:r>
            <w:bookmarkEnd w:id="18"/>
          </w:p>
        </w:tc>
        <w:tc>
          <w:tcPr>
            <w:tcW w:w="2129" w:type="dxa"/>
          </w:tcPr>
          <w:p w14:paraId="5C14A967" w14:textId="77777777" w:rsidR="00596D38" w:rsidRPr="00041808" w:rsidRDefault="00596D38" w:rsidP="00596D38">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19" w:name="_Toc288391388"/>
            <w:r w:rsidRPr="00041808">
              <w:rPr>
                <w:rFonts w:ascii="Helvetica" w:eastAsia="Times New Roman" w:hAnsi="Helvetica" w:cs="Times New Roman"/>
                <w:sz w:val="20"/>
                <w:szCs w:val="20"/>
              </w:rPr>
              <w:t>Testresultat</w:t>
            </w:r>
            <w:bookmarkEnd w:id="19"/>
          </w:p>
        </w:tc>
        <w:tc>
          <w:tcPr>
            <w:tcW w:w="2129" w:type="dxa"/>
          </w:tcPr>
          <w:p w14:paraId="1FB3BA8C" w14:textId="77777777" w:rsidR="00596D38" w:rsidRPr="00041808" w:rsidRDefault="00596D38" w:rsidP="00596D38">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20" w:name="_Toc288391389"/>
            <w:r w:rsidRPr="00041808">
              <w:rPr>
                <w:rFonts w:ascii="Helvetica" w:eastAsia="Times New Roman" w:hAnsi="Helvetica" w:cs="Times New Roman"/>
                <w:sz w:val="20"/>
                <w:szCs w:val="20"/>
              </w:rPr>
              <w:t>Problem</w:t>
            </w:r>
            <w:bookmarkEnd w:id="20"/>
          </w:p>
        </w:tc>
        <w:tc>
          <w:tcPr>
            <w:tcW w:w="2129" w:type="dxa"/>
          </w:tcPr>
          <w:p w14:paraId="4D085670" w14:textId="77777777" w:rsidR="00596D38" w:rsidRPr="00041808" w:rsidRDefault="00596D38" w:rsidP="00596D38">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21" w:name="_Toc288391390"/>
            <w:r w:rsidRPr="00041808">
              <w:rPr>
                <w:rFonts w:ascii="Helvetica" w:eastAsia="Times New Roman" w:hAnsi="Helvetica" w:cs="Times New Roman"/>
                <w:sz w:val="20"/>
                <w:szCs w:val="20"/>
              </w:rPr>
              <w:t>Løsning</w:t>
            </w:r>
            <w:bookmarkEnd w:id="21"/>
          </w:p>
        </w:tc>
      </w:tr>
      <w:tr w:rsidR="00596D38" w:rsidRPr="00041808" w14:paraId="2DD36EEA" w14:textId="77777777" w:rsidTr="0059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2A1C9425" w14:textId="77777777" w:rsidR="00596D38" w:rsidRPr="00041808" w:rsidRDefault="00596D38" w:rsidP="00596D38">
            <w:pPr>
              <w:pStyle w:val="Heading2"/>
              <w:spacing w:line="360" w:lineRule="auto"/>
              <w:outlineLvl w:val="1"/>
              <w:rPr>
                <w:rFonts w:ascii="Helvetica" w:eastAsia="Times New Roman" w:hAnsi="Helvetica" w:cs="Times New Roman"/>
                <w:b/>
                <w:sz w:val="18"/>
                <w:szCs w:val="18"/>
              </w:rPr>
            </w:pPr>
            <w:bookmarkStart w:id="22" w:name="_Toc288391391"/>
            <w:r w:rsidRPr="00041808">
              <w:rPr>
                <w:rFonts w:ascii="Helvetica" w:eastAsia="Times New Roman" w:hAnsi="Helvetica" w:cs="Times New Roman"/>
                <w:b/>
                <w:sz w:val="18"/>
                <w:szCs w:val="18"/>
              </w:rPr>
              <w:t>Nettleserkompabilitet:</w:t>
            </w:r>
            <w:bookmarkEnd w:id="22"/>
          </w:p>
          <w:p w14:paraId="256C1919" w14:textId="77777777" w:rsidR="00596D38" w:rsidRPr="00041808" w:rsidRDefault="00596D38" w:rsidP="00596D38">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3F0B9CC3" w14:textId="77777777" w:rsidR="00596D38" w:rsidRPr="00041808" w:rsidRDefault="00596D38" w:rsidP="00596D38">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Internet Explorer</w:t>
            </w:r>
          </w:p>
          <w:p w14:paraId="3B89C606" w14:textId="77777777" w:rsidR="00596D38" w:rsidRPr="00041808" w:rsidRDefault="00596D38" w:rsidP="00596D38">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Google Chrome</w:t>
            </w:r>
          </w:p>
        </w:tc>
        <w:tc>
          <w:tcPr>
            <w:tcW w:w="2129" w:type="dxa"/>
            <w:tcBorders>
              <w:top w:val="none" w:sz="0" w:space="0" w:color="auto"/>
              <w:bottom w:val="none" w:sz="0" w:space="0" w:color="auto"/>
            </w:tcBorders>
          </w:tcPr>
          <w:p w14:paraId="2F7E9E36"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3" w:name="_Toc288391392"/>
            <w:r w:rsidRPr="00041808">
              <w:rPr>
                <w:rFonts w:ascii="Helvetica" w:eastAsia="Times New Roman" w:hAnsi="Helvetica" w:cs="Times New Roman"/>
                <w:b w:val="0"/>
                <w:sz w:val="18"/>
                <w:szCs w:val="18"/>
              </w:rPr>
              <w:t>Nettsidene og funksjonene fungere som tiltenkt på alle nettleserne bortsett fra Internet Explorer.</w:t>
            </w:r>
            <w:bookmarkEnd w:id="23"/>
          </w:p>
        </w:tc>
        <w:tc>
          <w:tcPr>
            <w:tcW w:w="2129" w:type="dxa"/>
            <w:tcBorders>
              <w:top w:val="none" w:sz="0" w:space="0" w:color="auto"/>
              <w:bottom w:val="none" w:sz="0" w:space="0" w:color="auto"/>
            </w:tcBorders>
          </w:tcPr>
          <w:p w14:paraId="278842C7"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4" w:name="_Toc288391393"/>
            <w:r w:rsidRPr="00041808">
              <w:rPr>
                <w:rFonts w:ascii="Helvetica" w:eastAsia="Times New Roman" w:hAnsi="Helvetica" w:cs="Times New Roman"/>
                <w:b w:val="0"/>
                <w:sz w:val="18"/>
                <w:szCs w:val="18"/>
              </w:rPr>
              <w:t>Internet Explorer gjør at det er vanskelig å trykke på enkelte knapper</w:t>
            </w:r>
            <w:bookmarkEnd w:id="24"/>
          </w:p>
        </w:tc>
        <w:tc>
          <w:tcPr>
            <w:tcW w:w="2129" w:type="dxa"/>
            <w:tcBorders>
              <w:top w:val="none" w:sz="0" w:space="0" w:color="auto"/>
              <w:bottom w:val="none" w:sz="0" w:space="0" w:color="auto"/>
              <w:right w:val="none" w:sz="0" w:space="0" w:color="auto"/>
            </w:tcBorders>
          </w:tcPr>
          <w:p w14:paraId="317698DF"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5" w:name="_Toc288391394"/>
            <w:r w:rsidRPr="00041808">
              <w:rPr>
                <w:rFonts w:ascii="Helvetica" w:eastAsia="Times New Roman" w:hAnsi="Helvetica" w:cs="Times New Roman"/>
                <w:b w:val="0"/>
                <w:sz w:val="18"/>
                <w:szCs w:val="18"/>
              </w:rPr>
              <w:t>Løsningen blir å implementere støtte for internett explorer.</w:t>
            </w:r>
            <w:bookmarkEnd w:id="25"/>
          </w:p>
        </w:tc>
      </w:tr>
      <w:tr w:rsidR="00596D38" w:rsidRPr="00041808" w14:paraId="35B6063A" w14:textId="77777777" w:rsidTr="00596D38">
        <w:tc>
          <w:tcPr>
            <w:cnfStyle w:val="001000000000" w:firstRow="0" w:lastRow="0" w:firstColumn="1" w:lastColumn="0" w:oddVBand="0" w:evenVBand="0" w:oddHBand="0" w:evenHBand="0" w:firstRowFirstColumn="0" w:firstRowLastColumn="0" w:lastRowFirstColumn="0" w:lastRowLastColumn="0"/>
            <w:tcW w:w="2129" w:type="dxa"/>
          </w:tcPr>
          <w:p w14:paraId="2352E0ED" w14:textId="77777777" w:rsidR="00596D38" w:rsidRPr="00041808" w:rsidRDefault="00596D38" w:rsidP="00596D38">
            <w:pPr>
              <w:pStyle w:val="Heading2"/>
              <w:spacing w:line="360" w:lineRule="auto"/>
              <w:outlineLvl w:val="1"/>
              <w:rPr>
                <w:rFonts w:ascii="Helvetica" w:eastAsia="Times New Roman" w:hAnsi="Helvetica" w:cs="Times New Roman"/>
                <w:b/>
                <w:sz w:val="18"/>
                <w:szCs w:val="18"/>
              </w:rPr>
            </w:pPr>
            <w:bookmarkStart w:id="26" w:name="_Toc288391395"/>
            <w:r w:rsidRPr="00041808">
              <w:rPr>
                <w:rFonts w:ascii="Helvetica" w:eastAsia="Times New Roman" w:hAnsi="Helvetica" w:cs="Times New Roman"/>
                <w:b/>
                <w:sz w:val="18"/>
                <w:szCs w:val="18"/>
              </w:rPr>
              <w:t>Funksjoner:</w:t>
            </w:r>
            <w:r w:rsidRPr="00041808">
              <w:rPr>
                <w:rFonts w:ascii="Helvetica" w:hAnsi="Helvetica" w:cs="Times New Roman"/>
                <w:b/>
                <w:sz w:val="18"/>
                <w:szCs w:val="18"/>
              </w:rPr>
              <w:t xml:space="preserve"> </w:t>
            </w:r>
            <w:r w:rsidRPr="00041808">
              <w:rPr>
                <w:rFonts w:ascii="Helvetica" w:eastAsia="Times New Roman" w:hAnsi="Helvetica" w:cs="Times New Roman"/>
                <w:b/>
                <w:sz w:val="18"/>
                <w:szCs w:val="18"/>
              </w:rPr>
              <w:t>innlogging (studenter, admin), avlogging.</w:t>
            </w:r>
            <w:bookmarkEnd w:id="26"/>
          </w:p>
        </w:tc>
        <w:tc>
          <w:tcPr>
            <w:tcW w:w="2129" w:type="dxa"/>
          </w:tcPr>
          <w:p w14:paraId="3D8B9660" w14:textId="77777777" w:rsidR="00596D38" w:rsidRPr="00041808" w:rsidRDefault="00596D38" w:rsidP="00596D38">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7" w:name="_Toc288391396"/>
            <w:r w:rsidRPr="00041808">
              <w:rPr>
                <w:rFonts w:ascii="Helvetica" w:eastAsia="Times New Roman" w:hAnsi="Helvetica" w:cs="Times New Roman"/>
                <w:b w:val="0"/>
                <w:sz w:val="18"/>
                <w:szCs w:val="18"/>
              </w:rPr>
              <w:t>Innlogging med student og admin fungerer som tiltenkt. Avlogging knappen mangler.</w:t>
            </w:r>
            <w:bookmarkEnd w:id="27"/>
          </w:p>
        </w:tc>
        <w:tc>
          <w:tcPr>
            <w:tcW w:w="2129" w:type="dxa"/>
          </w:tcPr>
          <w:p w14:paraId="2F14B625" w14:textId="77777777" w:rsidR="00596D38" w:rsidRPr="00041808" w:rsidRDefault="00596D38" w:rsidP="00596D38">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8" w:name="_Toc288391397"/>
            <w:r w:rsidRPr="00041808">
              <w:rPr>
                <w:rFonts w:ascii="Helvetica" w:eastAsia="Times New Roman" w:hAnsi="Helvetica" w:cs="Times New Roman"/>
                <w:b w:val="0"/>
                <w:sz w:val="18"/>
                <w:szCs w:val="18"/>
              </w:rPr>
              <w:t>Dette er ikke et direkte problem for denne iterasjonen.</w:t>
            </w:r>
            <w:bookmarkEnd w:id="28"/>
          </w:p>
        </w:tc>
        <w:tc>
          <w:tcPr>
            <w:tcW w:w="2129" w:type="dxa"/>
          </w:tcPr>
          <w:p w14:paraId="489C780A" w14:textId="77777777" w:rsidR="00596D38" w:rsidRPr="00041808" w:rsidRDefault="00596D38" w:rsidP="00596D38">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9" w:name="_Toc288391398"/>
            <w:r w:rsidRPr="00041808">
              <w:rPr>
                <w:rFonts w:ascii="Helvetica" w:eastAsia="Times New Roman" w:hAnsi="Helvetica" w:cs="Times New Roman"/>
                <w:b w:val="0"/>
                <w:sz w:val="18"/>
                <w:szCs w:val="18"/>
              </w:rPr>
              <w:t>Implementering av funksjonen i neste iterasjon.</w:t>
            </w:r>
            <w:bookmarkEnd w:id="29"/>
          </w:p>
        </w:tc>
      </w:tr>
      <w:tr w:rsidR="00596D38" w:rsidRPr="00041808" w14:paraId="6405C31B" w14:textId="77777777" w:rsidTr="0059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2319BCCF" w14:textId="77777777" w:rsidR="00596D38" w:rsidRPr="00041808" w:rsidRDefault="00596D38" w:rsidP="00596D38">
            <w:pPr>
              <w:pStyle w:val="Heading2"/>
              <w:spacing w:line="360" w:lineRule="auto"/>
              <w:outlineLvl w:val="1"/>
              <w:rPr>
                <w:rFonts w:ascii="Helvetica" w:eastAsia="Times New Roman" w:hAnsi="Helvetica" w:cs="Times New Roman"/>
                <w:b/>
                <w:sz w:val="18"/>
                <w:szCs w:val="18"/>
              </w:rPr>
            </w:pPr>
            <w:bookmarkStart w:id="30" w:name="_Toc288391399"/>
            <w:r w:rsidRPr="00041808">
              <w:rPr>
                <w:rFonts w:ascii="Helvetica" w:eastAsia="Times New Roman" w:hAnsi="Helvetica" w:cs="Times New Roman"/>
                <w:b/>
                <w:sz w:val="18"/>
                <w:szCs w:val="18"/>
              </w:rPr>
              <w:t>Brukervennlighet</w:t>
            </w:r>
            <w:bookmarkEnd w:id="30"/>
          </w:p>
        </w:tc>
        <w:tc>
          <w:tcPr>
            <w:tcW w:w="2129" w:type="dxa"/>
            <w:tcBorders>
              <w:top w:val="none" w:sz="0" w:space="0" w:color="auto"/>
              <w:bottom w:val="none" w:sz="0" w:space="0" w:color="auto"/>
            </w:tcBorders>
          </w:tcPr>
          <w:p w14:paraId="2D6D0D98"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1" w:name="_Toc288391400"/>
            <w:r w:rsidRPr="00041808">
              <w:rPr>
                <w:rFonts w:ascii="Helvetica" w:eastAsia="Times New Roman" w:hAnsi="Helvetica" w:cs="Times New Roman"/>
                <w:b w:val="0"/>
                <w:sz w:val="18"/>
                <w:szCs w:val="18"/>
              </w:rPr>
              <w:t>Til å starte med er ikke siden veldig brukervennlig pga manglende vitale funksjoner.</w:t>
            </w:r>
            <w:bookmarkEnd w:id="31"/>
          </w:p>
        </w:tc>
        <w:tc>
          <w:tcPr>
            <w:tcW w:w="2129" w:type="dxa"/>
            <w:tcBorders>
              <w:top w:val="none" w:sz="0" w:space="0" w:color="auto"/>
              <w:bottom w:val="none" w:sz="0" w:space="0" w:color="auto"/>
            </w:tcBorders>
          </w:tcPr>
          <w:p w14:paraId="4BAF4321"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2" w:name="_Toc288391401"/>
            <w:r w:rsidRPr="00041808">
              <w:rPr>
                <w:rFonts w:ascii="Helvetica" w:eastAsia="Times New Roman" w:hAnsi="Helvetica" w:cs="Times New Roman"/>
                <w:b w:val="0"/>
                <w:sz w:val="18"/>
                <w:szCs w:val="18"/>
              </w:rPr>
              <w:t>For denne iterasjonen er ikke dette vitalt enda.</w:t>
            </w:r>
            <w:bookmarkEnd w:id="32"/>
          </w:p>
        </w:tc>
        <w:tc>
          <w:tcPr>
            <w:tcW w:w="2129" w:type="dxa"/>
            <w:tcBorders>
              <w:top w:val="none" w:sz="0" w:space="0" w:color="auto"/>
              <w:bottom w:val="none" w:sz="0" w:space="0" w:color="auto"/>
              <w:right w:val="none" w:sz="0" w:space="0" w:color="auto"/>
            </w:tcBorders>
          </w:tcPr>
          <w:p w14:paraId="1DAF2AB2" w14:textId="77777777" w:rsidR="00596D38" w:rsidRPr="00041808" w:rsidRDefault="00596D38" w:rsidP="00596D38">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3" w:name="_Toc288391402"/>
            <w:r w:rsidRPr="00041808">
              <w:rPr>
                <w:rFonts w:ascii="Helvetica" w:eastAsia="Times New Roman" w:hAnsi="Helvetica" w:cs="Times New Roman"/>
                <w:b w:val="0"/>
                <w:sz w:val="18"/>
                <w:szCs w:val="18"/>
              </w:rPr>
              <w:t>Implementering av resterende kode som blir laget i neste iterasjon av utviklerne.</w:t>
            </w:r>
            <w:bookmarkEnd w:id="33"/>
          </w:p>
        </w:tc>
      </w:tr>
    </w:tbl>
    <w:p w14:paraId="48829992" w14:textId="77777777" w:rsidR="00596D38" w:rsidRDefault="00596D38" w:rsidP="00596D38">
      <w:pPr>
        <w:autoSpaceDE/>
        <w:autoSpaceDN/>
        <w:spacing w:after="160" w:line="259" w:lineRule="auto"/>
        <w:jc w:val="both"/>
        <w:rPr>
          <w:rFonts w:ascii="Helvetica" w:hAnsi="Helvetica" w:cs="Times New Roman"/>
          <w:b/>
          <w:u w:val="single"/>
        </w:rPr>
      </w:pPr>
    </w:p>
    <w:p w14:paraId="1A5473C2" w14:textId="77777777" w:rsidR="00DE0EF3" w:rsidRDefault="00DE0EF3" w:rsidP="00596D38">
      <w:pPr>
        <w:autoSpaceDE/>
        <w:autoSpaceDN/>
        <w:spacing w:after="160" w:line="259" w:lineRule="auto"/>
        <w:jc w:val="both"/>
        <w:rPr>
          <w:rFonts w:ascii="Helvetica" w:hAnsi="Helvetica" w:cs="Times New Roman"/>
          <w:b/>
          <w:u w:val="single"/>
        </w:rPr>
      </w:pPr>
    </w:p>
    <w:p w14:paraId="34E990C6" w14:textId="77777777" w:rsidR="00DE0EF3" w:rsidRDefault="00DE0EF3" w:rsidP="00596D38">
      <w:pPr>
        <w:autoSpaceDE/>
        <w:autoSpaceDN/>
        <w:spacing w:after="160" w:line="259" w:lineRule="auto"/>
        <w:jc w:val="both"/>
        <w:rPr>
          <w:rFonts w:ascii="Helvetica" w:hAnsi="Helvetica" w:cs="Times New Roman"/>
          <w:b/>
          <w:u w:val="single"/>
        </w:rPr>
      </w:pPr>
    </w:p>
    <w:p w14:paraId="7F63D7B7" w14:textId="77777777" w:rsidR="00DE0EF3" w:rsidRDefault="00DE0EF3" w:rsidP="00596D38">
      <w:pPr>
        <w:autoSpaceDE/>
        <w:autoSpaceDN/>
        <w:spacing w:after="160" w:line="259" w:lineRule="auto"/>
        <w:jc w:val="both"/>
        <w:rPr>
          <w:rFonts w:ascii="Helvetica" w:hAnsi="Helvetica" w:cs="Times New Roman"/>
          <w:b/>
          <w:u w:val="single"/>
        </w:rPr>
      </w:pPr>
    </w:p>
    <w:p w14:paraId="345774E0" w14:textId="77777777" w:rsidR="00DE0EF3" w:rsidRDefault="00DE0EF3" w:rsidP="00596D38">
      <w:pPr>
        <w:autoSpaceDE/>
        <w:autoSpaceDN/>
        <w:spacing w:after="160" w:line="259" w:lineRule="auto"/>
        <w:jc w:val="both"/>
        <w:rPr>
          <w:rFonts w:ascii="Helvetica" w:hAnsi="Helvetica" w:cs="Times New Roman"/>
          <w:b/>
          <w:u w:val="single"/>
        </w:rPr>
      </w:pPr>
    </w:p>
    <w:p w14:paraId="1A2B96B6" w14:textId="77777777" w:rsidR="00DE0EF3" w:rsidRDefault="00DE0EF3" w:rsidP="00596D38">
      <w:pPr>
        <w:autoSpaceDE/>
        <w:autoSpaceDN/>
        <w:spacing w:after="160" w:line="259" w:lineRule="auto"/>
        <w:jc w:val="both"/>
        <w:rPr>
          <w:rFonts w:ascii="Helvetica" w:hAnsi="Helvetica" w:cs="Times New Roman"/>
          <w:b/>
          <w:u w:val="single"/>
        </w:rPr>
      </w:pPr>
    </w:p>
    <w:p w14:paraId="154175B9" w14:textId="77777777" w:rsidR="00DE0EF3" w:rsidRDefault="00DE0EF3" w:rsidP="00596D38">
      <w:pPr>
        <w:autoSpaceDE/>
        <w:autoSpaceDN/>
        <w:spacing w:after="160" w:line="259" w:lineRule="auto"/>
        <w:jc w:val="both"/>
        <w:rPr>
          <w:rFonts w:ascii="Helvetica" w:hAnsi="Helvetica" w:cs="Times New Roman"/>
          <w:b/>
          <w:u w:val="single"/>
        </w:rPr>
      </w:pPr>
    </w:p>
    <w:p w14:paraId="0B4DF721" w14:textId="77777777" w:rsidR="00DE0EF3" w:rsidRDefault="00DE0EF3" w:rsidP="00596D38">
      <w:pPr>
        <w:autoSpaceDE/>
        <w:autoSpaceDN/>
        <w:spacing w:after="160" w:line="259" w:lineRule="auto"/>
        <w:jc w:val="both"/>
        <w:rPr>
          <w:rFonts w:ascii="Helvetica" w:hAnsi="Helvetica" w:cs="Times New Roman"/>
          <w:b/>
          <w:u w:val="single"/>
        </w:rPr>
      </w:pPr>
    </w:p>
    <w:p w14:paraId="490E53F3" w14:textId="77777777" w:rsidR="00DE0EF3" w:rsidRDefault="00DE0EF3" w:rsidP="00596D38">
      <w:pPr>
        <w:autoSpaceDE/>
        <w:autoSpaceDN/>
        <w:spacing w:after="160" w:line="259" w:lineRule="auto"/>
        <w:jc w:val="both"/>
        <w:rPr>
          <w:rFonts w:ascii="Helvetica" w:hAnsi="Helvetica" w:cs="Times New Roman"/>
          <w:b/>
          <w:u w:val="single"/>
        </w:rPr>
      </w:pPr>
    </w:p>
    <w:p w14:paraId="0F3EEF08" w14:textId="77777777" w:rsidR="00DE0EF3" w:rsidRDefault="00DE0EF3" w:rsidP="00596D38">
      <w:pPr>
        <w:autoSpaceDE/>
        <w:autoSpaceDN/>
        <w:spacing w:after="160" w:line="259" w:lineRule="auto"/>
        <w:jc w:val="both"/>
        <w:rPr>
          <w:rFonts w:ascii="Helvetica" w:hAnsi="Helvetica" w:cs="Times New Roman"/>
          <w:b/>
          <w:u w:val="single"/>
        </w:rPr>
      </w:pPr>
    </w:p>
    <w:p w14:paraId="21E45DB8" w14:textId="77777777" w:rsidR="00DE0EF3" w:rsidRDefault="00DE0EF3" w:rsidP="00596D38">
      <w:pPr>
        <w:autoSpaceDE/>
        <w:autoSpaceDN/>
        <w:spacing w:after="160" w:line="259" w:lineRule="auto"/>
        <w:jc w:val="both"/>
        <w:rPr>
          <w:rFonts w:ascii="Helvetica" w:hAnsi="Helvetica" w:cs="Times New Roman"/>
          <w:b/>
          <w:u w:val="single"/>
        </w:rPr>
      </w:pPr>
    </w:p>
    <w:tbl>
      <w:tblPr>
        <w:tblStyle w:val="LightList-Accent1"/>
        <w:tblpPr w:leftFromText="141" w:rightFromText="141" w:vertAnchor="text" w:horzAnchor="margin" w:tblpY="-21"/>
        <w:tblW w:w="8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2079"/>
        <w:gridCol w:w="2029"/>
        <w:gridCol w:w="2135"/>
      </w:tblGrid>
      <w:tr w:rsidR="00DE0EF3" w:rsidRPr="00041808" w14:paraId="4CC63121" w14:textId="77777777" w:rsidTr="00DE0EF3">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53" w:type="dxa"/>
          </w:tcPr>
          <w:p w14:paraId="2AD8134E" w14:textId="77777777" w:rsidR="00DE0EF3" w:rsidRPr="00041808" w:rsidRDefault="00DE0EF3" w:rsidP="00DE0EF3">
            <w:pPr>
              <w:pStyle w:val="Heading2"/>
              <w:spacing w:line="360" w:lineRule="auto"/>
              <w:outlineLvl w:val="1"/>
              <w:rPr>
                <w:rFonts w:ascii="Helvetica" w:eastAsia="Times New Roman" w:hAnsi="Helvetica" w:cs="Times New Roman"/>
                <w:sz w:val="20"/>
                <w:szCs w:val="20"/>
              </w:rPr>
            </w:pPr>
            <w:bookmarkStart w:id="34" w:name="_Toc288391404"/>
            <w:r w:rsidRPr="00041808">
              <w:rPr>
                <w:rFonts w:ascii="Helvetica" w:eastAsia="Times New Roman" w:hAnsi="Helvetica" w:cs="Times New Roman"/>
                <w:sz w:val="20"/>
                <w:szCs w:val="20"/>
              </w:rPr>
              <w:t>Testcase</w:t>
            </w:r>
            <w:bookmarkEnd w:id="34"/>
          </w:p>
        </w:tc>
        <w:tc>
          <w:tcPr>
            <w:tcW w:w="2079" w:type="dxa"/>
          </w:tcPr>
          <w:p w14:paraId="3E6973F3" w14:textId="77777777" w:rsidR="00DE0EF3" w:rsidRPr="00041808" w:rsidRDefault="00DE0EF3" w:rsidP="00DE0EF3">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5" w:name="_Toc288391405"/>
            <w:r w:rsidRPr="00041808">
              <w:rPr>
                <w:rFonts w:ascii="Helvetica" w:eastAsia="Times New Roman" w:hAnsi="Helvetica" w:cs="Times New Roman"/>
                <w:sz w:val="20"/>
                <w:szCs w:val="20"/>
              </w:rPr>
              <w:t>Testresultat</w:t>
            </w:r>
            <w:bookmarkEnd w:id="35"/>
          </w:p>
        </w:tc>
        <w:tc>
          <w:tcPr>
            <w:tcW w:w="2029" w:type="dxa"/>
          </w:tcPr>
          <w:p w14:paraId="6E91F83B" w14:textId="77777777" w:rsidR="00DE0EF3" w:rsidRPr="00041808" w:rsidRDefault="00DE0EF3" w:rsidP="00DE0EF3">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6" w:name="_Toc288391406"/>
            <w:r w:rsidRPr="00041808">
              <w:rPr>
                <w:rFonts w:ascii="Helvetica" w:eastAsia="Times New Roman" w:hAnsi="Helvetica" w:cs="Times New Roman"/>
                <w:sz w:val="20"/>
                <w:szCs w:val="20"/>
              </w:rPr>
              <w:t>Problem</w:t>
            </w:r>
            <w:bookmarkEnd w:id="36"/>
          </w:p>
        </w:tc>
        <w:tc>
          <w:tcPr>
            <w:tcW w:w="2135" w:type="dxa"/>
          </w:tcPr>
          <w:p w14:paraId="70ECF028" w14:textId="77777777" w:rsidR="00DE0EF3" w:rsidRPr="00041808" w:rsidRDefault="00DE0EF3" w:rsidP="00DE0EF3">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7" w:name="_Toc288391407"/>
            <w:r w:rsidRPr="00041808">
              <w:rPr>
                <w:rFonts w:ascii="Helvetica" w:eastAsia="Times New Roman" w:hAnsi="Helvetica" w:cs="Times New Roman"/>
                <w:sz w:val="20"/>
                <w:szCs w:val="20"/>
              </w:rPr>
              <w:t>Løsning</w:t>
            </w:r>
            <w:bookmarkEnd w:id="37"/>
          </w:p>
        </w:tc>
      </w:tr>
      <w:tr w:rsidR="00DE0EF3" w:rsidRPr="00041808" w14:paraId="48252F30" w14:textId="77777777" w:rsidTr="00DE0EF3">
        <w:trPr>
          <w:cnfStyle w:val="000000100000" w:firstRow="0" w:lastRow="0" w:firstColumn="0" w:lastColumn="0" w:oddVBand="0" w:evenVBand="0" w:oddHBand="1" w:evenHBand="0" w:firstRowFirstColumn="0" w:firstRowLastColumn="0" w:lastRowFirstColumn="0" w:lastRowLastColumn="0"/>
          <w:trHeight w:val="1476"/>
        </w:trPr>
        <w:tc>
          <w:tcPr>
            <w:cnfStyle w:val="001000000000" w:firstRow="0" w:lastRow="0" w:firstColumn="1" w:lastColumn="0" w:oddVBand="0" w:evenVBand="0" w:oddHBand="0" w:evenHBand="0" w:firstRowFirstColumn="0" w:firstRowLastColumn="0" w:lastRowFirstColumn="0" w:lastRowLastColumn="0"/>
            <w:tcW w:w="2153" w:type="dxa"/>
          </w:tcPr>
          <w:p w14:paraId="6A57AFE7" w14:textId="77777777" w:rsidR="00DE0EF3" w:rsidRPr="00041808" w:rsidRDefault="00DE0EF3" w:rsidP="00DE0EF3">
            <w:pPr>
              <w:pStyle w:val="Heading2"/>
              <w:spacing w:line="360" w:lineRule="auto"/>
              <w:outlineLvl w:val="1"/>
              <w:rPr>
                <w:rFonts w:ascii="Helvetica" w:eastAsia="Times New Roman" w:hAnsi="Helvetica" w:cs="Times New Roman"/>
                <w:b/>
                <w:sz w:val="18"/>
                <w:szCs w:val="18"/>
              </w:rPr>
            </w:pPr>
            <w:bookmarkStart w:id="38" w:name="_Toc288391408"/>
            <w:r w:rsidRPr="00041808">
              <w:rPr>
                <w:rFonts w:ascii="Helvetica" w:eastAsia="Times New Roman" w:hAnsi="Helvetica" w:cs="Times New Roman"/>
                <w:b/>
                <w:sz w:val="18"/>
                <w:szCs w:val="18"/>
              </w:rPr>
              <w:t>Nettleserkompabilitet:</w:t>
            </w:r>
            <w:bookmarkEnd w:id="38"/>
          </w:p>
          <w:p w14:paraId="410426DB" w14:textId="77777777" w:rsidR="00DE0EF3" w:rsidRPr="00041808" w:rsidRDefault="00DE0EF3" w:rsidP="00DE0EF3">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575375A6" w14:textId="77777777" w:rsidR="00DE0EF3" w:rsidRPr="00041808" w:rsidRDefault="00DE0EF3" w:rsidP="00DE0EF3">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Internet Explorer</w:t>
            </w:r>
          </w:p>
          <w:p w14:paraId="37D55632" w14:textId="77777777" w:rsidR="00DE0EF3" w:rsidRPr="00041808" w:rsidRDefault="00DE0EF3" w:rsidP="00DE0EF3">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Google Chrome</w:t>
            </w:r>
          </w:p>
        </w:tc>
        <w:tc>
          <w:tcPr>
            <w:tcW w:w="2079" w:type="dxa"/>
          </w:tcPr>
          <w:p w14:paraId="0E587D6E"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Fortsatt litt trøbbel med internet explorer. De andre nettleserne fungerer fint</w:t>
            </w:r>
          </w:p>
        </w:tc>
        <w:tc>
          <w:tcPr>
            <w:tcW w:w="2029" w:type="dxa"/>
          </w:tcPr>
          <w:p w14:paraId="73D0A073"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Internet Explorer viser fortsatt nettsidene feil. Bokser ligger oppå hverandre.</w:t>
            </w:r>
          </w:p>
        </w:tc>
        <w:tc>
          <w:tcPr>
            <w:tcW w:w="2135" w:type="dxa"/>
          </w:tcPr>
          <w:p w14:paraId="25A86486"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Godkjennes. Dette er med tanke på at internet explorer er såpass lite brukt blant de vi spurte i brukerundersøkelsen.</w:t>
            </w:r>
          </w:p>
        </w:tc>
      </w:tr>
      <w:tr w:rsidR="00DE0EF3" w:rsidRPr="00041808" w14:paraId="40C774B4" w14:textId="77777777" w:rsidTr="00DE0EF3">
        <w:trPr>
          <w:trHeight w:val="1755"/>
        </w:trPr>
        <w:tc>
          <w:tcPr>
            <w:cnfStyle w:val="001000000000" w:firstRow="0" w:lastRow="0" w:firstColumn="1" w:lastColumn="0" w:oddVBand="0" w:evenVBand="0" w:oddHBand="0" w:evenHBand="0" w:firstRowFirstColumn="0" w:firstRowLastColumn="0" w:lastRowFirstColumn="0" w:lastRowLastColumn="0"/>
            <w:tcW w:w="2153" w:type="dxa"/>
          </w:tcPr>
          <w:p w14:paraId="55901B5A" w14:textId="77777777" w:rsidR="00DE0EF3" w:rsidRPr="00041808" w:rsidRDefault="00DE0EF3" w:rsidP="00DE0EF3">
            <w:pPr>
              <w:pStyle w:val="Heading2"/>
              <w:spacing w:line="360" w:lineRule="auto"/>
              <w:outlineLvl w:val="1"/>
              <w:rPr>
                <w:rFonts w:ascii="Helvetica" w:eastAsia="Times New Roman" w:hAnsi="Helvetica" w:cs="Times New Roman"/>
                <w:b/>
                <w:sz w:val="18"/>
                <w:szCs w:val="18"/>
              </w:rPr>
            </w:pPr>
            <w:bookmarkStart w:id="39" w:name="_Toc288391409"/>
            <w:r w:rsidRPr="00041808">
              <w:rPr>
                <w:rFonts w:ascii="Helvetica" w:eastAsia="Times New Roman" w:hAnsi="Helvetica" w:cs="Times New Roman"/>
                <w:b/>
                <w:sz w:val="18"/>
                <w:szCs w:val="18"/>
              </w:rPr>
              <w:t>Funksjoner:</w:t>
            </w:r>
            <w:r w:rsidRPr="00041808">
              <w:rPr>
                <w:rFonts w:ascii="Helvetica" w:hAnsi="Helvetica" w:cs="Times New Roman"/>
                <w:b/>
                <w:sz w:val="18"/>
                <w:szCs w:val="18"/>
              </w:rPr>
              <w:t xml:space="preserve"> </w:t>
            </w:r>
            <w:r w:rsidRPr="00041808">
              <w:rPr>
                <w:rFonts w:ascii="Helvetica" w:eastAsia="Times New Roman" w:hAnsi="Helvetica" w:cs="Times New Roman"/>
                <w:b/>
                <w:sz w:val="18"/>
                <w:szCs w:val="18"/>
              </w:rPr>
              <w:t>innlogging, avlogging, søke/booke rom.</w:t>
            </w:r>
            <w:bookmarkEnd w:id="39"/>
          </w:p>
        </w:tc>
        <w:tc>
          <w:tcPr>
            <w:tcW w:w="2079" w:type="dxa"/>
          </w:tcPr>
          <w:p w14:paraId="14764083" w14:textId="77777777" w:rsidR="00DE0EF3" w:rsidRDefault="00DE0EF3" w:rsidP="00DE0EF3">
            <w:pPr>
              <w:pStyle w:val="Heading2"/>
              <w:numPr>
                <w:ilvl w:val="0"/>
                <w:numId w:val="23"/>
              </w:numPr>
              <w:spacing w:line="360" w:lineRule="auto"/>
              <w:ind w:left="423"/>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Innlogging fungerer.</w:t>
            </w:r>
          </w:p>
          <w:p w14:paraId="17959BE3" w14:textId="77777777" w:rsidR="00DE0EF3" w:rsidRPr="0050478B" w:rsidRDefault="00DE0EF3" w:rsidP="00DE0EF3">
            <w:pPr>
              <w:pStyle w:val="ListParagraph"/>
              <w:numPr>
                <w:ilvl w:val="0"/>
                <w:numId w:val="23"/>
              </w:numPr>
              <w:ind w:left="423"/>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50478B">
              <w:rPr>
                <w:rFonts w:ascii="Helvetica" w:hAnsi="Helvetica" w:cs="Helvetica"/>
              </w:rPr>
              <w:t>Avlogging fungerer.</w:t>
            </w:r>
          </w:p>
          <w:p w14:paraId="618A1314" w14:textId="77777777" w:rsidR="00DE0EF3" w:rsidRPr="0050478B" w:rsidRDefault="00DE0EF3" w:rsidP="00DE0EF3">
            <w:pPr>
              <w:pStyle w:val="ListParagraph"/>
              <w:numPr>
                <w:ilvl w:val="0"/>
                <w:numId w:val="23"/>
              </w:numPr>
              <w:ind w:left="423"/>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50478B">
              <w:rPr>
                <w:rFonts w:ascii="Helvetica" w:hAnsi="Helvetica" w:cs="Helvetica"/>
              </w:rPr>
              <w:t>Får søkt opp ledige rom</w:t>
            </w:r>
          </w:p>
          <w:p w14:paraId="090AC847" w14:textId="77777777" w:rsidR="00DE0EF3" w:rsidRPr="0050478B" w:rsidRDefault="00DE0EF3" w:rsidP="00DE0EF3">
            <w:pPr>
              <w:pStyle w:val="ListParagraph"/>
              <w:numPr>
                <w:ilvl w:val="0"/>
                <w:numId w:val="23"/>
              </w:numPr>
              <w:ind w:left="423"/>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50478B">
              <w:rPr>
                <w:rFonts w:ascii="Helvetica" w:hAnsi="Helvetica" w:cs="Helvetica"/>
              </w:rPr>
              <w:t>Får ikke booket rom</w:t>
            </w:r>
          </w:p>
          <w:p w14:paraId="7DB1EF61" w14:textId="77777777" w:rsidR="00DE0EF3" w:rsidRPr="00DE73EC" w:rsidRDefault="00DE0EF3" w:rsidP="00DE0EF3">
            <w:pPr>
              <w:ind w:left="63"/>
              <w:cnfStyle w:val="000000000000" w:firstRow="0" w:lastRow="0" w:firstColumn="0" w:lastColumn="0" w:oddVBand="0" w:evenVBand="0" w:oddHBand="0" w:evenHBand="0" w:firstRowFirstColumn="0" w:firstRowLastColumn="0" w:lastRowFirstColumn="0" w:lastRowLastColumn="0"/>
            </w:pPr>
          </w:p>
        </w:tc>
        <w:tc>
          <w:tcPr>
            <w:tcW w:w="2029" w:type="dxa"/>
          </w:tcPr>
          <w:p w14:paraId="2E396728" w14:textId="77777777" w:rsidR="00DE0EF3" w:rsidRPr="00041808" w:rsidRDefault="00DE0EF3" w:rsidP="00DE0EF3">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Etter at jeg kommer inn i kalenderen får jeg ikke booket rom.</w:t>
            </w:r>
          </w:p>
        </w:tc>
        <w:tc>
          <w:tcPr>
            <w:tcW w:w="2135" w:type="dxa"/>
          </w:tcPr>
          <w:p w14:paraId="6B373A60" w14:textId="77777777" w:rsidR="00DE0EF3" w:rsidRPr="00041808" w:rsidRDefault="00DE0EF3" w:rsidP="00DE0EF3">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 xml:space="preserve">Godkjennes for denne iterasjonen. </w:t>
            </w:r>
          </w:p>
        </w:tc>
      </w:tr>
      <w:tr w:rsidR="00DE0EF3" w:rsidRPr="00041808" w14:paraId="1AD868BB" w14:textId="77777777" w:rsidTr="00DE0EF3">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153" w:type="dxa"/>
          </w:tcPr>
          <w:p w14:paraId="3ED4F2BC" w14:textId="77777777" w:rsidR="00DE0EF3" w:rsidRPr="00041808" w:rsidRDefault="00DE0EF3" w:rsidP="00DE0EF3">
            <w:pPr>
              <w:pStyle w:val="Heading2"/>
              <w:spacing w:line="360" w:lineRule="auto"/>
              <w:outlineLvl w:val="1"/>
              <w:rPr>
                <w:rFonts w:ascii="Helvetica" w:eastAsia="Times New Roman" w:hAnsi="Helvetica" w:cs="Times New Roman"/>
                <w:b/>
                <w:sz w:val="18"/>
                <w:szCs w:val="18"/>
              </w:rPr>
            </w:pPr>
            <w:bookmarkStart w:id="40" w:name="_Toc288391410"/>
            <w:r w:rsidRPr="00041808">
              <w:rPr>
                <w:rFonts w:ascii="Helvetica" w:eastAsia="Times New Roman" w:hAnsi="Helvetica" w:cs="Times New Roman"/>
                <w:b/>
                <w:sz w:val="18"/>
                <w:szCs w:val="18"/>
              </w:rPr>
              <w:t>Brukervennlighet</w:t>
            </w:r>
            <w:bookmarkEnd w:id="40"/>
          </w:p>
        </w:tc>
        <w:tc>
          <w:tcPr>
            <w:tcW w:w="2079" w:type="dxa"/>
          </w:tcPr>
          <w:p w14:paraId="0A70EBDE"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Nettsiden er selvforklarende, enkel å bruke og lett oversiktlig.</w:t>
            </w:r>
          </w:p>
        </w:tc>
        <w:tc>
          <w:tcPr>
            <w:tcW w:w="2029" w:type="dxa"/>
          </w:tcPr>
          <w:p w14:paraId="291567C3"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Ingen problemer</w:t>
            </w:r>
          </w:p>
        </w:tc>
        <w:tc>
          <w:tcPr>
            <w:tcW w:w="2135" w:type="dxa"/>
          </w:tcPr>
          <w:p w14:paraId="353A5B96" w14:textId="77777777" w:rsidR="00DE0EF3" w:rsidRPr="00041808" w:rsidRDefault="00DE0EF3" w:rsidP="00DE0EF3">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r>
              <w:rPr>
                <w:rFonts w:ascii="Helvetica" w:eastAsia="Times New Roman" w:hAnsi="Helvetica" w:cs="Times New Roman"/>
                <w:b w:val="0"/>
                <w:sz w:val="18"/>
                <w:szCs w:val="18"/>
              </w:rPr>
              <w:t>Godkjennes.</w:t>
            </w:r>
          </w:p>
        </w:tc>
      </w:tr>
    </w:tbl>
    <w:p w14:paraId="370B7227" w14:textId="77777777" w:rsidR="00596D38" w:rsidRPr="00596D38" w:rsidRDefault="00596D38" w:rsidP="00596D38">
      <w:pPr>
        <w:autoSpaceDE/>
        <w:autoSpaceDN/>
        <w:spacing w:after="160" w:line="259" w:lineRule="auto"/>
        <w:jc w:val="both"/>
        <w:rPr>
          <w:rFonts w:ascii="Helvetica" w:hAnsi="Helvetica" w:cs="Times New Roman"/>
          <w:b/>
          <w:u w:val="single"/>
        </w:rPr>
      </w:pPr>
    </w:p>
    <w:p w14:paraId="09A69CD5" w14:textId="77777777" w:rsidR="0050478B" w:rsidRPr="00041808" w:rsidRDefault="0050478B" w:rsidP="0050478B">
      <w:pPr>
        <w:pStyle w:val="Heading1"/>
        <w:rPr>
          <w:rFonts w:ascii="Helvetica" w:hAnsi="Helvetica" w:cs="Times New Roman"/>
        </w:rPr>
      </w:pPr>
      <w:bookmarkStart w:id="41" w:name="_Toc288391403"/>
      <w:r w:rsidRPr="00041808">
        <w:rPr>
          <w:rFonts w:ascii="Helvetica" w:hAnsi="Helvetica" w:cs="Times New Roman"/>
        </w:rPr>
        <w:t>Resultat av testing – Iterasjon 2</w:t>
      </w:r>
      <w:bookmarkEnd w:id="41"/>
    </w:p>
    <w:p w14:paraId="5345510A" w14:textId="77777777" w:rsidR="0050478B" w:rsidRDefault="0050478B" w:rsidP="0050478B"/>
    <w:p w14:paraId="6E03F731" w14:textId="4E714D77" w:rsidR="004C2EA1" w:rsidRDefault="00596D38" w:rsidP="00A37A70">
      <w:pPr>
        <w:pStyle w:val="Heading1"/>
        <w:rPr>
          <w:rFonts w:ascii="Helvetica" w:hAnsi="Helvetica" w:cs="Times New Roman"/>
          <w:b w:val="0"/>
          <w:color w:val="auto"/>
          <w:sz w:val="20"/>
          <w:szCs w:val="20"/>
        </w:rPr>
      </w:pPr>
      <w:r w:rsidRPr="00596D38">
        <w:rPr>
          <w:rFonts w:ascii="Helvetica" w:hAnsi="Helvetica" w:cs="Times New Roman"/>
        </w:rPr>
        <w:t>Infrastruktur</w:t>
      </w:r>
      <w:r w:rsidRPr="00596D38">
        <w:rPr>
          <w:rFonts w:ascii="Helvetica" w:hAnsi="Helvetica" w:cs="Times New Roman"/>
        </w:rPr>
        <w:cr/>
      </w:r>
      <w:r w:rsidRPr="00596D38">
        <w:rPr>
          <w:rFonts w:ascii="Helvetica" w:hAnsi="Helvetica" w:cs="Times New Roman"/>
        </w:rPr>
        <w:cr/>
      </w:r>
      <w:r w:rsidRPr="00596D38">
        <w:rPr>
          <w:rFonts w:ascii="Helvetica" w:hAnsi="Helvetica" w:cs="Times New Roman"/>
          <w:b w:val="0"/>
          <w:color w:val="auto"/>
          <w:sz w:val="20"/>
          <w:szCs w:val="20"/>
        </w:rPr>
        <w:t>Test og utviklingsmiljø består av 3 stk Windows 8 og 1 stk Mac os X som bruker XAMP og MAMP som programpakker for å installere nødvendige ressurser for lokalt bruk, som Apache v2.2.29, MySql v5.5.38, PHP v5.6.2 og phpMyAdmin v4.3.12.</w:t>
      </w:r>
      <w:r w:rsidRPr="00596D38">
        <w:rPr>
          <w:rFonts w:ascii="Helvetica" w:hAnsi="Helvetica" w:cs="Times New Roman"/>
          <w:b w:val="0"/>
          <w:color w:val="auto"/>
          <w:sz w:val="20"/>
          <w:szCs w:val="20"/>
        </w:rPr>
        <w:cr/>
      </w:r>
      <w:r w:rsidRPr="00596D38">
        <w:rPr>
          <w:rFonts w:ascii="Helvetica" w:hAnsi="Helvetica" w:cs="Times New Roman"/>
          <w:b w:val="0"/>
          <w:color w:val="auto"/>
          <w:sz w:val="20"/>
          <w:szCs w:val="20"/>
        </w:rPr>
        <w:cr/>
        <w:t>Nettlesere som er brukt er hovedsaklig google chrome, I tilegg til Firefox, safari og internet explorer.</w:t>
      </w:r>
      <w:r w:rsidRPr="00596D38">
        <w:rPr>
          <w:rFonts w:ascii="Helvetica" w:hAnsi="Helvetica" w:cs="Times New Roman"/>
          <w:b w:val="0"/>
          <w:color w:val="auto"/>
          <w:sz w:val="20"/>
          <w:szCs w:val="20"/>
        </w:rPr>
        <w:cr/>
      </w:r>
      <w:r w:rsidRPr="00596D38">
        <w:rPr>
          <w:rFonts w:ascii="Helvetica" w:hAnsi="Helvetica" w:cs="Times New Roman"/>
          <w:b w:val="0"/>
          <w:color w:val="auto"/>
          <w:sz w:val="20"/>
          <w:szCs w:val="20"/>
        </w:rPr>
        <w:cr/>
        <w:t>Eksternt miljø som har blitt brukt er home.nith.no,  som allerede hoster nødvendige servertjenester som apache og mysql</w:t>
      </w:r>
      <w:r w:rsidRPr="00596D38">
        <w:rPr>
          <w:rFonts w:ascii="Helvetica" w:hAnsi="Helvetica" w:cs="Times New Roman"/>
          <w:b w:val="0"/>
          <w:color w:val="auto"/>
          <w:sz w:val="20"/>
          <w:szCs w:val="20"/>
        </w:rPr>
        <w:cr/>
      </w:r>
    </w:p>
    <w:p w14:paraId="1514CC69" w14:textId="77777777" w:rsidR="00CD472F" w:rsidRDefault="00CD472F" w:rsidP="00CD472F"/>
    <w:p w14:paraId="59F29223" w14:textId="77777777" w:rsidR="00CD472F" w:rsidRDefault="00CD472F" w:rsidP="00CD472F"/>
    <w:p w14:paraId="49DD392F" w14:textId="77777777" w:rsidR="00CD472F" w:rsidRDefault="00CD472F" w:rsidP="00CD472F"/>
    <w:p w14:paraId="46E78C34" w14:textId="77777777" w:rsidR="00CD472F" w:rsidRDefault="00CD472F" w:rsidP="00CD472F"/>
    <w:p w14:paraId="3BFA6F59" w14:textId="77777777" w:rsidR="00CD472F" w:rsidRDefault="00CD472F" w:rsidP="00CD472F"/>
    <w:p w14:paraId="118E759D" w14:textId="77777777" w:rsidR="00CD472F" w:rsidRDefault="00CD472F" w:rsidP="00CD472F"/>
    <w:p w14:paraId="2142B811" w14:textId="77777777" w:rsidR="00CD472F" w:rsidRPr="00CD472F" w:rsidRDefault="00CD472F" w:rsidP="00CD472F"/>
    <w:p w14:paraId="140240F5" w14:textId="6CFFFCBF" w:rsidR="008D4EA7" w:rsidRPr="00041808" w:rsidRDefault="00A37A70" w:rsidP="00A37A70">
      <w:pPr>
        <w:pStyle w:val="Heading1"/>
        <w:rPr>
          <w:rFonts w:ascii="Helvetica" w:hAnsi="Helvetica" w:cs="Times New Roman"/>
        </w:rPr>
      </w:pPr>
      <w:bookmarkStart w:id="42" w:name="_Toc288391411"/>
      <w:r w:rsidRPr="00041808">
        <w:rPr>
          <w:rFonts w:ascii="Helvetica" w:hAnsi="Helvetica" w:cs="Times New Roman"/>
        </w:rPr>
        <w:t>Prosjektrapport</w:t>
      </w:r>
      <w:bookmarkEnd w:id="42"/>
    </w:p>
    <w:p w14:paraId="5166BA25" w14:textId="77777777" w:rsidR="00A37A70" w:rsidRPr="00041808" w:rsidRDefault="00A37A70" w:rsidP="00A37A70">
      <w:pPr>
        <w:rPr>
          <w:rFonts w:ascii="Helvetica" w:hAnsi="Helvetica" w:cs="Times New Roman"/>
        </w:rPr>
      </w:pPr>
    </w:p>
    <w:p w14:paraId="33902D63" w14:textId="77777777" w:rsidR="00A37A70" w:rsidRPr="00041808" w:rsidRDefault="00A37A70" w:rsidP="00A37A70">
      <w:pPr>
        <w:rPr>
          <w:rFonts w:ascii="Helvetica" w:hAnsi="Helvetica" w:cs="Times New Roman"/>
        </w:rPr>
      </w:pPr>
    </w:p>
    <w:p w14:paraId="3582B8DE" w14:textId="5C8A5058" w:rsidR="008D4EA7" w:rsidRPr="00041808" w:rsidRDefault="00A37A70" w:rsidP="008D4EA7">
      <w:pPr>
        <w:spacing w:line="360" w:lineRule="auto"/>
        <w:rPr>
          <w:rFonts w:ascii="Helvetica" w:hAnsi="Helvetica" w:cs="Times New Roman"/>
          <w:b/>
          <w:sz w:val="24"/>
          <w:szCs w:val="24"/>
        </w:rPr>
      </w:pPr>
      <w:r w:rsidRPr="00041808">
        <w:rPr>
          <w:rFonts w:ascii="Helvetica" w:hAnsi="Helvetica" w:cs="Times New Roman"/>
          <w:b/>
          <w:sz w:val="24"/>
          <w:szCs w:val="24"/>
        </w:rPr>
        <w:t>Iterasjon 1</w:t>
      </w:r>
      <w:r w:rsidR="00E42ACD" w:rsidRPr="00041808">
        <w:rPr>
          <w:rFonts w:ascii="Helvetica" w:hAnsi="Helvetica" w:cs="Times New Roman"/>
          <w:b/>
          <w:sz w:val="24"/>
          <w:szCs w:val="24"/>
        </w:rPr>
        <w:t>:</w:t>
      </w:r>
    </w:p>
    <w:p w14:paraId="43522709" w14:textId="71B8C63A" w:rsidR="00A37A70" w:rsidRPr="00041808" w:rsidRDefault="006158A3" w:rsidP="008D4EA7">
      <w:pPr>
        <w:spacing w:line="360" w:lineRule="auto"/>
        <w:rPr>
          <w:rFonts w:ascii="Helvetica" w:hAnsi="Helvetica" w:cs="Times New Roman"/>
          <w:b/>
          <w:sz w:val="24"/>
          <w:szCs w:val="24"/>
        </w:rPr>
      </w:pPr>
      <w:r w:rsidRPr="00041808">
        <w:rPr>
          <w:rFonts w:ascii="Helvetica" w:hAnsi="Helvetica" w:cs="Times New Roman"/>
        </w:rPr>
        <w:t>Gruppen er fortsatt i godt mo</w:t>
      </w:r>
      <w:r w:rsidR="00E42ACD" w:rsidRPr="00041808">
        <w:rPr>
          <w:rFonts w:ascii="Helvetica" w:hAnsi="Helvetica" w:cs="Times New Roman"/>
        </w:rPr>
        <w:t>t etter første uken med prosjektet. Alle er på samme side når det kommer til arbeidsoppgaver og karaktermål. Vi hadde litt trøbbel de første dagene siden vi manglet 2 stykker på gruppen p</w:t>
      </w:r>
      <w:r w:rsidR="003D03FD" w:rsidRPr="00041808">
        <w:rPr>
          <w:rFonts w:ascii="Helvetica" w:hAnsi="Helvetica" w:cs="Times New Roman"/>
        </w:rPr>
        <w:t xml:space="preserve">å </w:t>
      </w:r>
      <w:r w:rsidR="00E42ACD" w:rsidRPr="00041808">
        <w:rPr>
          <w:rFonts w:ascii="Helvetica" w:hAnsi="Helvetica" w:cs="Times New Roman"/>
        </w:rPr>
        <w:t>g</w:t>
      </w:r>
      <w:r w:rsidR="003D03FD" w:rsidRPr="00041808">
        <w:rPr>
          <w:rFonts w:ascii="Helvetica" w:hAnsi="Helvetica" w:cs="Times New Roman"/>
        </w:rPr>
        <w:t xml:space="preserve">runn </w:t>
      </w:r>
      <w:r w:rsidR="00E42ACD" w:rsidRPr="00041808">
        <w:rPr>
          <w:rFonts w:ascii="Helvetica" w:hAnsi="Helvetica" w:cs="Times New Roman"/>
        </w:rPr>
        <w:t>a</w:t>
      </w:r>
      <w:r w:rsidR="003D03FD" w:rsidRPr="00041808">
        <w:rPr>
          <w:rFonts w:ascii="Helvetica" w:hAnsi="Helvetica" w:cs="Times New Roman"/>
        </w:rPr>
        <w:t>v</w:t>
      </w:r>
      <w:r w:rsidR="00E42ACD" w:rsidRPr="00041808">
        <w:rPr>
          <w:rFonts w:ascii="Helvetica" w:hAnsi="Helvetica" w:cs="Times New Roman"/>
        </w:rPr>
        <w:t xml:space="preserve"> sykdom og ikke oppmøtt </w:t>
      </w:r>
      <w:r w:rsidR="00A22F07" w:rsidRPr="00041808">
        <w:rPr>
          <w:rFonts w:ascii="Helvetica" w:hAnsi="Helvetica" w:cs="Times New Roman"/>
        </w:rPr>
        <w:t>student</w:t>
      </w:r>
      <w:r w:rsidR="00E42ACD" w:rsidRPr="00041808">
        <w:rPr>
          <w:rFonts w:ascii="Helvetica" w:hAnsi="Helvetica" w:cs="Times New Roman"/>
        </w:rPr>
        <w:t xml:space="preserve">, så vi fikk litt skeiv arbeidsfordeling i </w:t>
      </w:r>
      <w:r w:rsidR="00073BBB" w:rsidRPr="00041808">
        <w:rPr>
          <w:rFonts w:ascii="Helvetica" w:hAnsi="Helvetica" w:cs="Times New Roman"/>
        </w:rPr>
        <w:t>starten. Alle på gruppen er nå</w:t>
      </w:r>
      <w:r w:rsidR="00E42ACD" w:rsidRPr="00041808">
        <w:rPr>
          <w:rFonts w:ascii="Helvetica" w:hAnsi="Helvetica" w:cs="Times New Roman"/>
        </w:rPr>
        <w:t xml:space="preserve"> fornøyde med arbeidsfordelingen og arbeidsoppgaver. </w:t>
      </w:r>
      <w:r w:rsidR="003F214F" w:rsidRPr="00041808">
        <w:rPr>
          <w:rFonts w:ascii="Helvetica" w:hAnsi="Helvetica" w:cs="Times New Roman"/>
        </w:rPr>
        <w:t>Gruppen har heller ikke følt noe tidspress</w:t>
      </w:r>
      <w:r w:rsidR="00073BBB" w:rsidRPr="00041808">
        <w:rPr>
          <w:rFonts w:ascii="Helvetica" w:hAnsi="Helvetica" w:cs="Times New Roman"/>
        </w:rPr>
        <w:t xml:space="preserve"> i forhold til prosjektplanen.</w:t>
      </w:r>
      <w:r w:rsidR="003F214F" w:rsidRPr="00041808">
        <w:rPr>
          <w:rFonts w:ascii="Helvetica" w:hAnsi="Helvetica" w:cs="Times New Roman"/>
        </w:rPr>
        <w:t xml:space="preserve"> </w:t>
      </w:r>
    </w:p>
    <w:p w14:paraId="72FAE986" w14:textId="77777777" w:rsidR="008D4EA7" w:rsidRPr="00041808" w:rsidRDefault="008D4EA7" w:rsidP="008D4EA7">
      <w:pPr>
        <w:spacing w:line="360" w:lineRule="auto"/>
        <w:rPr>
          <w:rFonts w:ascii="Helvetica" w:hAnsi="Helvetica" w:cs="Times New Roman"/>
        </w:rPr>
      </w:pPr>
    </w:p>
    <w:p w14:paraId="6BC2FD6B" w14:textId="4E9C27AE" w:rsidR="006442B2" w:rsidRPr="00041808" w:rsidRDefault="006442B2" w:rsidP="008D4EA7">
      <w:pPr>
        <w:spacing w:line="360" w:lineRule="auto"/>
        <w:rPr>
          <w:rFonts w:ascii="Helvetica" w:hAnsi="Helvetica" w:cs="Times New Roman"/>
        </w:rPr>
      </w:pPr>
      <w:r w:rsidRPr="00041808">
        <w:rPr>
          <w:rFonts w:ascii="Helvetica" w:hAnsi="Helvetica" w:cs="Times New Roman"/>
        </w:rPr>
        <w:t xml:space="preserve">I løpet av vår første iterasjon har vi fått på plass mye dokumentasjon og design, så alle har en </w:t>
      </w:r>
      <w:r w:rsidR="004F2F1D" w:rsidRPr="00041808">
        <w:rPr>
          <w:rFonts w:ascii="Helvetica" w:hAnsi="Helvetica" w:cs="Times New Roman"/>
        </w:rPr>
        <w:t xml:space="preserve">felles </w:t>
      </w:r>
      <w:r w:rsidRPr="00041808">
        <w:rPr>
          <w:rFonts w:ascii="Helvetica" w:hAnsi="Helvetica" w:cs="Times New Roman"/>
        </w:rPr>
        <w:t>idé på h</w:t>
      </w:r>
      <w:r w:rsidR="003F214F" w:rsidRPr="00041808">
        <w:rPr>
          <w:rFonts w:ascii="Helvetica" w:hAnsi="Helvetica" w:cs="Times New Roman"/>
        </w:rPr>
        <w:t>vordan løsningen kommer til å</w:t>
      </w:r>
      <w:r w:rsidRPr="00041808">
        <w:rPr>
          <w:rFonts w:ascii="Helvetica" w:hAnsi="Helvetica" w:cs="Times New Roman"/>
        </w:rPr>
        <w:t xml:space="preserve"> se ut. Prototypen fungerer</w:t>
      </w:r>
      <w:r w:rsidR="004F2F1D" w:rsidRPr="00041808">
        <w:rPr>
          <w:rFonts w:ascii="Helvetica" w:hAnsi="Helvetica" w:cs="Times New Roman"/>
        </w:rPr>
        <w:t>, men</w:t>
      </w:r>
      <w:r w:rsidRPr="00041808">
        <w:rPr>
          <w:rFonts w:ascii="Helvetica" w:hAnsi="Helvetica" w:cs="Times New Roman"/>
        </w:rPr>
        <w:t xml:space="preserve"> bare med e</w:t>
      </w:r>
      <w:r w:rsidR="004F2F1D" w:rsidRPr="00041808">
        <w:rPr>
          <w:rFonts w:ascii="Helvetica" w:hAnsi="Helvetica" w:cs="Times New Roman"/>
        </w:rPr>
        <w:t>nkle funksjoner som innlogging på localhost (lokalt)</w:t>
      </w:r>
      <w:r w:rsidR="0017349B" w:rsidRPr="00041808">
        <w:rPr>
          <w:rFonts w:ascii="Helvetica" w:hAnsi="Helvetica" w:cs="Times New Roman"/>
        </w:rPr>
        <w:t xml:space="preserve"> og</w:t>
      </w:r>
      <w:r w:rsidRPr="00041808">
        <w:rPr>
          <w:rFonts w:ascii="Helvetica" w:hAnsi="Helvetica" w:cs="Times New Roman"/>
        </w:rPr>
        <w:t xml:space="preserve"> på </w:t>
      </w:r>
      <w:hyperlink r:id="rId30" w:history="1">
        <w:r w:rsidRPr="00041808">
          <w:rPr>
            <w:rStyle w:val="Hyperlink"/>
            <w:rFonts w:ascii="Helvetica" w:hAnsi="Helvetica" w:cs="Times New Roman"/>
          </w:rPr>
          <w:t>home.nith.no</w:t>
        </w:r>
      </w:hyperlink>
      <w:r w:rsidRPr="00041808">
        <w:rPr>
          <w:rFonts w:ascii="Helvetica" w:hAnsi="Helvetica" w:cs="Times New Roman"/>
        </w:rPr>
        <w:t>.</w:t>
      </w:r>
      <w:r w:rsidR="003F214F" w:rsidRPr="00041808">
        <w:rPr>
          <w:rFonts w:ascii="Helvetica" w:hAnsi="Helvetica" w:cs="Times New Roman"/>
        </w:rPr>
        <w:t xml:space="preserve"> </w:t>
      </w:r>
      <w:r w:rsidR="004F2F1D" w:rsidRPr="00041808">
        <w:rPr>
          <w:rFonts w:ascii="Helvetica" w:hAnsi="Helvetica" w:cs="Times New Roman"/>
        </w:rPr>
        <w:t xml:space="preserve">De fleste artefaktene fra MSF planen er også på plass og i rute. </w:t>
      </w:r>
      <w:r w:rsidR="009A708D" w:rsidRPr="00041808">
        <w:rPr>
          <w:rFonts w:ascii="Helvetica" w:hAnsi="Helvetica" w:cs="Times New Roman"/>
        </w:rPr>
        <w:t xml:space="preserve">I forhold til prosjektplanen ligger vi ganske bra </w:t>
      </w:r>
      <w:r w:rsidR="00304AA9" w:rsidRPr="00041808">
        <w:rPr>
          <w:rFonts w:ascii="Helvetica" w:hAnsi="Helvetica" w:cs="Times New Roman"/>
        </w:rPr>
        <w:t>an</w:t>
      </w:r>
      <w:r w:rsidR="009A708D" w:rsidRPr="00041808">
        <w:rPr>
          <w:rFonts w:ascii="Helvetica" w:hAnsi="Helvetica" w:cs="Times New Roman"/>
        </w:rPr>
        <w:t xml:space="preserve"> med tanke på at vi bruker mindre tid en først antatt.</w:t>
      </w:r>
    </w:p>
    <w:p w14:paraId="4CEB5FD2" w14:textId="77777777" w:rsidR="003739C0" w:rsidRPr="00041808" w:rsidRDefault="003739C0" w:rsidP="008D4EA7">
      <w:pPr>
        <w:spacing w:line="360" w:lineRule="auto"/>
        <w:rPr>
          <w:rFonts w:ascii="Helvetica" w:hAnsi="Helvetica" w:cs="Times New Roman"/>
        </w:rPr>
      </w:pPr>
    </w:p>
    <w:p w14:paraId="638489C4" w14:textId="28058408" w:rsidR="00305F7A" w:rsidRPr="00041808" w:rsidRDefault="003739C0" w:rsidP="00305F7A">
      <w:pPr>
        <w:spacing w:line="360" w:lineRule="auto"/>
        <w:rPr>
          <w:rFonts w:ascii="Helvetica" w:hAnsi="Helvetica" w:cs="Times New Roman"/>
        </w:rPr>
      </w:pPr>
      <w:r w:rsidRPr="00041808">
        <w:rPr>
          <w:rFonts w:ascii="Helvetica" w:hAnsi="Helvetica" w:cs="Times New Roman"/>
        </w:rPr>
        <w:t xml:space="preserve">Til å starte med slet utviklerne med PHP og oppkoblingen mot databasen vi bruker, men på slutten av denne iterasjonen har det meste falt på plass. Utviklerne har fått større forståelse på PHP som vil hjelpe oss videre i neste iterasjon. </w:t>
      </w:r>
    </w:p>
    <w:p w14:paraId="76A6FB92" w14:textId="77777777" w:rsidR="00305F7A" w:rsidRPr="00041808" w:rsidRDefault="00305F7A" w:rsidP="00305F7A">
      <w:pPr>
        <w:spacing w:line="360" w:lineRule="auto"/>
        <w:rPr>
          <w:rStyle w:val="Strong"/>
          <w:rFonts w:ascii="Helvetica" w:hAnsi="Helvetica" w:cs="Times New Roman"/>
          <w:b w:val="0"/>
          <w:bCs w:val="0"/>
        </w:rPr>
      </w:pPr>
    </w:p>
    <w:p w14:paraId="1C12BAAB" w14:textId="4FEE87A5" w:rsidR="0027635C" w:rsidRPr="00041808" w:rsidRDefault="0027635C" w:rsidP="0027635C">
      <w:pPr>
        <w:spacing w:line="360" w:lineRule="auto"/>
        <w:rPr>
          <w:rFonts w:ascii="Helvetica" w:hAnsi="Helvetica" w:cs="Times New Roman"/>
          <w:b/>
          <w:sz w:val="24"/>
          <w:szCs w:val="24"/>
        </w:rPr>
      </w:pPr>
      <w:r w:rsidRPr="00041808">
        <w:rPr>
          <w:rFonts w:ascii="Helvetica" w:hAnsi="Helvetica" w:cs="Times New Roman"/>
          <w:b/>
          <w:sz w:val="24"/>
          <w:szCs w:val="24"/>
        </w:rPr>
        <w:t>Iterasjon 2:</w:t>
      </w:r>
    </w:p>
    <w:p w14:paraId="26569AFC" w14:textId="70F133AF" w:rsidR="00305F7A" w:rsidRPr="00041808" w:rsidRDefault="00145204" w:rsidP="008D4EA7">
      <w:pPr>
        <w:spacing w:line="360" w:lineRule="auto"/>
        <w:rPr>
          <w:rFonts w:ascii="Helvetica" w:hAnsi="Helvetica" w:cs="Times New Roman"/>
        </w:rPr>
      </w:pPr>
      <w:r w:rsidRPr="00041808">
        <w:rPr>
          <w:rFonts w:ascii="Helvetica" w:hAnsi="Helvetica" w:cs="Times New Roman"/>
        </w:rPr>
        <w:t xml:space="preserve">I prosjektukens siste iterasjon hadde flere på gruppen litt mindre arbeidsmengde enn i forrige iterasjon. Dette kan man også se i prosjektplanen at antall timer </w:t>
      </w:r>
      <w:r w:rsidR="00702366" w:rsidRPr="00041808">
        <w:rPr>
          <w:rFonts w:ascii="Helvetica" w:hAnsi="Helvetica" w:cs="Times New Roman"/>
        </w:rPr>
        <w:t>arbeidet i denne iterasjonen er lavere. Dette skyldes at vi startet veldig bra med alt det administrative og utviklerne fikk l</w:t>
      </w:r>
      <w:r w:rsidR="002F4D1F" w:rsidRPr="00041808">
        <w:rPr>
          <w:rFonts w:ascii="Helvetica" w:hAnsi="Helvetica" w:cs="Times New Roman"/>
        </w:rPr>
        <w:t xml:space="preserve">ært seg mer av koding i PHP, </w:t>
      </w:r>
      <w:r w:rsidR="00702366" w:rsidRPr="00041808">
        <w:rPr>
          <w:rFonts w:ascii="Helvetica" w:hAnsi="Helvetica" w:cs="Times New Roman"/>
        </w:rPr>
        <w:t>MySQL</w:t>
      </w:r>
      <w:r w:rsidR="002F4D1F" w:rsidRPr="00041808">
        <w:rPr>
          <w:rFonts w:ascii="Helvetica" w:hAnsi="Helvetica" w:cs="Times New Roman"/>
        </w:rPr>
        <w:t xml:space="preserve"> og sammenkobling av disse to språkene</w:t>
      </w:r>
      <w:r w:rsidR="00702366" w:rsidRPr="00041808">
        <w:rPr>
          <w:rFonts w:ascii="Helvetica" w:hAnsi="Helvetica" w:cs="Times New Roman"/>
        </w:rPr>
        <w:t>.</w:t>
      </w:r>
      <w:r w:rsidR="002F4D1F" w:rsidRPr="00041808">
        <w:rPr>
          <w:rFonts w:ascii="Helvetica" w:hAnsi="Helvetica" w:cs="Times New Roman"/>
        </w:rPr>
        <w:t xml:space="preserve"> Jeg kan også legge til at kommunikasjonen mellom partene ble mye bedre etter at vi hadde jobbet sammen en uke.</w:t>
      </w:r>
      <w:r w:rsidR="0046201B" w:rsidRPr="00041808">
        <w:rPr>
          <w:rFonts w:ascii="Helvetica" w:hAnsi="Helvetica" w:cs="Times New Roman"/>
        </w:rPr>
        <w:t xml:space="preserve"> Kort sagt i denne iterasjonen lærte vi masse i forrige iterasjon og fikk brukt denne lærdommen mer effektiv i iterasjon to. </w:t>
      </w:r>
    </w:p>
    <w:p w14:paraId="7058A619" w14:textId="77777777" w:rsidR="0046201B" w:rsidRPr="00041808" w:rsidRDefault="0046201B" w:rsidP="008D4EA7">
      <w:pPr>
        <w:spacing w:line="360" w:lineRule="auto"/>
        <w:rPr>
          <w:rFonts w:ascii="Helvetica" w:hAnsi="Helvetica" w:cs="Times New Roman"/>
        </w:rPr>
      </w:pPr>
    </w:p>
    <w:p w14:paraId="5A60DC8A" w14:textId="5412EF1C" w:rsidR="002F4D1F" w:rsidRDefault="00B26CA0" w:rsidP="008D4EA7">
      <w:pPr>
        <w:spacing w:line="360" w:lineRule="auto"/>
        <w:rPr>
          <w:rFonts w:ascii="Helvetica" w:hAnsi="Helvetica" w:cs="Times New Roman"/>
        </w:rPr>
      </w:pPr>
      <w:r w:rsidRPr="00041808">
        <w:rPr>
          <w:rFonts w:ascii="Helvetica" w:hAnsi="Helvetica" w:cs="Times New Roman"/>
        </w:rPr>
        <w:t>Når det kommer til selve løsningen måtte vi sette en tidsfrist på å fryse utvikler jobben klokken 12:00 på torsdagen p</w:t>
      </w:r>
      <w:r w:rsidR="002A7FB8" w:rsidRPr="00041808">
        <w:rPr>
          <w:rFonts w:ascii="Helvetica" w:hAnsi="Helvetica" w:cs="Times New Roman"/>
        </w:rPr>
        <w:t xml:space="preserve">å </w:t>
      </w:r>
      <w:r w:rsidRPr="00041808">
        <w:rPr>
          <w:rFonts w:ascii="Helvetica" w:hAnsi="Helvetica" w:cs="Times New Roman"/>
        </w:rPr>
        <w:t>g</w:t>
      </w:r>
      <w:r w:rsidR="002A7FB8" w:rsidRPr="00041808">
        <w:rPr>
          <w:rFonts w:ascii="Helvetica" w:hAnsi="Helvetica" w:cs="Times New Roman"/>
        </w:rPr>
        <w:t xml:space="preserve">runn </w:t>
      </w:r>
      <w:r w:rsidRPr="00041808">
        <w:rPr>
          <w:rFonts w:ascii="Helvetica" w:hAnsi="Helvetica" w:cs="Times New Roman"/>
        </w:rPr>
        <w:t>a</w:t>
      </w:r>
      <w:r w:rsidR="002A7FB8" w:rsidRPr="00041808">
        <w:rPr>
          <w:rFonts w:ascii="Helvetica" w:hAnsi="Helvetica" w:cs="Times New Roman"/>
        </w:rPr>
        <w:t>v</w:t>
      </w:r>
      <w:r w:rsidR="008A56C4" w:rsidRPr="00041808">
        <w:rPr>
          <w:rFonts w:ascii="Helvetica" w:hAnsi="Helvetica" w:cs="Times New Roman"/>
        </w:rPr>
        <w:t xml:space="preserve"> manglende utførte</w:t>
      </w:r>
      <w:r w:rsidR="002A7FB8" w:rsidRPr="00041808">
        <w:rPr>
          <w:rFonts w:ascii="Helvetica" w:hAnsi="Helvetica" w:cs="Times New Roman"/>
        </w:rPr>
        <w:t xml:space="preserve"> </w:t>
      </w:r>
      <w:r w:rsidR="008A56C4" w:rsidRPr="00041808">
        <w:rPr>
          <w:rFonts w:ascii="Helvetica" w:hAnsi="Helvetica" w:cs="Times New Roman"/>
        </w:rPr>
        <w:t>test caser</w:t>
      </w:r>
      <w:r w:rsidR="002A7FB8" w:rsidRPr="00041808">
        <w:rPr>
          <w:rFonts w:ascii="Helvetica" w:hAnsi="Helvetica" w:cs="Times New Roman"/>
        </w:rPr>
        <w:t xml:space="preserve"> for denne iterasjonen</w:t>
      </w:r>
      <w:r w:rsidRPr="00041808">
        <w:rPr>
          <w:rFonts w:ascii="Helvetica" w:hAnsi="Helvetica" w:cs="Times New Roman"/>
        </w:rPr>
        <w:t xml:space="preserve"> måtte ferdigstilles. Sammen kjøringen av hele oppgaven skulle også gjøres i konsensus, så alle var enig med selve innleveringen til</w:t>
      </w:r>
      <w:r w:rsidR="006E3E2E" w:rsidRPr="00041808">
        <w:rPr>
          <w:rFonts w:ascii="Helvetica" w:hAnsi="Helvetica" w:cs="Times New Roman"/>
        </w:rPr>
        <w:t xml:space="preserve"> </w:t>
      </w:r>
      <w:r w:rsidRPr="00041808">
        <w:rPr>
          <w:rFonts w:ascii="Helvetica" w:hAnsi="Helvetica" w:cs="Times New Roman"/>
        </w:rPr>
        <w:t>slutt</w:t>
      </w:r>
      <w:r w:rsidR="000E46FE" w:rsidRPr="00041808">
        <w:rPr>
          <w:rFonts w:ascii="Helvetica" w:hAnsi="Helvetica" w:cs="Times New Roman"/>
        </w:rPr>
        <w:t xml:space="preserve"> med tilhørende dokumentasjoner</w:t>
      </w:r>
      <w:r w:rsidRPr="00041808">
        <w:rPr>
          <w:rFonts w:ascii="Helvetica" w:hAnsi="Helvetica" w:cs="Times New Roman"/>
        </w:rPr>
        <w:t xml:space="preserve">. </w:t>
      </w:r>
    </w:p>
    <w:p w14:paraId="756BEDD8" w14:textId="77777777" w:rsidR="00CD472F" w:rsidRDefault="00CD472F" w:rsidP="008D4EA7">
      <w:pPr>
        <w:spacing w:line="360" w:lineRule="auto"/>
        <w:rPr>
          <w:rFonts w:ascii="Helvetica" w:hAnsi="Helvetica" w:cs="Times New Roman"/>
        </w:rPr>
      </w:pPr>
    </w:p>
    <w:p w14:paraId="48906E28" w14:textId="77777777" w:rsidR="00CD472F" w:rsidRDefault="00CD472F" w:rsidP="008D4EA7">
      <w:pPr>
        <w:spacing w:line="360" w:lineRule="auto"/>
        <w:rPr>
          <w:rFonts w:ascii="Helvetica" w:hAnsi="Helvetica" w:cs="Times New Roman"/>
        </w:rPr>
      </w:pPr>
    </w:p>
    <w:p w14:paraId="67DEC394" w14:textId="77777777" w:rsidR="00CD472F" w:rsidRDefault="00CD472F" w:rsidP="008D4EA7">
      <w:pPr>
        <w:spacing w:line="360" w:lineRule="auto"/>
        <w:rPr>
          <w:rFonts w:ascii="Helvetica" w:hAnsi="Helvetica" w:cs="Times New Roman"/>
        </w:rPr>
      </w:pPr>
    </w:p>
    <w:p w14:paraId="6801F6CE" w14:textId="77777777" w:rsidR="00CD472F" w:rsidRDefault="00CD472F" w:rsidP="008D4EA7">
      <w:pPr>
        <w:spacing w:line="360" w:lineRule="auto"/>
        <w:rPr>
          <w:rFonts w:ascii="Helvetica" w:hAnsi="Helvetica" w:cs="Times New Roman"/>
        </w:rPr>
      </w:pPr>
    </w:p>
    <w:p w14:paraId="2E662836" w14:textId="77777777" w:rsidR="00CD472F" w:rsidRDefault="00CD472F" w:rsidP="008D4EA7">
      <w:pPr>
        <w:spacing w:line="360" w:lineRule="auto"/>
        <w:rPr>
          <w:rFonts w:ascii="Helvetica" w:hAnsi="Helvetica" w:cs="Times New Roman"/>
        </w:rPr>
      </w:pPr>
    </w:p>
    <w:p w14:paraId="20215E42" w14:textId="77777777" w:rsidR="00CD472F" w:rsidRPr="00041808" w:rsidRDefault="00CD472F" w:rsidP="008D4EA7">
      <w:pPr>
        <w:spacing w:line="360" w:lineRule="auto"/>
        <w:rPr>
          <w:rFonts w:ascii="Helvetica" w:hAnsi="Helvetica" w:cs="Times New Roman"/>
        </w:rPr>
      </w:pPr>
    </w:p>
    <w:p w14:paraId="50F98D39" w14:textId="77777777" w:rsidR="002F4D1F" w:rsidRPr="00041808" w:rsidRDefault="002F4D1F" w:rsidP="008D4EA7">
      <w:pPr>
        <w:spacing w:line="360" w:lineRule="auto"/>
        <w:rPr>
          <w:rFonts w:ascii="Helvetica" w:hAnsi="Helvetica" w:cs="Times New Roman"/>
        </w:rPr>
      </w:pPr>
    </w:p>
    <w:p w14:paraId="0D030248" w14:textId="3D4AE203" w:rsidR="00033C96" w:rsidRPr="00041808" w:rsidRDefault="00033C96" w:rsidP="00033C96">
      <w:pPr>
        <w:spacing w:line="360" w:lineRule="auto"/>
        <w:rPr>
          <w:rFonts w:ascii="Helvetica" w:hAnsi="Helvetica" w:cs="Times New Roman"/>
          <w:b/>
          <w:sz w:val="24"/>
          <w:szCs w:val="24"/>
        </w:rPr>
      </w:pPr>
      <w:r w:rsidRPr="00041808">
        <w:rPr>
          <w:rFonts w:ascii="Helvetica" w:hAnsi="Helvetica" w:cs="Times New Roman"/>
          <w:b/>
          <w:sz w:val="24"/>
          <w:szCs w:val="24"/>
        </w:rPr>
        <w:t>Etterord:</w:t>
      </w:r>
    </w:p>
    <w:p w14:paraId="7CCD6906" w14:textId="1A3CC702" w:rsidR="008A56C4" w:rsidRDefault="008A56C4" w:rsidP="00033C96">
      <w:pPr>
        <w:spacing w:line="360" w:lineRule="auto"/>
        <w:rPr>
          <w:rFonts w:ascii="Helvetica" w:hAnsi="Helvetica" w:cs="Times New Roman"/>
        </w:rPr>
      </w:pPr>
      <w:r w:rsidRPr="00041808">
        <w:rPr>
          <w:rFonts w:ascii="Helvetica" w:hAnsi="Helvetica" w:cs="Times New Roman"/>
        </w:rPr>
        <w:t>Alle på gruppen kan si at de har lært masse</w:t>
      </w:r>
      <w:r w:rsidR="00F05642" w:rsidRPr="00041808">
        <w:rPr>
          <w:rFonts w:ascii="Helvetica" w:hAnsi="Helvetica" w:cs="Times New Roman"/>
        </w:rPr>
        <w:t xml:space="preserve"> i løpet av dette prosjektet,</w:t>
      </w:r>
      <w:r w:rsidRPr="00041808">
        <w:rPr>
          <w:rFonts w:ascii="Helvetica" w:hAnsi="Helvetica" w:cs="Times New Roman"/>
        </w:rPr>
        <w:t xml:space="preserve"> spesielt de som jobbet som utvikler med </w:t>
      </w:r>
      <w:r w:rsidR="00F05642" w:rsidRPr="00041808">
        <w:rPr>
          <w:rFonts w:ascii="Helvetica" w:hAnsi="Helvetica" w:cs="Times New Roman"/>
        </w:rPr>
        <w:t>å utforme selve nettsiden med kode, design og kommunikasjon</w:t>
      </w:r>
      <w:r w:rsidRPr="00041808">
        <w:rPr>
          <w:rFonts w:ascii="Helvetica" w:hAnsi="Helvetica" w:cs="Times New Roman"/>
        </w:rPr>
        <w:t xml:space="preserve">. </w:t>
      </w:r>
      <w:r w:rsidR="00CB1162">
        <w:rPr>
          <w:rFonts w:ascii="Helvetica" w:hAnsi="Helvetica" w:cs="Times New Roman"/>
        </w:rPr>
        <w:t>Gruppen synes dette prosjektet var veldig interessant og skulle ønske vi fikk bruke mer tid på det.</w:t>
      </w:r>
    </w:p>
    <w:p w14:paraId="2034D408" w14:textId="77777777" w:rsidR="008B2ABD" w:rsidRDefault="008B2ABD" w:rsidP="00033C96">
      <w:pPr>
        <w:spacing w:line="360" w:lineRule="auto"/>
        <w:rPr>
          <w:rFonts w:ascii="Helvetica" w:hAnsi="Helvetica" w:cs="Times New Roman"/>
        </w:rPr>
      </w:pPr>
    </w:p>
    <w:p w14:paraId="61C91D2C" w14:textId="4D336891" w:rsidR="008B2ABD" w:rsidRDefault="008B2ABD" w:rsidP="00033C96">
      <w:pPr>
        <w:spacing w:line="360" w:lineRule="auto"/>
        <w:rPr>
          <w:rFonts w:ascii="Helvetica" w:hAnsi="Helvetica" w:cs="Times New Roman"/>
        </w:rPr>
      </w:pPr>
      <w:r>
        <w:rPr>
          <w:rFonts w:ascii="Helvetica" w:hAnsi="Helvetica" w:cs="Times New Roman"/>
        </w:rPr>
        <w:t>Under prosjektet uken så vi hvor viktig det var med å dokumentere alt vi gjorde. Dette er veldig viktig hvis vi skulle for eksempel overlate arbeidet til en annen gruppe eller om person slutter. Dette gjør at personen/gruppen slipper å bruke masse tid på å sette seg inn i selve prosjektet og finne ut av funksjoner og tanker til den som har forsvunnet. Med dokumentasjon kan hvem som helst sette seg inn i prosjektet.</w:t>
      </w:r>
    </w:p>
    <w:p w14:paraId="7EB35B8D" w14:textId="77777777" w:rsidR="002E63CD" w:rsidRDefault="002E63CD" w:rsidP="00033C96">
      <w:pPr>
        <w:spacing w:line="360" w:lineRule="auto"/>
        <w:rPr>
          <w:rFonts w:ascii="Helvetica" w:hAnsi="Helvetica" w:cs="Times New Roman"/>
        </w:rPr>
      </w:pPr>
    </w:p>
    <w:p w14:paraId="41CC2051" w14:textId="17FEDE07" w:rsidR="002E63CD" w:rsidRDefault="002E63CD" w:rsidP="00033C96">
      <w:pPr>
        <w:spacing w:line="360" w:lineRule="auto"/>
        <w:rPr>
          <w:rFonts w:ascii="Helvetica" w:hAnsi="Helvetica" w:cs="Times New Roman"/>
        </w:rPr>
      </w:pPr>
      <w:r>
        <w:rPr>
          <w:rFonts w:ascii="Helvetica" w:hAnsi="Helvetica" w:cs="Times New Roman"/>
        </w:rPr>
        <w:t>Utviklerne på gruppen har lært mye gjennom forskjellige læringskanaler</w:t>
      </w:r>
      <w:r w:rsidR="008D0428">
        <w:rPr>
          <w:rFonts w:ascii="Helvetica" w:hAnsi="Helvetica" w:cs="Times New Roman"/>
        </w:rPr>
        <w:t xml:space="preserve"> på nettet og gjennom lærebøker.</w:t>
      </w:r>
      <w:r w:rsidR="00B83A2F">
        <w:rPr>
          <w:rFonts w:ascii="Helvetica" w:hAnsi="Helvetica" w:cs="Times New Roman"/>
        </w:rPr>
        <w:t xml:space="preserve"> Kan blant annet nevne følgende læringskanaler som</w:t>
      </w:r>
      <w:r w:rsidR="008D0428">
        <w:rPr>
          <w:rFonts w:ascii="Helvetica" w:hAnsi="Helvetica" w:cs="Times New Roman"/>
        </w:rPr>
        <w:t xml:space="preserve"> W3School.com, Lynda.com, CSS-tricks.com, PHP for D</w:t>
      </w:r>
      <w:r w:rsidR="00B83A2F">
        <w:rPr>
          <w:rFonts w:ascii="Helvetica" w:hAnsi="Helvetica" w:cs="Times New Roman"/>
        </w:rPr>
        <w:t>ummies og jQuery</w:t>
      </w:r>
    </w:p>
    <w:p w14:paraId="3EB5FAA0" w14:textId="77777777" w:rsidR="00476B1B" w:rsidRDefault="00476B1B" w:rsidP="00033C96">
      <w:pPr>
        <w:spacing w:line="360" w:lineRule="auto"/>
        <w:rPr>
          <w:rFonts w:ascii="Helvetica" w:hAnsi="Helvetica" w:cs="Times New Roman"/>
        </w:rPr>
      </w:pPr>
    </w:p>
    <w:p w14:paraId="061AB41A" w14:textId="383BD3D5" w:rsidR="00C35C7E" w:rsidRPr="00041808" w:rsidRDefault="00476B1B" w:rsidP="00CD472F">
      <w:pPr>
        <w:spacing w:line="360" w:lineRule="auto"/>
        <w:rPr>
          <w:rFonts w:ascii="Helvetica" w:hAnsi="Helvetica" w:cs="Times New Roman"/>
        </w:rPr>
      </w:pPr>
      <w:r>
        <w:rPr>
          <w:rFonts w:ascii="Helvetica" w:hAnsi="Helvetica" w:cs="Times New Roman"/>
        </w:rPr>
        <w:t xml:space="preserve">Alle på gruppen har jobbet hardt og har møtt opp til planlagt tid som var fra 09:00 til </w:t>
      </w:r>
      <w:r w:rsidR="004A0A99">
        <w:rPr>
          <w:rFonts w:ascii="Helvetica" w:hAnsi="Helvetica" w:cs="Times New Roman"/>
        </w:rPr>
        <w:t>14</w:t>
      </w:r>
      <w:r w:rsidR="00952CB0">
        <w:rPr>
          <w:rFonts w:ascii="Helvetica" w:hAnsi="Helvetica" w:cs="Times New Roman"/>
        </w:rPr>
        <w:t>:00</w:t>
      </w:r>
      <w:r w:rsidR="00563883">
        <w:rPr>
          <w:rFonts w:ascii="Helvetica" w:hAnsi="Helvetica" w:cs="Times New Roman"/>
        </w:rPr>
        <w:t xml:space="preserve"> på skolen. Gruppen jobbet også på egen friti</w:t>
      </w:r>
      <w:r w:rsidR="00CD472F">
        <w:rPr>
          <w:rFonts w:ascii="Helvetica" w:hAnsi="Helvetica" w:cs="Times New Roman"/>
        </w:rPr>
        <w:t>d selv om vi ikke var på skolen</w:t>
      </w:r>
    </w:p>
    <w:p w14:paraId="35D64D92" w14:textId="77777777" w:rsidR="00C35C7E" w:rsidRPr="00041808" w:rsidRDefault="00C35C7E" w:rsidP="00C35C7E">
      <w:pPr>
        <w:rPr>
          <w:rFonts w:ascii="Helvetica" w:hAnsi="Helvetica" w:cs="Times New Roman"/>
        </w:rPr>
      </w:pPr>
    </w:p>
    <w:p w14:paraId="796AA078" w14:textId="77777777" w:rsidR="00C35C7E" w:rsidRPr="00041808" w:rsidRDefault="00C35C7E" w:rsidP="00C35C7E">
      <w:pPr>
        <w:rPr>
          <w:rFonts w:ascii="Helvetica" w:hAnsi="Helvetica" w:cs="Times New Roman"/>
        </w:rPr>
      </w:pPr>
    </w:p>
    <w:p w14:paraId="20DBB939" w14:textId="77777777" w:rsidR="00AC75EC" w:rsidRPr="00041808" w:rsidRDefault="00AC75EC" w:rsidP="00AC75EC">
      <w:pPr>
        <w:rPr>
          <w:rFonts w:ascii="Helvetica" w:hAnsi="Helvetica" w:cs="Times New Roman"/>
        </w:rPr>
      </w:pPr>
    </w:p>
    <w:p w14:paraId="285D9221" w14:textId="77777777" w:rsidR="00AC75EC" w:rsidRPr="00041808" w:rsidRDefault="00AC75EC" w:rsidP="00AC75EC">
      <w:pPr>
        <w:rPr>
          <w:rFonts w:ascii="Helvetica" w:hAnsi="Helvetica" w:cs="Times New Roman"/>
        </w:rPr>
      </w:pPr>
    </w:p>
    <w:p w14:paraId="28BBCE56" w14:textId="77777777" w:rsidR="00AC75EC" w:rsidRPr="00041808" w:rsidRDefault="00AC75EC" w:rsidP="00AC75EC">
      <w:pPr>
        <w:rPr>
          <w:rFonts w:ascii="Helvetica" w:hAnsi="Helvetica" w:cs="Times New Roman"/>
        </w:rPr>
      </w:pPr>
    </w:p>
    <w:p w14:paraId="47E7849F" w14:textId="77777777" w:rsidR="00AC75EC" w:rsidRPr="00041808" w:rsidRDefault="00AC75EC" w:rsidP="00AC75EC">
      <w:pPr>
        <w:rPr>
          <w:rFonts w:ascii="Helvetica" w:hAnsi="Helvetica" w:cs="Times New Roman"/>
        </w:rPr>
      </w:pPr>
    </w:p>
    <w:p w14:paraId="17D79743" w14:textId="77777777" w:rsidR="00AC75EC" w:rsidRPr="00041808" w:rsidRDefault="00AC75EC" w:rsidP="00AC75EC">
      <w:pPr>
        <w:rPr>
          <w:rFonts w:ascii="Helvetica" w:hAnsi="Helvetica" w:cs="Times New Roman"/>
        </w:rPr>
      </w:pPr>
    </w:p>
    <w:p w14:paraId="44D2B477" w14:textId="3B29DE1F" w:rsidR="00CD472F" w:rsidRDefault="00CD472F">
      <w:pPr>
        <w:autoSpaceDE/>
        <w:autoSpaceDN/>
        <w:rPr>
          <w:rFonts w:ascii="Helvetica" w:hAnsi="Helvetica" w:cs="Times New Roman"/>
          <w:b/>
          <w:bCs/>
          <w:sz w:val="32"/>
          <w:szCs w:val="32"/>
        </w:rPr>
      </w:pPr>
      <w:r>
        <w:rPr>
          <w:rFonts w:ascii="Helvetica" w:hAnsi="Helvetica" w:cs="Times New Roman"/>
        </w:rPr>
        <w:br w:type="page"/>
      </w:r>
    </w:p>
    <w:p w14:paraId="503B246D" w14:textId="77777777" w:rsidR="00AC75EC" w:rsidRPr="00041808" w:rsidRDefault="00AC75EC" w:rsidP="008D4EA7">
      <w:pPr>
        <w:pStyle w:val="Heading2"/>
        <w:spacing w:line="360" w:lineRule="auto"/>
        <w:rPr>
          <w:rFonts w:ascii="Helvetica" w:eastAsia="Times New Roman" w:hAnsi="Helvetica" w:cs="Times New Roman"/>
        </w:rPr>
      </w:pPr>
    </w:p>
    <w:p w14:paraId="3787CF02" w14:textId="77777777" w:rsidR="008D4EA7" w:rsidRPr="00041808" w:rsidRDefault="008D4EA7" w:rsidP="008D4EA7">
      <w:pPr>
        <w:pStyle w:val="Heading2"/>
        <w:spacing w:line="360" w:lineRule="auto"/>
        <w:rPr>
          <w:rFonts w:ascii="Helvetica" w:eastAsia="Times New Roman" w:hAnsi="Helvetica" w:cs="Times New Roman"/>
        </w:rPr>
      </w:pPr>
      <w:bookmarkStart w:id="43" w:name="_Toc288391412"/>
      <w:r w:rsidRPr="00041808">
        <w:rPr>
          <w:rFonts w:ascii="Helvetica" w:eastAsia="Times New Roman" w:hAnsi="Helvetica" w:cs="Times New Roman"/>
        </w:rPr>
        <w:t>Referanser/litteraturliste</w:t>
      </w:r>
      <w:bookmarkEnd w:id="43"/>
    </w:p>
    <w:p w14:paraId="2689C09E" w14:textId="77777777" w:rsidR="00EA0046" w:rsidRDefault="00EA0046" w:rsidP="00EA0046">
      <w:pPr>
        <w:pStyle w:val="ListParagraph"/>
        <w:numPr>
          <w:ilvl w:val="0"/>
          <w:numId w:val="22"/>
        </w:numPr>
        <w:rPr>
          <w:rFonts w:ascii="Helvetica" w:eastAsiaTheme="minorEastAsia" w:hAnsi="Helvetica" w:cs="Times New Roman"/>
          <w:lang w:eastAsia="en-US"/>
        </w:rPr>
      </w:pPr>
      <w:r w:rsidRPr="00073BBB">
        <w:rPr>
          <w:rFonts w:ascii="Helvetica" w:eastAsiaTheme="minorEastAsia" w:hAnsi="Helvetica" w:cs="Times New Roman"/>
          <w:lang w:eastAsia="en-US"/>
        </w:rPr>
        <w:t>Artefakter fra MSF til bruk i PJ2100 Iterativt webprosjekt v.2 fra PJ210</w:t>
      </w:r>
      <w:r>
        <w:rPr>
          <w:rFonts w:ascii="Helvetica" w:eastAsiaTheme="minorEastAsia" w:hAnsi="Helvetica" w:cs="Times New Roman"/>
          <w:lang w:eastAsia="en-US"/>
        </w:rPr>
        <w:t>0 emneside på It’s L</w:t>
      </w:r>
      <w:r w:rsidRPr="00073BBB">
        <w:rPr>
          <w:rFonts w:ascii="Helvetica" w:eastAsiaTheme="minorEastAsia" w:hAnsi="Helvetica" w:cs="Times New Roman"/>
          <w:lang w:eastAsia="en-US"/>
        </w:rPr>
        <w:t>earning</w:t>
      </w:r>
    </w:p>
    <w:p w14:paraId="0DAF3EEC"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prosjektplan til bruk i PJ2100 iterativt webprosjekt fra PJ2100 emnesiden på It´s Learning</w:t>
      </w:r>
    </w:p>
    <w:p w14:paraId="170DAF31"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risikoplan til bruk i PJ2100 iterativt webprosjekt fra PJ2100 emnesiden på It´s Learning</w:t>
      </w:r>
    </w:p>
    <w:p w14:paraId="03069AE9"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gruppekontrakt til bruk i PJ2100 iterativt webprosjekt fra PJ2100 emnesiden på It´s Learning</w:t>
      </w:r>
    </w:p>
    <w:p w14:paraId="63DE98FA" w14:textId="76FF91C2" w:rsidR="007E4909" w:rsidRPr="007E4909" w:rsidRDefault="007E4909" w:rsidP="007E490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Refleksjonsnotat til bruk i PJ2100 iterativt webprosjekt fra PJ2100 emnesiden på It´s Learning</w:t>
      </w:r>
    </w:p>
    <w:p w14:paraId="2F718149"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http://www.nngroup.com/articles/ten-usability-heuristics/</w:t>
      </w:r>
    </w:p>
    <w:p w14:paraId="3079A08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http://www.usabilitybok.org/principles-for-usable-design</w:t>
      </w:r>
    </w:p>
    <w:p w14:paraId="4510C8DE"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http://www.designprinciplesftw.com/collections/10-usability-heuristics-for-user-interface-design</w:t>
      </w:r>
    </w:p>
    <w:p w14:paraId="2FF6B45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http://www.westerdals.no/</w:t>
      </w:r>
    </w:p>
    <w:p w14:paraId="2671DA61"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http://www.norwegian.no/</w:t>
      </w:r>
    </w:p>
    <w:p w14:paraId="78D3947A"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https://www.facebook.com</w:t>
      </w:r>
    </w:p>
    <w:p w14:paraId="67F3F2F8"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w:t>
      </w:r>
    </w:p>
    <w:p w14:paraId="14BD0E9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https://ruter.no/en/services/mobile/</w:t>
      </w:r>
    </w:p>
    <w:p w14:paraId="33E6031C"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http://www.dn.no/nyheter/naringsliv/2014/12/22/2204/Samferdsel/app-med-napp-hos-reisende</w:t>
      </w:r>
    </w:p>
    <w:p w14:paraId="1A1228DC" w14:textId="77777777" w:rsidR="00EA0046" w:rsidRDefault="009751BE" w:rsidP="00EA0046">
      <w:pPr>
        <w:pStyle w:val="ListParagraph"/>
        <w:numPr>
          <w:ilvl w:val="0"/>
          <w:numId w:val="22"/>
        </w:numPr>
        <w:rPr>
          <w:rFonts w:ascii="Helvetica" w:hAnsi="Helvetica"/>
        </w:rPr>
      </w:pPr>
      <w:hyperlink r:id="rId31" w:history="1">
        <w:r w:rsidR="00EA0046" w:rsidRPr="00D96B49">
          <w:rPr>
            <w:rStyle w:val="Hyperlink"/>
            <w:rFonts w:ascii="Helvetica" w:hAnsi="Helvetica"/>
          </w:rPr>
          <w:t>http://www.booking.com/index.no.html?sid=93ac804157118c684f426a812324caa3;dcid=1</w:t>
        </w:r>
      </w:hyperlink>
    </w:p>
    <w:p w14:paraId="45B631AD" w14:textId="77777777" w:rsidR="00EA0046" w:rsidRDefault="009751BE" w:rsidP="00EA0046">
      <w:pPr>
        <w:pStyle w:val="ListParagraph"/>
        <w:numPr>
          <w:ilvl w:val="0"/>
          <w:numId w:val="22"/>
        </w:numPr>
        <w:rPr>
          <w:rFonts w:ascii="Helvetica" w:hAnsi="Helvetica"/>
        </w:rPr>
      </w:pPr>
      <w:hyperlink r:id="rId32" w:history="1">
        <w:r w:rsidR="00EA0046" w:rsidRPr="007A7053">
          <w:rPr>
            <w:rStyle w:val="Hyperlink"/>
            <w:rFonts w:ascii="Helvetica" w:hAnsi="Helvetica"/>
          </w:rPr>
          <w:t>https://www.youtube.com/watch?v=B1_yi7HM0Cg</w:t>
        </w:r>
      </w:hyperlink>
    </w:p>
    <w:p w14:paraId="799C84B3" w14:textId="77777777" w:rsidR="00EA0046" w:rsidRDefault="00EA0046" w:rsidP="00EA0046">
      <w:pPr>
        <w:pStyle w:val="ListParagraph"/>
        <w:numPr>
          <w:ilvl w:val="0"/>
          <w:numId w:val="22"/>
        </w:numPr>
        <w:rPr>
          <w:rFonts w:ascii="Helvetica" w:hAnsi="Helvetica"/>
        </w:rPr>
      </w:pPr>
      <w:r>
        <w:rPr>
          <w:rFonts w:ascii="Helvetica" w:hAnsi="Helvetica"/>
        </w:rPr>
        <w:t>W3schools.com</w:t>
      </w:r>
    </w:p>
    <w:p w14:paraId="049BB27A" w14:textId="77777777" w:rsidR="00EA0046" w:rsidRDefault="00EA0046" w:rsidP="00EA0046">
      <w:pPr>
        <w:pStyle w:val="ListParagraph"/>
        <w:numPr>
          <w:ilvl w:val="0"/>
          <w:numId w:val="22"/>
        </w:numPr>
        <w:rPr>
          <w:rFonts w:ascii="Helvetica" w:hAnsi="Helvetica"/>
        </w:rPr>
      </w:pPr>
      <w:r>
        <w:rPr>
          <w:rFonts w:ascii="Helvetica" w:hAnsi="Helvetica"/>
        </w:rPr>
        <w:t>Stackoverflow.com</w:t>
      </w:r>
    </w:p>
    <w:p w14:paraId="641AB814" w14:textId="77777777" w:rsidR="00EA0046" w:rsidRDefault="009751BE" w:rsidP="00EA0046">
      <w:pPr>
        <w:pStyle w:val="ListParagraph"/>
        <w:numPr>
          <w:ilvl w:val="0"/>
          <w:numId w:val="22"/>
        </w:numPr>
        <w:rPr>
          <w:rFonts w:ascii="Helvetica" w:hAnsi="Helvetica"/>
          <w:u w:val="single"/>
        </w:rPr>
      </w:pPr>
      <w:hyperlink r:id="rId33" w:history="1">
        <w:r w:rsidR="00EA0046" w:rsidRPr="007A7053">
          <w:rPr>
            <w:rStyle w:val="Hyperlink"/>
            <w:rFonts w:ascii="Helvetica" w:hAnsi="Helvetica"/>
          </w:rPr>
          <w:t>https://www.youtube.com/watch?v=hSS1Ml6YOt8</w:t>
        </w:r>
      </w:hyperlink>
    </w:p>
    <w:p w14:paraId="701D60D5" w14:textId="77777777" w:rsidR="008D4EA7" w:rsidRPr="00041808" w:rsidRDefault="008D4EA7" w:rsidP="008D4EA7">
      <w:pPr>
        <w:pStyle w:val="Heading2"/>
        <w:spacing w:line="360" w:lineRule="auto"/>
        <w:rPr>
          <w:rFonts w:ascii="Helvetica" w:eastAsia="Times New Roman" w:hAnsi="Helvetica" w:cs="Times New Roman"/>
        </w:rPr>
      </w:pPr>
    </w:p>
    <w:p w14:paraId="3218B4CE" w14:textId="77777777" w:rsidR="008D4EA7" w:rsidRPr="00041808" w:rsidRDefault="008D4EA7" w:rsidP="008D4EA7">
      <w:pPr>
        <w:pStyle w:val="Heading2"/>
        <w:spacing w:line="360" w:lineRule="auto"/>
        <w:rPr>
          <w:rFonts w:ascii="Helvetica" w:eastAsia="Times New Roman" w:hAnsi="Helvetica" w:cs="Times New Roman"/>
        </w:rPr>
      </w:pPr>
      <w:bookmarkStart w:id="44" w:name="_Toc288391413"/>
      <w:r w:rsidRPr="00041808">
        <w:rPr>
          <w:rFonts w:ascii="Helvetica" w:eastAsia="Times New Roman" w:hAnsi="Helvetica" w:cs="Times New Roman"/>
        </w:rPr>
        <w:t>Vedlegg</w:t>
      </w:r>
      <w:bookmarkEnd w:id="44"/>
    </w:p>
    <w:p w14:paraId="78DD0C30" w14:textId="77777777" w:rsidR="008D4EA7" w:rsidRPr="00041808" w:rsidRDefault="008D4EA7" w:rsidP="008D4EA7">
      <w:pPr>
        <w:pStyle w:val="Heading5"/>
        <w:spacing w:line="360" w:lineRule="auto"/>
        <w:rPr>
          <w:rFonts w:ascii="Helvetica" w:eastAsia="Times New Roman" w:hAnsi="Helvetica" w:cs="Times New Roman"/>
        </w:rPr>
      </w:pPr>
    </w:p>
    <w:p w14:paraId="532986F8"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Gruppekontrakt</w:t>
      </w:r>
    </w:p>
    <w:p w14:paraId="7B2BC9E8" w14:textId="5CFF9244" w:rsidR="008D4EA7" w:rsidRPr="00041808" w:rsidRDefault="003D76E4" w:rsidP="008D4EA7">
      <w:pPr>
        <w:pStyle w:val="Heading5"/>
        <w:numPr>
          <w:ilvl w:val="0"/>
          <w:numId w:val="7"/>
        </w:numPr>
        <w:spacing w:line="360" w:lineRule="auto"/>
        <w:rPr>
          <w:rFonts w:ascii="Helvetica" w:eastAsia="Times New Roman" w:hAnsi="Helvetica" w:cs="Times New Roman"/>
          <w:b w:val="0"/>
          <w:sz w:val="20"/>
        </w:rPr>
      </w:pPr>
      <w:r>
        <w:rPr>
          <w:rFonts w:ascii="Helvetica" w:eastAsia="Times New Roman" w:hAnsi="Helvetica" w:cs="Times New Roman"/>
          <w:b w:val="0"/>
          <w:sz w:val="20"/>
        </w:rPr>
        <w:t>Risikoplan</w:t>
      </w:r>
    </w:p>
    <w:p w14:paraId="59EDC61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Prosjektplan</w:t>
      </w:r>
    </w:p>
    <w:p w14:paraId="215975B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Utskrift Git</w:t>
      </w:r>
    </w:p>
    <w:p w14:paraId="13533438" w14:textId="1040E6E5" w:rsidR="008D4EA7" w:rsidRPr="00041808" w:rsidRDefault="004F2F1D"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Dokumentasjon</w:t>
      </w:r>
    </w:p>
    <w:p w14:paraId="0649EEE9" w14:textId="7DF0B08B" w:rsidR="008C79D0" w:rsidRPr="00041808" w:rsidRDefault="008C79D0" w:rsidP="008C79D0">
      <w:pPr>
        <w:ind w:left="360"/>
        <w:rPr>
          <w:rFonts w:ascii="Helvetica" w:hAnsi="Helvetica" w:cs="Times New Roman"/>
        </w:rPr>
      </w:pPr>
      <w:r w:rsidRPr="00041808">
        <w:rPr>
          <w:rFonts w:ascii="Helvetica" w:hAnsi="Helvetica" w:cs="Times New Roman"/>
        </w:rPr>
        <w:t xml:space="preserve">6. </w:t>
      </w:r>
      <w:r w:rsidR="00984933" w:rsidRPr="00041808">
        <w:rPr>
          <w:rFonts w:ascii="Helvetica" w:hAnsi="Helvetica" w:cs="Times New Roman"/>
        </w:rPr>
        <w:tab/>
      </w:r>
      <w:r w:rsidRPr="00041808">
        <w:rPr>
          <w:rFonts w:ascii="Helvetica" w:hAnsi="Helvetica" w:cs="Times New Roman"/>
        </w:rPr>
        <w:t>FAQ side</w:t>
      </w:r>
    </w:p>
    <w:p w14:paraId="7A071358" w14:textId="77777777" w:rsidR="008D4EA7" w:rsidRPr="00041808" w:rsidRDefault="008D4EA7" w:rsidP="008D4EA7">
      <w:pPr>
        <w:pStyle w:val="Heading5"/>
        <w:spacing w:line="360" w:lineRule="auto"/>
        <w:rPr>
          <w:rFonts w:ascii="Helvetica" w:eastAsia="Times New Roman" w:hAnsi="Helvetica" w:cs="Times New Roman"/>
        </w:rPr>
      </w:pPr>
    </w:p>
    <w:p w14:paraId="0D5210EA" w14:textId="77777777" w:rsidR="000F75D3" w:rsidRPr="00041808" w:rsidRDefault="000F75D3">
      <w:pPr>
        <w:rPr>
          <w:rFonts w:ascii="Helvetica" w:hAnsi="Helvetica" w:cs="Times New Roman"/>
        </w:rPr>
      </w:pPr>
    </w:p>
    <w:sectPr w:rsidR="000F75D3" w:rsidRPr="00041808" w:rsidSect="000F75D3">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4E3F0" w14:textId="77777777" w:rsidR="009751BE" w:rsidRDefault="009751BE" w:rsidP="00145E6E">
      <w:r>
        <w:separator/>
      </w:r>
    </w:p>
  </w:endnote>
  <w:endnote w:type="continuationSeparator" w:id="0">
    <w:p w14:paraId="28488BDA" w14:textId="77777777" w:rsidR="009751BE" w:rsidRDefault="009751BE" w:rsidP="0014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BD01D" w14:textId="77777777" w:rsidR="00523348" w:rsidRDefault="00523348"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BA856" w14:textId="4825957F" w:rsidR="00523348" w:rsidRPr="00960485" w:rsidRDefault="009751BE" w:rsidP="00145E6E">
    <w:pPr>
      <w:pStyle w:val="Footer"/>
      <w:ind w:right="360"/>
      <w:rPr>
        <w:lang w:val="en-US"/>
      </w:rPr>
    </w:pPr>
    <w:sdt>
      <w:sdtPr>
        <w:id w:val="969400743"/>
        <w:temporary/>
        <w:showingPlcHdr/>
      </w:sdtPr>
      <w:sdtEndPr/>
      <w:sdtContent>
        <w:r w:rsidR="00523348" w:rsidRPr="00960485">
          <w:rPr>
            <w:lang w:val="en-US"/>
          </w:rPr>
          <w:t>[Type text]</w:t>
        </w:r>
      </w:sdtContent>
    </w:sdt>
    <w:r w:rsidR="00523348">
      <w:ptab w:relativeTo="margin" w:alignment="center" w:leader="none"/>
    </w:r>
    <w:sdt>
      <w:sdtPr>
        <w:id w:val="969400748"/>
        <w:temporary/>
        <w:showingPlcHdr/>
      </w:sdtPr>
      <w:sdtEndPr/>
      <w:sdtContent>
        <w:r w:rsidR="00523348" w:rsidRPr="00960485">
          <w:rPr>
            <w:lang w:val="en-US"/>
          </w:rPr>
          <w:t>[Type text]</w:t>
        </w:r>
      </w:sdtContent>
    </w:sdt>
    <w:r w:rsidR="00523348">
      <w:ptab w:relativeTo="margin" w:alignment="right" w:leader="none"/>
    </w:r>
    <w:sdt>
      <w:sdtPr>
        <w:id w:val="969400753"/>
        <w:temporary/>
        <w:showingPlcHdr/>
      </w:sdtPr>
      <w:sdtEndPr/>
      <w:sdtContent>
        <w:r w:rsidR="00523348" w:rsidRPr="00960485">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BD52E" w14:textId="77777777" w:rsidR="00523348" w:rsidRDefault="00523348"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51BE">
      <w:rPr>
        <w:rStyle w:val="PageNumber"/>
        <w:noProof/>
      </w:rPr>
      <w:t>1</w:t>
    </w:r>
    <w:r>
      <w:rPr>
        <w:rStyle w:val="PageNumber"/>
      </w:rPr>
      <w:fldChar w:fldCharType="end"/>
    </w:r>
  </w:p>
  <w:p w14:paraId="38DDFF65" w14:textId="67AFFE21" w:rsidR="00523348" w:rsidRDefault="00523348" w:rsidP="00145E6E">
    <w:pPr>
      <w:pStyle w:val="Footer"/>
      <w:ind w:right="360"/>
    </w:pPr>
    <w:r>
      <w:rPr>
        <w:rFonts w:asciiTheme="majorHAnsi" w:hAnsiTheme="majorHAnsi" w:cs="Arial"/>
      </w:rPr>
      <w:t>PJ2100 gruppe 21 2015</w:t>
    </w: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62DDE" w14:textId="77777777" w:rsidR="009751BE" w:rsidRDefault="009751BE" w:rsidP="00145E6E">
      <w:r>
        <w:separator/>
      </w:r>
    </w:p>
  </w:footnote>
  <w:footnote w:type="continuationSeparator" w:id="0">
    <w:p w14:paraId="6728BFBF" w14:textId="77777777" w:rsidR="009751BE" w:rsidRDefault="009751BE" w:rsidP="00145E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ECA6358A"/>
    <w:lvl w:ilvl="0" w:tplc="00000001">
      <w:start w:val="1"/>
      <w:numFmt w:val="decimal"/>
      <w:lvlText w:val="%1."/>
      <w:lvlJc w:val="left"/>
      <w:pPr>
        <w:ind w:left="720" w:hanging="360"/>
      </w:pPr>
    </w:lvl>
    <w:lvl w:ilvl="1" w:tplc="414C6C90">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F8214A5"/>
    <w:multiLevelType w:val="hybridMultilevel"/>
    <w:tmpl w:val="DA7A21AE"/>
    <w:lvl w:ilvl="0" w:tplc="0414000F">
      <w:start w:val="1"/>
      <w:numFmt w:val="decimal"/>
      <w:lvlText w:val="%1."/>
      <w:lvlJc w:val="left"/>
      <w:pPr>
        <w:ind w:left="360" w:hanging="360"/>
      </w:pPr>
    </w:lvl>
    <w:lvl w:ilvl="1" w:tplc="04140019">
      <w:start w:val="1"/>
      <w:numFmt w:val="lowerLetter"/>
      <w:lvlText w:val="%2."/>
      <w:lvlJc w:val="left"/>
      <w:pPr>
        <w:ind w:left="1080" w:hanging="360"/>
      </w:pPr>
    </w:lvl>
    <w:lvl w:ilvl="2" w:tplc="0414001B">
      <w:start w:val="1"/>
      <w:numFmt w:val="lowerRoman"/>
      <w:lvlText w:val="%3."/>
      <w:lvlJc w:val="right"/>
      <w:pPr>
        <w:ind w:left="1800" w:hanging="180"/>
      </w:pPr>
    </w:lvl>
    <w:lvl w:ilvl="3" w:tplc="0414000F">
      <w:start w:val="1"/>
      <w:numFmt w:val="decimal"/>
      <w:lvlText w:val="%4."/>
      <w:lvlJc w:val="left"/>
      <w:pPr>
        <w:ind w:left="2520" w:hanging="360"/>
      </w:pPr>
    </w:lvl>
    <w:lvl w:ilvl="4" w:tplc="04140019">
      <w:start w:val="1"/>
      <w:numFmt w:val="lowerLetter"/>
      <w:lvlText w:val="%5."/>
      <w:lvlJc w:val="left"/>
      <w:pPr>
        <w:ind w:left="3240" w:hanging="360"/>
      </w:pPr>
    </w:lvl>
    <w:lvl w:ilvl="5" w:tplc="0414001B">
      <w:start w:val="1"/>
      <w:numFmt w:val="lowerRoman"/>
      <w:lvlText w:val="%6."/>
      <w:lvlJc w:val="right"/>
      <w:pPr>
        <w:ind w:left="3960" w:hanging="180"/>
      </w:pPr>
    </w:lvl>
    <w:lvl w:ilvl="6" w:tplc="0414000F">
      <w:start w:val="1"/>
      <w:numFmt w:val="decimal"/>
      <w:lvlText w:val="%7."/>
      <w:lvlJc w:val="left"/>
      <w:pPr>
        <w:ind w:left="4680" w:hanging="360"/>
      </w:pPr>
    </w:lvl>
    <w:lvl w:ilvl="7" w:tplc="04140019">
      <w:start w:val="1"/>
      <w:numFmt w:val="lowerLetter"/>
      <w:lvlText w:val="%8."/>
      <w:lvlJc w:val="left"/>
      <w:pPr>
        <w:ind w:left="5400" w:hanging="360"/>
      </w:pPr>
    </w:lvl>
    <w:lvl w:ilvl="8" w:tplc="0414001B">
      <w:start w:val="1"/>
      <w:numFmt w:val="lowerRoman"/>
      <w:lvlText w:val="%9."/>
      <w:lvlJc w:val="right"/>
      <w:pPr>
        <w:ind w:left="6120" w:hanging="180"/>
      </w:pPr>
    </w:lvl>
  </w:abstractNum>
  <w:abstractNum w:abstractNumId="12">
    <w:nsid w:val="121864F5"/>
    <w:multiLevelType w:val="hybridMultilevel"/>
    <w:tmpl w:val="C4F0C47E"/>
    <w:lvl w:ilvl="0" w:tplc="BD2481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5452B"/>
    <w:multiLevelType w:val="multilevel"/>
    <w:tmpl w:val="951E191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66C0768"/>
    <w:multiLevelType w:val="hybridMultilevel"/>
    <w:tmpl w:val="666A667A"/>
    <w:lvl w:ilvl="0" w:tplc="7A42C7B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36AB01C3"/>
    <w:multiLevelType w:val="hybridMultilevel"/>
    <w:tmpl w:val="01462F0A"/>
    <w:lvl w:ilvl="0" w:tplc="F44ED996">
      <w:numFmt w:val="bullet"/>
      <w:lvlText w:val="-"/>
      <w:lvlJc w:val="left"/>
      <w:pPr>
        <w:ind w:left="72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41B94"/>
    <w:multiLevelType w:val="hybridMultilevel"/>
    <w:tmpl w:val="55CE45F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nsid w:val="4EB542DC"/>
    <w:multiLevelType w:val="hybridMultilevel"/>
    <w:tmpl w:val="53B832F0"/>
    <w:lvl w:ilvl="0" w:tplc="706A33BE">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4D7DE2"/>
    <w:multiLevelType w:val="multilevel"/>
    <w:tmpl w:val="577EF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F5D72"/>
    <w:multiLevelType w:val="hybridMultilevel"/>
    <w:tmpl w:val="7D048212"/>
    <w:lvl w:ilvl="0" w:tplc="6AEA29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56F32"/>
    <w:multiLevelType w:val="hybridMultilevel"/>
    <w:tmpl w:val="85184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07C17B7"/>
    <w:multiLevelType w:val="hybridMultilevel"/>
    <w:tmpl w:val="C2B673B0"/>
    <w:lvl w:ilvl="0" w:tplc="826C0214">
      <w:start w:val="1"/>
      <w:numFmt w:val="decimal"/>
      <w:lvlText w:val="%1."/>
      <w:lvlJc w:val="left"/>
      <w:pPr>
        <w:ind w:left="720" w:hanging="360"/>
      </w:pPr>
      <w:rPr>
        <w:rFonts w:ascii="Helvetica" w:eastAsia="Times New Roman" w:hAnsi="Helvetica"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C42787"/>
    <w:multiLevelType w:val="hybridMultilevel"/>
    <w:tmpl w:val="0E9859B2"/>
    <w:lvl w:ilvl="0" w:tplc="C08A1000">
      <w:start w:val="1"/>
      <w:numFmt w:val="decimal"/>
      <w:lvlText w:val="%1."/>
      <w:lvlJc w:val="left"/>
      <w:pPr>
        <w:ind w:left="555" w:hanging="360"/>
      </w:pPr>
      <w:rPr>
        <w:rFonts w:hint="default"/>
      </w:rPr>
    </w:lvl>
    <w:lvl w:ilvl="1" w:tplc="04140019" w:tentative="1">
      <w:start w:val="1"/>
      <w:numFmt w:val="lowerLetter"/>
      <w:lvlText w:val="%2."/>
      <w:lvlJc w:val="left"/>
      <w:pPr>
        <w:ind w:left="1275" w:hanging="360"/>
      </w:pPr>
    </w:lvl>
    <w:lvl w:ilvl="2" w:tplc="0414001B" w:tentative="1">
      <w:start w:val="1"/>
      <w:numFmt w:val="lowerRoman"/>
      <w:lvlText w:val="%3."/>
      <w:lvlJc w:val="right"/>
      <w:pPr>
        <w:ind w:left="1995" w:hanging="180"/>
      </w:pPr>
    </w:lvl>
    <w:lvl w:ilvl="3" w:tplc="0414000F" w:tentative="1">
      <w:start w:val="1"/>
      <w:numFmt w:val="decimal"/>
      <w:lvlText w:val="%4."/>
      <w:lvlJc w:val="left"/>
      <w:pPr>
        <w:ind w:left="2715" w:hanging="360"/>
      </w:pPr>
    </w:lvl>
    <w:lvl w:ilvl="4" w:tplc="04140019" w:tentative="1">
      <w:start w:val="1"/>
      <w:numFmt w:val="lowerLetter"/>
      <w:lvlText w:val="%5."/>
      <w:lvlJc w:val="left"/>
      <w:pPr>
        <w:ind w:left="3435" w:hanging="360"/>
      </w:pPr>
    </w:lvl>
    <w:lvl w:ilvl="5" w:tplc="0414001B" w:tentative="1">
      <w:start w:val="1"/>
      <w:numFmt w:val="lowerRoman"/>
      <w:lvlText w:val="%6."/>
      <w:lvlJc w:val="right"/>
      <w:pPr>
        <w:ind w:left="4155" w:hanging="180"/>
      </w:pPr>
    </w:lvl>
    <w:lvl w:ilvl="6" w:tplc="0414000F" w:tentative="1">
      <w:start w:val="1"/>
      <w:numFmt w:val="decimal"/>
      <w:lvlText w:val="%7."/>
      <w:lvlJc w:val="left"/>
      <w:pPr>
        <w:ind w:left="4875" w:hanging="360"/>
      </w:pPr>
    </w:lvl>
    <w:lvl w:ilvl="7" w:tplc="04140019" w:tentative="1">
      <w:start w:val="1"/>
      <w:numFmt w:val="lowerLetter"/>
      <w:lvlText w:val="%8."/>
      <w:lvlJc w:val="left"/>
      <w:pPr>
        <w:ind w:left="5595" w:hanging="360"/>
      </w:pPr>
    </w:lvl>
    <w:lvl w:ilvl="8" w:tplc="0414001B" w:tentative="1">
      <w:start w:val="1"/>
      <w:numFmt w:val="lowerRoman"/>
      <w:lvlText w:val="%9."/>
      <w:lvlJc w:val="right"/>
      <w:pPr>
        <w:ind w:left="6315" w:hanging="180"/>
      </w:pPr>
    </w:lvl>
  </w:abstractNum>
  <w:abstractNum w:abstractNumId="23">
    <w:nsid w:val="789A6E84"/>
    <w:multiLevelType w:val="hybridMultilevel"/>
    <w:tmpl w:val="E41A4532"/>
    <w:lvl w:ilvl="0" w:tplc="35AA07B4">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2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5"/>
  </w:num>
  <w:num w:numId="23">
    <w:abstractNumId w:val="12"/>
  </w:num>
  <w:num w:numId="24">
    <w:abstractNumId w:val="21"/>
  </w:num>
  <w:num w:numId="25">
    <w:abstractNumId w:val="13"/>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EA7"/>
    <w:rsid w:val="00016B46"/>
    <w:rsid w:val="0003051A"/>
    <w:rsid w:val="00033C96"/>
    <w:rsid w:val="00035454"/>
    <w:rsid w:val="00041808"/>
    <w:rsid w:val="00055A75"/>
    <w:rsid w:val="00066877"/>
    <w:rsid w:val="00073BBB"/>
    <w:rsid w:val="00081BD2"/>
    <w:rsid w:val="00083E4E"/>
    <w:rsid w:val="000C5390"/>
    <w:rsid w:val="000D2C7E"/>
    <w:rsid w:val="000D31CA"/>
    <w:rsid w:val="000E2ABE"/>
    <w:rsid w:val="000E46FE"/>
    <w:rsid w:val="000F75D3"/>
    <w:rsid w:val="0012117A"/>
    <w:rsid w:val="001321AF"/>
    <w:rsid w:val="00134938"/>
    <w:rsid w:val="001349C3"/>
    <w:rsid w:val="00145092"/>
    <w:rsid w:val="00145204"/>
    <w:rsid w:val="00145E6E"/>
    <w:rsid w:val="00163476"/>
    <w:rsid w:val="0017349B"/>
    <w:rsid w:val="001A1FDA"/>
    <w:rsid w:val="001B3C5E"/>
    <w:rsid w:val="001C1F3F"/>
    <w:rsid w:val="001C209A"/>
    <w:rsid w:val="001C6BCC"/>
    <w:rsid w:val="001E4C06"/>
    <w:rsid w:val="00204A3E"/>
    <w:rsid w:val="0023072C"/>
    <w:rsid w:val="00245C3A"/>
    <w:rsid w:val="00251FDE"/>
    <w:rsid w:val="0027635C"/>
    <w:rsid w:val="00296569"/>
    <w:rsid w:val="002A1A80"/>
    <w:rsid w:val="002A7FB8"/>
    <w:rsid w:val="002D1D1C"/>
    <w:rsid w:val="002D7515"/>
    <w:rsid w:val="002E63CD"/>
    <w:rsid w:val="002F1F32"/>
    <w:rsid w:val="002F33B9"/>
    <w:rsid w:val="002F4D1F"/>
    <w:rsid w:val="00304AA9"/>
    <w:rsid w:val="00305F7A"/>
    <w:rsid w:val="00307226"/>
    <w:rsid w:val="003216D0"/>
    <w:rsid w:val="00347F48"/>
    <w:rsid w:val="0035363E"/>
    <w:rsid w:val="00361A82"/>
    <w:rsid w:val="003739C0"/>
    <w:rsid w:val="003759A3"/>
    <w:rsid w:val="00396BE9"/>
    <w:rsid w:val="003A2F13"/>
    <w:rsid w:val="003B107D"/>
    <w:rsid w:val="003B24DB"/>
    <w:rsid w:val="003D03FD"/>
    <w:rsid w:val="003D5E7D"/>
    <w:rsid w:val="003D76E4"/>
    <w:rsid w:val="003F0233"/>
    <w:rsid w:val="003F214F"/>
    <w:rsid w:val="003F36FE"/>
    <w:rsid w:val="00404FFD"/>
    <w:rsid w:val="004075AA"/>
    <w:rsid w:val="0041597C"/>
    <w:rsid w:val="00416050"/>
    <w:rsid w:val="00433BE1"/>
    <w:rsid w:val="00435A86"/>
    <w:rsid w:val="00453403"/>
    <w:rsid w:val="0046201B"/>
    <w:rsid w:val="0047438B"/>
    <w:rsid w:val="00476B1B"/>
    <w:rsid w:val="004A0A99"/>
    <w:rsid w:val="004A7B78"/>
    <w:rsid w:val="004C099A"/>
    <w:rsid w:val="004C2EA1"/>
    <w:rsid w:val="004D27AD"/>
    <w:rsid w:val="004F2F1D"/>
    <w:rsid w:val="0050478B"/>
    <w:rsid w:val="005165CE"/>
    <w:rsid w:val="00523348"/>
    <w:rsid w:val="00525F7B"/>
    <w:rsid w:val="00560D05"/>
    <w:rsid w:val="00563883"/>
    <w:rsid w:val="005663A4"/>
    <w:rsid w:val="0058249D"/>
    <w:rsid w:val="00594E2B"/>
    <w:rsid w:val="00596D38"/>
    <w:rsid w:val="005B171E"/>
    <w:rsid w:val="005C2D66"/>
    <w:rsid w:val="005E0E31"/>
    <w:rsid w:val="005E1E34"/>
    <w:rsid w:val="00604E9E"/>
    <w:rsid w:val="006158A3"/>
    <w:rsid w:val="006200B1"/>
    <w:rsid w:val="0063346F"/>
    <w:rsid w:val="00634D7A"/>
    <w:rsid w:val="0064292A"/>
    <w:rsid w:val="006442B2"/>
    <w:rsid w:val="00651446"/>
    <w:rsid w:val="0067750E"/>
    <w:rsid w:val="00686E4E"/>
    <w:rsid w:val="006A074F"/>
    <w:rsid w:val="006A13B1"/>
    <w:rsid w:val="006A58A1"/>
    <w:rsid w:val="006B3BFB"/>
    <w:rsid w:val="006B3DDF"/>
    <w:rsid w:val="006C2DDD"/>
    <w:rsid w:val="006D53AE"/>
    <w:rsid w:val="006E3E2E"/>
    <w:rsid w:val="006E7D7F"/>
    <w:rsid w:val="00702366"/>
    <w:rsid w:val="0070472A"/>
    <w:rsid w:val="00705283"/>
    <w:rsid w:val="0072357C"/>
    <w:rsid w:val="00731DA3"/>
    <w:rsid w:val="007514F1"/>
    <w:rsid w:val="0075542E"/>
    <w:rsid w:val="00760B4E"/>
    <w:rsid w:val="00790572"/>
    <w:rsid w:val="0079798F"/>
    <w:rsid w:val="007B1018"/>
    <w:rsid w:val="007C0D2D"/>
    <w:rsid w:val="007C7AFB"/>
    <w:rsid w:val="007E4909"/>
    <w:rsid w:val="007E7C23"/>
    <w:rsid w:val="008136EB"/>
    <w:rsid w:val="00823429"/>
    <w:rsid w:val="00833F85"/>
    <w:rsid w:val="008A56C4"/>
    <w:rsid w:val="008B094C"/>
    <w:rsid w:val="008B2ABD"/>
    <w:rsid w:val="008B61B2"/>
    <w:rsid w:val="008C79D0"/>
    <w:rsid w:val="008D0428"/>
    <w:rsid w:val="008D4EA7"/>
    <w:rsid w:val="008D53FF"/>
    <w:rsid w:val="00914DFE"/>
    <w:rsid w:val="00917EA3"/>
    <w:rsid w:val="00932934"/>
    <w:rsid w:val="00943FBF"/>
    <w:rsid w:val="00952CB0"/>
    <w:rsid w:val="00952F22"/>
    <w:rsid w:val="00960485"/>
    <w:rsid w:val="009670DE"/>
    <w:rsid w:val="00972609"/>
    <w:rsid w:val="009743DA"/>
    <w:rsid w:val="009751BE"/>
    <w:rsid w:val="00980034"/>
    <w:rsid w:val="00984933"/>
    <w:rsid w:val="009A708D"/>
    <w:rsid w:val="009B6674"/>
    <w:rsid w:val="009C1402"/>
    <w:rsid w:val="009C187E"/>
    <w:rsid w:val="009C22F1"/>
    <w:rsid w:val="009D60B8"/>
    <w:rsid w:val="009D644E"/>
    <w:rsid w:val="009F0481"/>
    <w:rsid w:val="009F5739"/>
    <w:rsid w:val="009F5C7B"/>
    <w:rsid w:val="00A22F07"/>
    <w:rsid w:val="00A27197"/>
    <w:rsid w:val="00A2744D"/>
    <w:rsid w:val="00A30718"/>
    <w:rsid w:val="00A31A68"/>
    <w:rsid w:val="00A37A70"/>
    <w:rsid w:val="00A548E3"/>
    <w:rsid w:val="00A758FB"/>
    <w:rsid w:val="00A86ECC"/>
    <w:rsid w:val="00AC45FC"/>
    <w:rsid w:val="00AC75EC"/>
    <w:rsid w:val="00AF58CE"/>
    <w:rsid w:val="00B23051"/>
    <w:rsid w:val="00B23291"/>
    <w:rsid w:val="00B25646"/>
    <w:rsid w:val="00B26CA0"/>
    <w:rsid w:val="00B52C13"/>
    <w:rsid w:val="00B55151"/>
    <w:rsid w:val="00B73A78"/>
    <w:rsid w:val="00B83A2F"/>
    <w:rsid w:val="00B97544"/>
    <w:rsid w:val="00BA5791"/>
    <w:rsid w:val="00BB27B2"/>
    <w:rsid w:val="00BB74E7"/>
    <w:rsid w:val="00BE43C4"/>
    <w:rsid w:val="00BF47D5"/>
    <w:rsid w:val="00C118E3"/>
    <w:rsid w:val="00C16EC2"/>
    <w:rsid w:val="00C33ADD"/>
    <w:rsid w:val="00C35C7E"/>
    <w:rsid w:val="00C57C40"/>
    <w:rsid w:val="00C66941"/>
    <w:rsid w:val="00C95657"/>
    <w:rsid w:val="00CB06A1"/>
    <w:rsid w:val="00CB1162"/>
    <w:rsid w:val="00CD472F"/>
    <w:rsid w:val="00CD59CE"/>
    <w:rsid w:val="00CD72BB"/>
    <w:rsid w:val="00CF59CA"/>
    <w:rsid w:val="00D047A8"/>
    <w:rsid w:val="00D2512A"/>
    <w:rsid w:val="00D3565E"/>
    <w:rsid w:val="00D40AB5"/>
    <w:rsid w:val="00D46DED"/>
    <w:rsid w:val="00D50B3B"/>
    <w:rsid w:val="00D52867"/>
    <w:rsid w:val="00D558E5"/>
    <w:rsid w:val="00D66AA9"/>
    <w:rsid w:val="00D76C61"/>
    <w:rsid w:val="00D81243"/>
    <w:rsid w:val="00D8156C"/>
    <w:rsid w:val="00D83179"/>
    <w:rsid w:val="00D8640A"/>
    <w:rsid w:val="00DB590A"/>
    <w:rsid w:val="00DE0EF3"/>
    <w:rsid w:val="00E062D9"/>
    <w:rsid w:val="00E2199F"/>
    <w:rsid w:val="00E301C9"/>
    <w:rsid w:val="00E42ACD"/>
    <w:rsid w:val="00E42D26"/>
    <w:rsid w:val="00E6316E"/>
    <w:rsid w:val="00E63F36"/>
    <w:rsid w:val="00E779B4"/>
    <w:rsid w:val="00E87F34"/>
    <w:rsid w:val="00E92412"/>
    <w:rsid w:val="00EA0046"/>
    <w:rsid w:val="00EA5ABC"/>
    <w:rsid w:val="00EB61F6"/>
    <w:rsid w:val="00EC590D"/>
    <w:rsid w:val="00EE69E3"/>
    <w:rsid w:val="00EE6D02"/>
    <w:rsid w:val="00EF3435"/>
    <w:rsid w:val="00F01A8C"/>
    <w:rsid w:val="00F01D96"/>
    <w:rsid w:val="00F05642"/>
    <w:rsid w:val="00F1742D"/>
    <w:rsid w:val="00F32FC3"/>
    <w:rsid w:val="00F43063"/>
    <w:rsid w:val="00F43A6D"/>
    <w:rsid w:val="00F508A6"/>
    <w:rsid w:val="00F62948"/>
    <w:rsid w:val="00F654C3"/>
    <w:rsid w:val="00F80D03"/>
    <w:rsid w:val="00F80E0B"/>
    <w:rsid w:val="00F86F63"/>
    <w:rsid w:val="00F90397"/>
    <w:rsid w:val="00F937CF"/>
    <w:rsid w:val="00FA41BD"/>
    <w:rsid w:val="00FB2C52"/>
    <w:rsid w:val="00FC05B1"/>
    <w:rsid w:val="00FD16FE"/>
    <w:rsid w:val="00FD18AB"/>
    <w:rsid w:val="00FF4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ADE58"/>
  <w14:defaultImageDpi w14:val="300"/>
  <w15:docId w15:val="{E1A0A69B-E369-44DB-9D49-9B1E1803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960485"/>
    <w:pPr>
      <w:autoSpaceDE w:val="0"/>
      <w:autoSpaceDN w:val="0"/>
    </w:pPr>
    <w:rPr>
      <w:rFonts w:ascii="Times New Roman" w:eastAsia="Times New Roman" w:hAnsi="Times New Roman"/>
      <w:sz w:val="20"/>
      <w:szCs w:val="20"/>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808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norwegian.no/"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nsb.no/" TargetMode="External"/><Relationship Id="rId25" Type="http://schemas.openxmlformats.org/officeDocument/2006/relationships/image" Target="media/image11.jpeg"/><Relationship Id="rId33" Type="http://schemas.openxmlformats.org/officeDocument/2006/relationships/hyperlink" Target="https://www.youtube.com/watch?v=hSS1Ml6YOt8" TargetMode="External"/><Relationship Id="rId2" Type="http://schemas.openxmlformats.org/officeDocument/2006/relationships/numbering" Target="numbering.xml"/><Relationship Id="rId16" Type="http://schemas.openxmlformats.org/officeDocument/2006/relationships/hyperlink" Target="http://www.ruter.no/"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sterdals.no/" TargetMode="External"/><Relationship Id="rId24" Type="http://schemas.openxmlformats.org/officeDocument/2006/relationships/image" Target="media/image10.jpeg"/><Relationship Id="rId32" Type="http://schemas.openxmlformats.org/officeDocument/2006/relationships/hyperlink" Target="https://www.youtube.com/watch?v=B1_yi7HM0C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nsb.no/"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yperlink" Target="mailto:god.almighty@heaven.com" TargetMode="External"/><Relationship Id="rId19" Type="http://schemas.openxmlformats.org/officeDocument/2006/relationships/image" Target="media/image5.png"/><Relationship Id="rId31" Type="http://schemas.openxmlformats.org/officeDocument/2006/relationships/hyperlink" Target="http://www.booking.com/index.no.html?sid=93ac804157118c684f426a812324caa3;dcid=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orwegian.no/"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home.nith.no"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8C9672-5A0D-4E39-A3A3-B29B4573A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6430</Words>
  <Characters>34085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Eirik Sunde;Stian Naug</dc:creator>
  <cp:keywords/>
  <dc:description/>
  <cp:lastModifiedBy>Eirik Sunde</cp:lastModifiedBy>
  <cp:revision>5</cp:revision>
  <cp:lastPrinted>2015-03-19T21:39:00Z</cp:lastPrinted>
  <dcterms:created xsi:type="dcterms:W3CDTF">2015-03-19T21:04:00Z</dcterms:created>
  <dcterms:modified xsi:type="dcterms:W3CDTF">2015-03-19T21:43:00Z</dcterms:modified>
</cp:coreProperties>
</file>