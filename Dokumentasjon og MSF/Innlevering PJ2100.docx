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1CC5398" w14:textId="77777777" w:rsidR="008D4EA7" w:rsidRPr="00634D7A" w:rsidRDefault="008D4EA7" w:rsidP="008D4EA7">
      <w:pPr>
        <w:spacing w:line="360" w:lineRule="auto"/>
        <w:rPr>
          <w:rFonts w:ascii="Helvetica" w:hAnsi="Helvetica" w:cstheme="majorHAnsi"/>
        </w:rPr>
      </w:pPr>
    </w:p>
    <w:p w14:paraId="56AFBE64" w14:textId="77777777" w:rsidR="008D4EA7" w:rsidRPr="00634D7A" w:rsidRDefault="008D4EA7" w:rsidP="008D4EA7">
      <w:pPr>
        <w:pStyle w:val="Default"/>
        <w:spacing w:line="360" w:lineRule="auto"/>
        <w:ind w:hanging="709"/>
        <w:jc w:val="center"/>
        <w:rPr>
          <w:rFonts w:ascii="Helvetica" w:hAnsi="Helvetica"/>
          <w:b/>
          <w:color w:val="0093D3"/>
          <w:sz w:val="44"/>
          <w:lang w:val="nb-NO"/>
        </w:rPr>
      </w:pPr>
      <w:r w:rsidRPr="00634D7A">
        <w:rPr>
          <w:rFonts w:ascii="Helvetica" w:hAnsi="Helvetica"/>
          <w:b/>
          <w:noProof/>
          <w:color w:val="0093D3"/>
          <w:sz w:val="44"/>
        </w:rPr>
        <w:drawing>
          <wp:inline distT="0" distB="0" distL="0" distR="0" wp14:anchorId="205FA0ED" wp14:editId="0FAD5541">
            <wp:extent cx="2425700" cy="952500"/>
            <wp:effectExtent l="0" t="0" r="12700" b="12700"/>
            <wp:docPr id="1" name="Picture 1" descr="Description: Description: logo_skjema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Description: logo_skjema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25700" cy="952500"/>
                    </a:xfrm>
                    <a:prstGeom prst="rect">
                      <a:avLst/>
                    </a:prstGeom>
                    <a:noFill/>
                    <a:ln>
                      <a:noFill/>
                    </a:ln>
                  </pic:spPr>
                </pic:pic>
              </a:graphicData>
            </a:graphic>
          </wp:inline>
        </w:drawing>
      </w:r>
    </w:p>
    <w:p w14:paraId="2F27E9CE" w14:textId="77777777" w:rsidR="008D4EA7" w:rsidRPr="00634D7A" w:rsidRDefault="008D4EA7" w:rsidP="008D4EA7">
      <w:pPr>
        <w:pStyle w:val="Default"/>
        <w:spacing w:line="360" w:lineRule="auto"/>
        <w:ind w:hanging="709"/>
        <w:jc w:val="center"/>
        <w:rPr>
          <w:rFonts w:ascii="Helvetica" w:hAnsi="Helvetica" w:cs="Times New Roman"/>
          <w:b/>
          <w:color w:val="0092D2"/>
          <w:sz w:val="40"/>
          <w:lang w:val="nb-NO"/>
        </w:rPr>
      </w:pPr>
      <w:r w:rsidRPr="00634D7A">
        <w:rPr>
          <w:rFonts w:ascii="Helvetica" w:hAnsi="Helvetica" w:cs="Times New Roman"/>
          <w:b/>
          <w:color w:val="0092D2"/>
          <w:sz w:val="40"/>
          <w:lang w:val="nb-NO"/>
        </w:rPr>
        <w:t>FORSIDE FOR INNLEVERING</w:t>
      </w:r>
    </w:p>
    <w:p w14:paraId="294157C2" w14:textId="77777777" w:rsidR="008D4EA7" w:rsidRPr="00634D7A" w:rsidRDefault="008D4EA7" w:rsidP="008D4EA7">
      <w:pPr>
        <w:pStyle w:val="Default"/>
        <w:spacing w:after="240"/>
        <w:rPr>
          <w:rFonts w:ascii="Helvetica" w:hAnsi="Helvetica" w:cs="Times New Roman"/>
          <w:b/>
          <w:color w:val="262626"/>
          <w:lang w:val="nb-NO"/>
        </w:rPr>
      </w:pPr>
      <w:r w:rsidRPr="00634D7A">
        <w:rPr>
          <w:rFonts w:ascii="Helvetica" w:hAnsi="Helvetica" w:cs="Times New Roman"/>
          <w:b/>
          <w:color w:val="262626"/>
          <w:lang w:val="nb-NO"/>
        </w:rPr>
        <w:t>TILGJENGELIGHET</w:t>
      </w:r>
    </w:p>
    <w:tbl>
      <w:tblPr>
        <w:tblW w:w="3540" w:type="dxa"/>
        <w:tblInd w:w="-601" w:type="dxa"/>
        <w:tblBorders>
          <w:top w:val="single" w:sz="4" w:space="0" w:color="595959"/>
          <w:left w:val="single" w:sz="4" w:space="0" w:color="595959"/>
          <w:bottom w:val="single" w:sz="4" w:space="0" w:color="595959"/>
          <w:right w:val="single" w:sz="4" w:space="0" w:color="595959"/>
        </w:tblBorders>
        <w:tblLayout w:type="fixed"/>
        <w:tblLook w:val="04A0" w:firstRow="1" w:lastRow="0" w:firstColumn="1" w:lastColumn="0" w:noHBand="0" w:noVBand="1"/>
      </w:tblPr>
      <w:tblGrid>
        <w:gridCol w:w="425"/>
        <w:gridCol w:w="1275"/>
        <w:gridCol w:w="425"/>
        <w:gridCol w:w="1415"/>
      </w:tblGrid>
      <w:tr w:rsidR="008D4EA7" w:rsidRPr="00634D7A" w14:paraId="50B2148F" w14:textId="77777777" w:rsidTr="008D4EA7">
        <w:trPr>
          <w:trHeight w:val="398"/>
        </w:trPr>
        <w:tc>
          <w:tcPr>
            <w:tcW w:w="425" w:type="dxa"/>
            <w:tcBorders>
              <w:top w:val="single" w:sz="4" w:space="0" w:color="595959"/>
              <w:left w:val="single" w:sz="4" w:space="0" w:color="595959"/>
              <w:bottom w:val="single" w:sz="4" w:space="0" w:color="595959"/>
              <w:right w:val="single" w:sz="4" w:space="0" w:color="595959"/>
            </w:tcBorders>
            <w:vAlign w:val="center"/>
          </w:tcPr>
          <w:p w14:paraId="4AD071BC" w14:textId="77777777" w:rsidR="008D4EA7" w:rsidRPr="00634D7A" w:rsidRDefault="008D4EA7">
            <w:pPr>
              <w:rPr>
                <w:rFonts w:ascii="Helvetica" w:hAnsi="Helvetica" w:cs="Times New Roman"/>
                <w:b/>
                <w:color w:val="262626"/>
              </w:rPr>
            </w:pPr>
          </w:p>
        </w:tc>
        <w:tc>
          <w:tcPr>
            <w:tcW w:w="1277" w:type="dxa"/>
            <w:tcBorders>
              <w:top w:val="nil"/>
              <w:left w:val="single" w:sz="4" w:space="0" w:color="595959"/>
              <w:bottom w:val="nil"/>
              <w:right w:val="single" w:sz="4" w:space="0" w:color="595959"/>
            </w:tcBorders>
            <w:vAlign w:val="center"/>
            <w:hideMark/>
          </w:tcPr>
          <w:p w14:paraId="39A82558" w14:textId="77777777" w:rsidR="008D4EA7" w:rsidRPr="00634D7A" w:rsidRDefault="008D4EA7">
            <w:pPr>
              <w:rPr>
                <w:rFonts w:ascii="Helvetica" w:hAnsi="Helvetica" w:cs="Times New Roman"/>
                <w:b/>
                <w:color w:val="262626"/>
              </w:rPr>
            </w:pPr>
            <w:r w:rsidRPr="00634D7A">
              <w:rPr>
                <w:rFonts w:ascii="Helvetica" w:hAnsi="Helvetica" w:cs="Times New Roman"/>
                <w:b/>
                <w:color w:val="262626"/>
              </w:rPr>
              <w:t>Fri</w:t>
            </w:r>
          </w:p>
        </w:tc>
        <w:tc>
          <w:tcPr>
            <w:tcW w:w="425" w:type="dxa"/>
            <w:tcBorders>
              <w:top w:val="single" w:sz="4" w:space="0" w:color="595959"/>
              <w:left w:val="single" w:sz="4" w:space="0" w:color="595959"/>
              <w:bottom w:val="single" w:sz="4" w:space="0" w:color="595959"/>
              <w:right w:val="single" w:sz="4" w:space="0" w:color="595959"/>
            </w:tcBorders>
            <w:vAlign w:val="center"/>
          </w:tcPr>
          <w:p w14:paraId="02AD77F7" w14:textId="77777777" w:rsidR="008D4EA7" w:rsidRPr="00634D7A" w:rsidRDefault="008D4EA7">
            <w:pPr>
              <w:rPr>
                <w:rFonts w:ascii="Helvetica" w:hAnsi="Helvetica" w:cs="Times New Roman"/>
                <w:b/>
                <w:color w:val="262626"/>
              </w:rPr>
            </w:pPr>
          </w:p>
        </w:tc>
        <w:tc>
          <w:tcPr>
            <w:tcW w:w="1417" w:type="dxa"/>
            <w:tcBorders>
              <w:top w:val="nil"/>
              <w:left w:val="single" w:sz="4" w:space="0" w:color="595959"/>
              <w:bottom w:val="nil"/>
              <w:right w:val="nil"/>
            </w:tcBorders>
            <w:vAlign w:val="center"/>
            <w:hideMark/>
          </w:tcPr>
          <w:p w14:paraId="53DFEDC9" w14:textId="77777777" w:rsidR="008D4EA7" w:rsidRPr="00634D7A" w:rsidRDefault="008D4EA7">
            <w:pPr>
              <w:rPr>
                <w:rFonts w:ascii="Helvetica" w:hAnsi="Helvetica" w:cs="Times New Roman"/>
                <w:b/>
                <w:color w:val="262626"/>
              </w:rPr>
            </w:pPr>
            <w:r w:rsidRPr="00634D7A">
              <w:rPr>
                <w:rFonts w:ascii="Helvetica" w:hAnsi="Helvetica" w:cs="Times New Roman"/>
                <w:b/>
                <w:color w:val="262626"/>
              </w:rPr>
              <w:t>Begrenset</w:t>
            </w:r>
          </w:p>
        </w:tc>
      </w:tr>
    </w:tbl>
    <w:p w14:paraId="5ACB88F1" w14:textId="77777777" w:rsidR="008D4EA7" w:rsidRPr="00634D7A" w:rsidRDefault="008D4EA7" w:rsidP="008D4EA7">
      <w:pPr>
        <w:rPr>
          <w:rFonts w:ascii="Helvetica" w:hAnsi="Helvetica" w:cs="Times New Roman"/>
          <w:b/>
          <w:color w:val="262626"/>
        </w:rPr>
      </w:pPr>
    </w:p>
    <w:tbl>
      <w:tblPr>
        <w:tblW w:w="10080" w:type="dxa"/>
        <w:tblInd w:w="-601"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ayout w:type="fixed"/>
        <w:tblLook w:val="04A0" w:firstRow="1" w:lastRow="0" w:firstColumn="1" w:lastColumn="0" w:noHBand="0" w:noVBand="1"/>
      </w:tblPr>
      <w:tblGrid>
        <w:gridCol w:w="3794"/>
        <w:gridCol w:w="2247"/>
        <w:gridCol w:w="4039"/>
      </w:tblGrid>
      <w:tr w:rsidR="008D4EA7" w:rsidRPr="00634D7A" w14:paraId="5386DED7" w14:textId="77777777" w:rsidTr="008D4EA7">
        <w:trPr>
          <w:trHeight w:val="380"/>
        </w:trPr>
        <w:tc>
          <w:tcPr>
            <w:tcW w:w="3791" w:type="dxa"/>
            <w:tcBorders>
              <w:top w:val="single" w:sz="4" w:space="0" w:color="7F7F7F"/>
              <w:left w:val="single" w:sz="4" w:space="0" w:color="7F7F7F"/>
              <w:bottom w:val="single" w:sz="4" w:space="0" w:color="7F7F7F"/>
              <w:right w:val="single" w:sz="4" w:space="0" w:color="7F7F7F"/>
            </w:tcBorders>
            <w:vAlign w:val="center"/>
            <w:hideMark/>
          </w:tcPr>
          <w:p w14:paraId="4D515AF8" w14:textId="77777777" w:rsidR="008D4EA7" w:rsidRPr="00634D7A" w:rsidRDefault="008D4EA7">
            <w:pPr>
              <w:rPr>
                <w:rFonts w:ascii="Helvetica" w:hAnsi="Helvetica" w:cs="Times New Roman"/>
                <w:b/>
                <w:color w:val="262626"/>
              </w:rPr>
            </w:pPr>
            <w:r w:rsidRPr="00634D7A">
              <w:rPr>
                <w:rFonts w:ascii="Helvetica" w:hAnsi="Helvetica" w:cs="Times New Roman"/>
                <w:b/>
                <w:color w:val="262626"/>
              </w:rPr>
              <w:t>Emnekode og emnenavn:</w:t>
            </w:r>
          </w:p>
        </w:tc>
        <w:tc>
          <w:tcPr>
            <w:tcW w:w="6283" w:type="dxa"/>
            <w:gridSpan w:val="2"/>
            <w:tcBorders>
              <w:top w:val="single" w:sz="4" w:space="0" w:color="7F7F7F"/>
              <w:left w:val="single" w:sz="4" w:space="0" w:color="7F7F7F"/>
              <w:bottom w:val="single" w:sz="4" w:space="0" w:color="7F7F7F"/>
              <w:right w:val="single" w:sz="4" w:space="0" w:color="7F7F7F"/>
            </w:tcBorders>
            <w:vAlign w:val="center"/>
            <w:hideMark/>
          </w:tcPr>
          <w:p w14:paraId="451BB8A1" w14:textId="77777777" w:rsidR="008D4EA7" w:rsidRPr="00634D7A" w:rsidRDefault="008D4EA7">
            <w:pPr>
              <w:rPr>
                <w:rFonts w:ascii="Helvetica" w:hAnsi="Helvetica" w:cs="Times New Roman"/>
                <w:b/>
                <w:color w:val="262626"/>
              </w:rPr>
            </w:pPr>
            <w:r w:rsidRPr="00634D7A">
              <w:rPr>
                <w:rFonts w:ascii="Helvetica" w:hAnsi="Helvetica" w:cs="Times New Roman"/>
                <w:b/>
                <w:color w:val="262626"/>
              </w:rPr>
              <w:t xml:space="preserve">PJ2100 Iterativt </w:t>
            </w:r>
            <w:proofErr w:type="spellStart"/>
            <w:r w:rsidRPr="00634D7A">
              <w:rPr>
                <w:rFonts w:ascii="Helvetica" w:hAnsi="Helvetica" w:cs="Times New Roman"/>
                <w:b/>
                <w:color w:val="262626"/>
              </w:rPr>
              <w:t>Webprosjekt</w:t>
            </w:r>
            <w:proofErr w:type="spellEnd"/>
          </w:p>
        </w:tc>
      </w:tr>
      <w:tr w:rsidR="008D4EA7" w:rsidRPr="00634D7A" w14:paraId="3E25491A" w14:textId="77777777" w:rsidTr="008D4EA7">
        <w:trPr>
          <w:trHeight w:val="380"/>
        </w:trPr>
        <w:tc>
          <w:tcPr>
            <w:tcW w:w="3791" w:type="dxa"/>
            <w:tcBorders>
              <w:top w:val="single" w:sz="4" w:space="0" w:color="7F7F7F"/>
              <w:left w:val="single" w:sz="4" w:space="0" w:color="7F7F7F"/>
              <w:bottom w:val="single" w:sz="4" w:space="0" w:color="7F7F7F"/>
              <w:right w:val="single" w:sz="4" w:space="0" w:color="7F7F7F"/>
            </w:tcBorders>
            <w:vAlign w:val="center"/>
            <w:hideMark/>
          </w:tcPr>
          <w:p w14:paraId="781FBC96" w14:textId="77777777" w:rsidR="008D4EA7" w:rsidRPr="00634D7A" w:rsidRDefault="008D4EA7">
            <w:pPr>
              <w:rPr>
                <w:rFonts w:ascii="Helvetica" w:hAnsi="Helvetica" w:cs="Times New Roman"/>
                <w:b/>
                <w:color w:val="262626"/>
              </w:rPr>
            </w:pPr>
            <w:r w:rsidRPr="00634D7A">
              <w:rPr>
                <w:rFonts w:ascii="Helvetica" w:hAnsi="Helvetica" w:cs="Times New Roman"/>
                <w:b/>
                <w:color w:val="262626"/>
              </w:rPr>
              <w:t>Tittel norsk:</w:t>
            </w:r>
          </w:p>
        </w:tc>
        <w:tc>
          <w:tcPr>
            <w:tcW w:w="6283" w:type="dxa"/>
            <w:gridSpan w:val="2"/>
            <w:tcBorders>
              <w:top w:val="single" w:sz="4" w:space="0" w:color="7F7F7F"/>
              <w:left w:val="single" w:sz="4" w:space="0" w:color="7F7F7F"/>
              <w:bottom w:val="single" w:sz="4" w:space="0" w:color="7F7F7F"/>
              <w:right w:val="single" w:sz="4" w:space="0" w:color="7F7F7F"/>
            </w:tcBorders>
            <w:vAlign w:val="center"/>
            <w:hideMark/>
          </w:tcPr>
          <w:p w14:paraId="7492C891" w14:textId="77777777" w:rsidR="008D4EA7" w:rsidRPr="00634D7A" w:rsidRDefault="008D4EA7">
            <w:pPr>
              <w:rPr>
                <w:rFonts w:ascii="Helvetica" w:hAnsi="Helvetica" w:cs="Times New Roman"/>
                <w:b/>
                <w:color w:val="262626"/>
              </w:rPr>
            </w:pPr>
            <w:proofErr w:type="spellStart"/>
            <w:r w:rsidRPr="00634D7A">
              <w:rPr>
                <w:rFonts w:ascii="Helvetica" w:hAnsi="Helvetica" w:cs="Times New Roman"/>
                <w:b/>
                <w:color w:val="262626"/>
              </w:rPr>
              <w:t>Webprosjekt</w:t>
            </w:r>
            <w:proofErr w:type="spellEnd"/>
          </w:p>
        </w:tc>
      </w:tr>
      <w:tr w:rsidR="008D4EA7" w:rsidRPr="00634D7A" w14:paraId="4D559622" w14:textId="77777777" w:rsidTr="008D4EA7">
        <w:trPr>
          <w:trHeight w:val="380"/>
        </w:trPr>
        <w:tc>
          <w:tcPr>
            <w:tcW w:w="3791" w:type="dxa"/>
            <w:tcBorders>
              <w:top w:val="single" w:sz="4" w:space="0" w:color="7F7F7F"/>
              <w:left w:val="single" w:sz="4" w:space="0" w:color="7F7F7F"/>
              <w:bottom w:val="single" w:sz="4" w:space="0" w:color="7F7F7F"/>
              <w:right w:val="single" w:sz="4" w:space="0" w:color="7F7F7F"/>
            </w:tcBorders>
            <w:vAlign w:val="center"/>
            <w:hideMark/>
          </w:tcPr>
          <w:p w14:paraId="37724FF9" w14:textId="77777777" w:rsidR="008D4EA7" w:rsidRPr="00634D7A" w:rsidRDefault="008D4EA7">
            <w:pPr>
              <w:rPr>
                <w:rFonts w:ascii="Helvetica" w:hAnsi="Helvetica" w:cs="Times New Roman"/>
                <w:b/>
                <w:color w:val="262626"/>
              </w:rPr>
            </w:pPr>
            <w:r w:rsidRPr="00634D7A">
              <w:rPr>
                <w:rFonts w:ascii="Helvetica" w:hAnsi="Helvetica" w:cs="Times New Roman"/>
                <w:b/>
                <w:color w:val="262626"/>
              </w:rPr>
              <w:t xml:space="preserve">Eventuell oppdragsgiver: </w:t>
            </w:r>
          </w:p>
        </w:tc>
        <w:tc>
          <w:tcPr>
            <w:tcW w:w="6283" w:type="dxa"/>
            <w:gridSpan w:val="2"/>
            <w:tcBorders>
              <w:top w:val="single" w:sz="4" w:space="0" w:color="7F7F7F"/>
              <w:left w:val="single" w:sz="4" w:space="0" w:color="7F7F7F"/>
              <w:bottom w:val="single" w:sz="4" w:space="0" w:color="7F7F7F"/>
              <w:right w:val="single" w:sz="4" w:space="0" w:color="7F7F7F"/>
            </w:tcBorders>
            <w:vAlign w:val="center"/>
            <w:hideMark/>
          </w:tcPr>
          <w:p w14:paraId="3772E204" w14:textId="77777777" w:rsidR="008D4EA7" w:rsidRPr="00634D7A" w:rsidRDefault="008D4EA7">
            <w:pPr>
              <w:rPr>
                <w:rFonts w:ascii="Helvetica" w:hAnsi="Helvetica" w:cs="Times New Roman"/>
                <w:b/>
                <w:color w:val="262626"/>
              </w:rPr>
            </w:pPr>
            <w:r w:rsidRPr="00634D7A">
              <w:rPr>
                <w:rFonts w:ascii="Helvetica" w:hAnsi="Helvetica" w:cs="Times New Roman"/>
                <w:b/>
                <w:color w:val="262626"/>
              </w:rPr>
              <w:t>Westerdals ACT</w:t>
            </w:r>
          </w:p>
        </w:tc>
      </w:tr>
      <w:tr w:rsidR="008D4EA7" w:rsidRPr="00634D7A" w14:paraId="2D398DFE" w14:textId="77777777" w:rsidTr="008D4EA7">
        <w:trPr>
          <w:trHeight w:val="380"/>
        </w:trPr>
        <w:tc>
          <w:tcPr>
            <w:tcW w:w="3791" w:type="dxa"/>
            <w:tcBorders>
              <w:top w:val="single" w:sz="4" w:space="0" w:color="7F7F7F"/>
              <w:left w:val="single" w:sz="4" w:space="0" w:color="7F7F7F"/>
              <w:bottom w:val="single" w:sz="4" w:space="0" w:color="7F7F7F"/>
              <w:right w:val="single" w:sz="4" w:space="0" w:color="7F7F7F"/>
            </w:tcBorders>
            <w:vAlign w:val="center"/>
            <w:hideMark/>
          </w:tcPr>
          <w:p w14:paraId="676D78A8" w14:textId="77777777" w:rsidR="008D4EA7" w:rsidRPr="00634D7A" w:rsidRDefault="008D4EA7">
            <w:pPr>
              <w:rPr>
                <w:rFonts w:ascii="Helvetica" w:hAnsi="Helvetica" w:cs="Times New Roman"/>
                <w:b/>
                <w:color w:val="262626"/>
              </w:rPr>
            </w:pPr>
            <w:r w:rsidRPr="00634D7A">
              <w:rPr>
                <w:rFonts w:ascii="Helvetica" w:hAnsi="Helvetica" w:cs="Times New Roman"/>
                <w:b/>
                <w:color w:val="262626"/>
              </w:rPr>
              <w:t>Utleveringsdato:</w:t>
            </w:r>
          </w:p>
        </w:tc>
        <w:tc>
          <w:tcPr>
            <w:tcW w:w="6283" w:type="dxa"/>
            <w:gridSpan w:val="2"/>
            <w:tcBorders>
              <w:top w:val="single" w:sz="4" w:space="0" w:color="7F7F7F"/>
              <w:left w:val="single" w:sz="4" w:space="0" w:color="7F7F7F"/>
              <w:bottom w:val="single" w:sz="4" w:space="0" w:color="7F7F7F"/>
              <w:right w:val="single" w:sz="4" w:space="0" w:color="7F7F7F"/>
            </w:tcBorders>
            <w:vAlign w:val="center"/>
            <w:hideMark/>
          </w:tcPr>
          <w:p w14:paraId="6DBAAADB" w14:textId="77777777" w:rsidR="008D4EA7" w:rsidRPr="00634D7A" w:rsidRDefault="008D4EA7">
            <w:pPr>
              <w:rPr>
                <w:rFonts w:ascii="Helvetica" w:hAnsi="Helvetica" w:cs="Times New Roman"/>
                <w:b/>
                <w:color w:val="262626"/>
              </w:rPr>
            </w:pPr>
            <w:r w:rsidRPr="00634D7A">
              <w:rPr>
                <w:rFonts w:ascii="Helvetica" w:hAnsi="Helvetica" w:cs="Times New Roman"/>
                <w:b/>
                <w:color w:val="262626"/>
              </w:rPr>
              <w:t>09.03.15</w:t>
            </w:r>
          </w:p>
        </w:tc>
      </w:tr>
      <w:tr w:rsidR="008D4EA7" w:rsidRPr="00634D7A" w14:paraId="000F2A95" w14:textId="77777777" w:rsidTr="008D4EA7">
        <w:trPr>
          <w:trHeight w:val="380"/>
        </w:trPr>
        <w:tc>
          <w:tcPr>
            <w:tcW w:w="3791" w:type="dxa"/>
            <w:tcBorders>
              <w:top w:val="single" w:sz="4" w:space="0" w:color="7F7F7F"/>
              <w:left w:val="single" w:sz="4" w:space="0" w:color="7F7F7F"/>
              <w:bottom w:val="single" w:sz="4" w:space="0" w:color="7F7F7F"/>
              <w:right w:val="single" w:sz="4" w:space="0" w:color="7F7F7F"/>
            </w:tcBorders>
            <w:vAlign w:val="center"/>
            <w:hideMark/>
          </w:tcPr>
          <w:p w14:paraId="14091B9F" w14:textId="77777777" w:rsidR="008D4EA7" w:rsidRPr="00634D7A" w:rsidRDefault="008D4EA7">
            <w:pPr>
              <w:rPr>
                <w:rFonts w:ascii="Helvetica" w:hAnsi="Helvetica" w:cs="Times New Roman"/>
                <w:b/>
                <w:color w:val="262626"/>
              </w:rPr>
            </w:pPr>
            <w:r w:rsidRPr="00634D7A">
              <w:rPr>
                <w:rFonts w:ascii="Helvetica" w:hAnsi="Helvetica" w:cs="Times New Roman"/>
                <w:b/>
                <w:color w:val="262626"/>
              </w:rPr>
              <w:t>Innleveringsdato:</w:t>
            </w:r>
          </w:p>
        </w:tc>
        <w:tc>
          <w:tcPr>
            <w:tcW w:w="6283" w:type="dxa"/>
            <w:gridSpan w:val="2"/>
            <w:tcBorders>
              <w:top w:val="single" w:sz="4" w:space="0" w:color="7F7F7F"/>
              <w:left w:val="single" w:sz="4" w:space="0" w:color="7F7F7F"/>
              <w:bottom w:val="single" w:sz="4" w:space="0" w:color="7F7F7F"/>
              <w:right w:val="single" w:sz="4" w:space="0" w:color="7F7F7F"/>
            </w:tcBorders>
            <w:vAlign w:val="center"/>
            <w:hideMark/>
          </w:tcPr>
          <w:p w14:paraId="3C756E24" w14:textId="77777777" w:rsidR="008D4EA7" w:rsidRPr="00634D7A" w:rsidRDefault="008D4EA7">
            <w:pPr>
              <w:rPr>
                <w:rFonts w:ascii="Helvetica" w:hAnsi="Helvetica" w:cs="Times New Roman"/>
                <w:b/>
                <w:color w:val="262626"/>
              </w:rPr>
            </w:pPr>
            <w:r w:rsidRPr="00634D7A">
              <w:rPr>
                <w:rFonts w:ascii="Helvetica" w:hAnsi="Helvetica" w:cs="Times New Roman"/>
                <w:b/>
                <w:color w:val="262626"/>
              </w:rPr>
              <w:t>19.03.15</w:t>
            </w:r>
          </w:p>
        </w:tc>
      </w:tr>
      <w:tr w:rsidR="008D4EA7" w:rsidRPr="00634D7A" w14:paraId="125EADD9" w14:textId="77777777" w:rsidTr="008D4EA7">
        <w:trPr>
          <w:trHeight w:val="380"/>
        </w:trPr>
        <w:tc>
          <w:tcPr>
            <w:tcW w:w="3791" w:type="dxa"/>
            <w:tcBorders>
              <w:top w:val="single" w:sz="4" w:space="0" w:color="7F7F7F"/>
              <w:left w:val="single" w:sz="4" w:space="0" w:color="7F7F7F"/>
              <w:bottom w:val="single" w:sz="4" w:space="0" w:color="7F7F7F"/>
              <w:right w:val="single" w:sz="4" w:space="0" w:color="7F7F7F"/>
            </w:tcBorders>
            <w:vAlign w:val="center"/>
            <w:hideMark/>
          </w:tcPr>
          <w:p w14:paraId="60E13EE3" w14:textId="77777777" w:rsidR="008D4EA7" w:rsidRPr="00634D7A" w:rsidRDefault="008D4EA7">
            <w:pPr>
              <w:rPr>
                <w:rFonts w:ascii="Helvetica" w:hAnsi="Helvetica" w:cs="Times New Roman"/>
                <w:b/>
                <w:color w:val="262626"/>
              </w:rPr>
            </w:pPr>
            <w:r w:rsidRPr="00634D7A">
              <w:rPr>
                <w:rFonts w:ascii="Helvetica" w:hAnsi="Helvetica" w:cs="Times New Roman"/>
                <w:b/>
                <w:color w:val="262626"/>
              </w:rPr>
              <w:t>Antall sider:</w:t>
            </w:r>
          </w:p>
        </w:tc>
        <w:tc>
          <w:tcPr>
            <w:tcW w:w="6283" w:type="dxa"/>
            <w:gridSpan w:val="2"/>
            <w:tcBorders>
              <w:top w:val="single" w:sz="4" w:space="0" w:color="7F7F7F"/>
              <w:left w:val="single" w:sz="4" w:space="0" w:color="7F7F7F"/>
              <w:bottom w:val="single" w:sz="4" w:space="0" w:color="7F7F7F"/>
              <w:right w:val="single" w:sz="4" w:space="0" w:color="7F7F7F"/>
            </w:tcBorders>
            <w:vAlign w:val="center"/>
            <w:hideMark/>
          </w:tcPr>
          <w:p w14:paraId="3C36837A" w14:textId="77777777" w:rsidR="008D4EA7" w:rsidRPr="00634D7A" w:rsidRDefault="008D4EA7">
            <w:pPr>
              <w:rPr>
                <w:rFonts w:ascii="Helvetica" w:hAnsi="Helvetica" w:cs="Times New Roman"/>
                <w:b/>
                <w:color w:val="262626"/>
              </w:rPr>
            </w:pPr>
            <w:r w:rsidRPr="00634D7A">
              <w:rPr>
                <w:rFonts w:ascii="Helvetica" w:hAnsi="Helvetica" w:cs="Times New Roman"/>
                <w:b/>
                <w:color w:val="262626"/>
              </w:rPr>
              <w:t>n/a</w:t>
            </w:r>
          </w:p>
        </w:tc>
      </w:tr>
      <w:tr w:rsidR="008D4EA7" w:rsidRPr="00634D7A" w14:paraId="497692C8" w14:textId="77777777" w:rsidTr="008D4EA7">
        <w:trPr>
          <w:trHeight w:val="380"/>
        </w:trPr>
        <w:tc>
          <w:tcPr>
            <w:tcW w:w="3791" w:type="dxa"/>
            <w:tcBorders>
              <w:top w:val="single" w:sz="4" w:space="0" w:color="7F7F7F"/>
              <w:left w:val="single" w:sz="4" w:space="0" w:color="7F7F7F"/>
              <w:bottom w:val="single" w:sz="4" w:space="0" w:color="7F7F7F"/>
              <w:right w:val="single" w:sz="4" w:space="0" w:color="7F7F7F"/>
            </w:tcBorders>
            <w:vAlign w:val="center"/>
            <w:hideMark/>
          </w:tcPr>
          <w:p w14:paraId="55401F18" w14:textId="77777777" w:rsidR="008D4EA7" w:rsidRPr="00634D7A" w:rsidRDefault="008D4EA7">
            <w:pPr>
              <w:rPr>
                <w:rFonts w:ascii="Helvetica" w:hAnsi="Helvetica" w:cs="Times New Roman"/>
                <w:b/>
                <w:color w:val="262626"/>
              </w:rPr>
            </w:pPr>
            <w:r w:rsidRPr="00634D7A">
              <w:rPr>
                <w:rFonts w:ascii="Helvetica" w:hAnsi="Helvetica" w:cs="Times New Roman"/>
                <w:b/>
                <w:color w:val="262626"/>
              </w:rPr>
              <w:t>Antall ord:</w:t>
            </w:r>
          </w:p>
        </w:tc>
        <w:tc>
          <w:tcPr>
            <w:tcW w:w="6283" w:type="dxa"/>
            <w:gridSpan w:val="2"/>
            <w:tcBorders>
              <w:top w:val="single" w:sz="4" w:space="0" w:color="7F7F7F"/>
              <w:left w:val="single" w:sz="4" w:space="0" w:color="7F7F7F"/>
              <w:bottom w:val="single" w:sz="4" w:space="0" w:color="7F7F7F"/>
              <w:right w:val="single" w:sz="4" w:space="0" w:color="7F7F7F"/>
            </w:tcBorders>
            <w:vAlign w:val="center"/>
            <w:hideMark/>
          </w:tcPr>
          <w:p w14:paraId="17F5BD94" w14:textId="77777777" w:rsidR="008D4EA7" w:rsidRPr="00634D7A" w:rsidRDefault="008D4EA7">
            <w:pPr>
              <w:rPr>
                <w:rFonts w:ascii="Helvetica" w:hAnsi="Helvetica" w:cs="Times New Roman"/>
                <w:b/>
                <w:color w:val="262626"/>
              </w:rPr>
            </w:pPr>
            <w:r w:rsidRPr="00634D7A">
              <w:rPr>
                <w:rFonts w:ascii="Helvetica" w:hAnsi="Helvetica" w:cs="Times New Roman"/>
                <w:b/>
                <w:color w:val="262626"/>
              </w:rPr>
              <w:t>n/a</w:t>
            </w:r>
          </w:p>
        </w:tc>
      </w:tr>
      <w:tr w:rsidR="008D4EA7" w:rsidRPr="00634D7A" w14:paraId="75EC07DF" w14:textId="77777777" w:rsidTr="008D4EA7">
        <w:trPr>
          <w:trHeight w:val="380"/>
        </w:trPr>
        <w:tc>
          <w:tcPr>
            <w:tcW w:w="10074" w:type="dxa"/>
            <w:gridSpan w:val="3"/>
            <w:tcBorders>
              <w:top w:val="single" w:sz="4" w:space="0" w:color="7F7F7F"/>
              <w:left w:val="single" w:sz="4" w:space="0" w:color="7F7F7F"/>
              <w:bottom w:val="single" w:sz="4" w:space="0" w:color="7F7F7F"/>
              <w:right w:val="single" w:sz="4" w:space="0" w:color="7F7F7F"/>
            </w:tcBorders>
            <w:vAlign w:val="center"/>
          </w:tcPr>
          <w:p w14:paraId="64E9EF73" w14:textId="77777777" w:rsidR="008D4EA7" w:rsidRPr="00634D7A" w:rsidRDefault="008D4EA7">
            <w:pPr>
              <w:spacing w:before="240"/>
              <w:rPr>
                <w:rFonts w:ascii="Helvetica" w:hAnsi="Helvetica" w:cs="Times New Roman"/>
                <w:b/>
                <w:color w:val="262626"/>
              </w:rPr>
            </w:pPr>
            <w:r w:rsidRPr="00634D7A">
              <w:rPr>
                <w:rFonts w:ascii="Helvetica" w:hAnsi="Helvetica" w:cs="Times New Roman"/>
                <w:b/>
                <w:color w:val="262626"/>
              </w:rPr>
              <w:t xml:space="preserve">Sammendrag (maks 100 ord): </w:t>
            </w:r>
          </w:p>
          <w:p w14:paraId="7D940516" w14:textId="77777777" w:rsidR="008D4EA7" w:rsidRPr="00634D7A" w:rsidRDefault="008D4EA7">
            <w:pPr>
              <w:spacing w:before="240"/>
              <w:rPr>
                <w:rFonts w:ascii="Helvetica" w:hAnsi="Helvetica" w:cs="Times New Roman"/>
                <w:b/>
                <w:color w:val="262626"/>
              </w:rPr>
            </w:pPr>
          </w:p>
          <w:p w14:paraId="329415ED" w14:textId="77777777" w:rsidR="008D4EA7" w:rsidRPr="00634D7A" w:rsidRDefault="008D4EA7">
            <w:pPr>
              <w:rPr>
                <w:rFonts w:ascii="Helvetica" w:hAnsi="Helvetica" w:cs="Times New Roman"/>
                <w:b/>
                <w:color w:val="262626"/>
              </w:rPr>
            </w:pPr>
          </w:p>
          <w:p w14:paraId="761A0587" w14:textId="77777777" w:rsidR="008D4EA7" w:rsidRPr="00634D7A" w:rsidRDefault="008D4EA7">
            <w:pPr>
              <w:rPr>
                <w:rFonts w:ascii="Helvetica" w:hAnsi="Helvetica" w:cs="Times New Roman"/>
                <w:b/>
                <w:color w:val="262626"/>
              </w:rPr>
            </w:pPr>
          </w:p>
          <w:p w14:paraId="5F53037A" w14:textId="77777777" w:rsidR="008D4EA7" w:rsidRPr="00634D7A" w:rsidRDefault="008D4EA7">
            <w:pPr>
              <w:rPr>
                <w:rFonts w:ascii="Helvetica" w:hAnsi="Helvetica" w:cs="Times New Roman"/>
                <w:b/>
                <w:color w:val="262626"/>
              </w:rPr>
            </w:pPr>
          </w:p>
          <w:p w14:paraId="0EB94DD8" w14:textId="77777777" w:rsidR="008D4EA7" w:rsidRPr="00634D7A" w:rsidRDefault="008D4EA7">
            <w:pPr>
              <w:rPr>
                <w:rFonts w:ascii="Helvetica" w:hAnsi="Helvetica" w:cs="Times New Roman"/>
                <w:b/>
                <w:color w:val="BFBFBF"/>
              </w:rPr>
            </w:pPr>
          </w:p>
        </w:tc>
      </w:tr>
      <w:tr w:rsidR="008D4EA7" w:rsidRPr="00634D7A" w14:paraId="629689F5" w14:textId="77777777" w:rsidTr="008D4EA7">
        <w:trPr>
          <w:trHeight w:val="380"/>
        </w:trPr>
        <w:tc>
          <w:tcPr>
            <w:tcW w:w="3791" w:type="dxa"/>
            <w:tcBorders>
              <w:top w:val="single" w:sz="4" w:space="0" w:color="7F7F7F"/>
              <w:left w:val="single" w:sz="4" w:space="0" w:color="7F7F7F"/>
              <w:bottom w:val="single" w:sz="4" w:space="0" w:color="7F7F7F"/>
              <w:right w:val="single" w:sz="4" w:space="0" w:color="7F7F7F"/>
            </w:tcBorders>
            <w:vAlign w:val="center"/>
            <w:hideMark/>
          </w:tcPr>
          <w:p w14:paraId="7AF6DCE3" w14:textId="77777777" w:rsidR="008D4EA7" w:rsidRPr="00634D7A" w:rsidRDefault="008D4EA7">
            <w:pPr>
              <w:rPr>
                <w:rFonts w:ascii="Helvetica" w:hAnsi="Helvetica" w:cs="Times New Roman"/>
                <w:b/>
                <w:color w:val="262626"/>
              </w:rPr>
            </w:pPr>
            <w:r w:rsidRPr="00634D7A">
              <w:rPr>
                <w:rFonts w:ascii="Helvetica" w:hAnsi="Helvetica" w:cs="Times New Roman"/>
                <w:b/>
                <w:color w:val="262626"/>
              </w:rPr>
              <w:t xml:space="preserve">Gruppenummer: </w:t>
            </w:r>
          </w:p>
        </w:tc>
        <w:tc>
          <w:tcPr>
            <w:tcW w:w="6283" w:type="dxa"/>
            <w:gridSpan w:val="2"/>
            <w:tcBorders>
              <w:top w:val="single" w:sz="4" w:space="0" w:color="7F7F7F"/>
              <w:left w:val="single" w:sz="4" w:space="0" w:color="7F7F7F"/>
              <w:bottom w:val="single" w:sz="4" w:space="0" w:color="7F7F7F"/>
              <w:right w:val="single" w:sz="4" w:space="0" w:color="7F7F7F"/>
            </w:tcBorders>
            <w:vAlign w:val="center"/>
            <w:hideMark/>
          </w:tcPr>
          <w:p w14:paraId="6B84D970" w14:textId="77777777" w:rsidR="008D4EA7" w:rsidRPr="00634D7A" w:rsidRDefault="008D4EA7">
            <w:pPr>
              <w:rPr>
                <w:rFonts w:ascii="Helvetica" w:hAnsi="Helvetica" w:cs="Times New Roman"/>
                <w:b/>
                <w:color w:val="262626"/>
              </w:rPr>
            </w:pPr>
            <w:r w:rsidRPr="00634D7A">
              <w:rPr>
                <w:rFonts w:ascii="Helvetica" w:hAnsi="Helvetica" w:cs="Times New Roman"/>
                <w:b/>
                <w:color w:val="262626"/>
              </w:rPr>
              <w:t>Gruppe 21</w:t>
            </w:r>
          </w:p>
        </w:tc>
      </w:tr>
      <w:tr w:rsidR="008D4EA7" w:rsidRPr="00634D7A" w14:paraId="657E79E3" w14:textId="77777777" w:rsidTr="008D4EA7">
        <w:trPr>
          <w:trHeight w:val="333"/>
        </w:trPr>
        <w:tc>
          <w:tcPr>
            <w:tcW w:w="3791" w:type="dxa"/>
            <w:tcBorders>
              <w:top w:val="single" w:sz="4" w:space="0" w:color="7F7F7F"/>
              <w:left w:val="single" w:sz="4" w:space="0" w:color="7F7F7F"/>
              <w:bottom w:val="single" w:sz="4" w:space="0" w:color="7F7F7F"/>
              <w:right w:val="single" w:sz="4" w:space="0" w:color="7F7F7F"/>
            </w:tcBorders>
            <w:vAlign w:val="center"/>
            <w:hideMark/>
          </w:tcPr>
          <w:p w14:paraId="443767FA" w14:textId="77777777" w:rsidR="008D4EA7" w:rsidRPr="00634D7A" w:rsidRDefault="008D4EA7">
            <w:pPr>
              <w:rPr>
                <w:rFonts w:ascii="Helvetica" w:hAnsi="Helvetica" w:cs="Times New Roman"/>
                <w:b/>
                <w:color w:val="262626"/>
              </w:rPr>
            </w:pPr>
            <w:r w:rsidRPr="00634D7A">
              <w:rPr>
                <w:rFonts w:ascii="Helvetica" w:hAnsi="Helvetica" w:cs="Times New Roman"/>
                <w:b/>
                <w:color w:val="262626"/>
              </w:rPr>
              <w:t>Studentnavn:</w:t>
            </w:r>
          </w:p>
        </w:tc>
        <w:tc>
          <w:tcPr>
            <w:tcW w:w="2246" w:type="dxa"/>
            <w:tcBorders>
              <w:top w:val="single" w:sz="4" w:space="0" w:color="7F7F7F"/>
              <w:left w:val="single" w:sz="4" w:space="0" w:color="7F7F7F"/>
              <w:bottom w:val="single" w:sz="4" w:space="0" w:color="7F7F7F"/>
              <w:right w:val="single" w:sz="4" w:space="0" w:color="7F7F7F"/>
            </w:tcBorders>
            <w:vAlign w:val="center"/>
            <w:hideMark/>
          </w:tcPr>
          <w:p w14:paraId="1C9CB1D9" w14:textId="77777777" w:rsidR="008D4EA7" w:rsidRPr="00634D7A" w:rsidRDefault="008D4EA7">
            <w:pPr>
              <w:rPr>
                <w:rFonts w:ascii="Helvetica" w:hAnsi="Helvetica" w:cs="Times New Roman"/>
                <w:b/>
                <w:color w:val="262626"/>
              </w:rPr>
            </w:pPr>
            <w:r w:rsidRPr="00634D7A">
              <w:rPr>
                <w:rFonts w:ascii="Helvetica" w:hAnsi="Helvetica" w:cs="Times New Roman"/>
                <w:b/>
                <w:color w:val="262626"/>
              </w:rPr>
              <w:t>Studentnummer:</w:t>
            </w:r>
          </w:p>
        </w:tc>
        <w:tc>
          <w:tcPr>
            <w:tcW w:w="4037" w:type="dxa"/>
            <w:tcBorders>
              <w:top w:val="single" w:sz="4" w:space="0" w:color="7F7F7F"/>
              <w:left w:val="single" w:sz="4" w:space="0" w:color="7F7F7F"/>
              <w:bottom w:val="single" w:sz="4" w:space="0" w:color="7F7F7F"/>
              <w:right w:val="single" w:sz="4" w:space="0" w:color="7F7F7F"/>
            </w:tcBorders>
            <w:vAlign w:val="center"/>
            <w:hideMark/>
          </w:tcPr>
          <w:p w14:paraId="425F8502" w14:textId="77777777" w:rsidR="008D4EA7" w:rsidRPr="00634D7A" w:rsidRDefault="008D4EA7">
            <w:pPr>
              <w:rPr>
                <w:rFonts w:ascii="Helvetica" w:hAnsi="Helvetica" w:cs="Times New Roman"/>
                <w:b/>
                <w:color w:val="262626"/>
              </w:rPr>
            </w:pPr>
            <w:r w:rsidRPr="00634D7A">
              <w:rPr>
                <w:rFonts w:ascii="Helvetica" w:hAnsi="Helvetica" w:cs="Times New Roman"/>
                <w:b/>
                <w:color w:val="262626"/>
              </w:rPr>
              <w:t>Signatur:</w:t>
            </w:r>
          </w:p>
        </w:tc>
      </w:tr>
      <w:tr w:rsidR="008D4EA7" w:rsidRPr="00634D7A" w14:paraId="7EC95783" w14:textId="77777777" w:rsidTr="008D4EA7">
        <w:trPr>
          <w:trHeight w:val="474"/>
        </w:trPr>
        <w:tc>
          <w:tcPr>
            <w:tcW w:w="3791" w:type="dxa"/>
            <w:tcBorders>
              <w:top w:val="single" w:sz="4" w:space="0" w:color="7F7F7F"/>
              <w:left w:val="single" w:sz="4" w:space="0" w:color="7F7F7F"/>
              <w:bottom w:val="single" w:sz="4" w:space="0" w:color="7F7F7F"/>
              <w:right w:val="single" w:sz="4" w:space="0" w:color="7F7F7F"/>
            </w:tcBorders>
            <w:vAlign w:val="center"/>
            <w:hideMark/>
          </w:tcPr>
          <w:p w14:paraId="4016E357" w14:textId="77777777" w:rsidR="008D4EA7" w:rsidRPr="00634D7A" w:rsidRDefault="008D4EA7">
            <w:pPr>
              <w:rPr>
                <w:rFonts w:ascii="Helvetica" w:hAnsi="Helvetica" w:cs="Times New Roman"/>
                <w:b/>
                <w:color w:val="262626"/>
              </w:rPr>
            </w:pPr>
            <w:r w:rsidRPr="00634D7A">
              <w:rPr>
                <w:rFonts w:ascii="Helvetica" w:hAnsi="Helvetica" w:cs="Times New Roman"/>
                <w:b/>
                <w:color w:val="262626"/>
              </w:rPr>
              <w:t>Eirik Kristoffer Sunde</w:t>
            </w:r>
          </w:p>
        </w:tc>
        <w:tc>
          <w:tcPr>
            <w:tcW w:w="2246" w:type="dxa"/>
            <w:tcBorders>
              <w:top w:val="single" w:sz="4" w:space="0" w:color="7F7F7F"/>
              <w:left w:val="single" w:sz="4" w:space="0" w:color="7F7F7F"/>
              <w:bottom w:val="single" w:sz="4" w:space="0" w:color="7F7F7F"/>
              <w:right w:val="single" w:sz="4" w:space="0" w:color="7F7F7F"/>
            </w:tcBorders>
            <w:vAlign w:val="center"/>
            <w:hideMark/>
          </w:tcPr>
          <w:p w14:paraId="491C4D55" w14:textId="77777777" w:rsidR="008D4EA7" w:rsidRPr="00634D7A" w:rsidRDefault="008D4EA7">
            <w:pPr>
              <w:rPr>
                <w:rFonts w:ascii="Helvetica" w:hAnsi="Helvetica" w:cs="Times New Roman"/>
                <w:b/>
                <w:color w:val="262626"/>
              </w:rPr>
            </w:pPr>
            <w:r w:rsidRPr="00634D7A">
              <w:rPr>
                <w:rFonts w:ascii="Helvetica" w:hAnsi="Helvetica" w:cs="Times New Roman"/>
                <w:b/>
                <w:color w:val="262626"/>
              </w:rPr>
              <w:t>701933</w:t>
            </w:r>
          </w:p>
        </w:tc>
        <w:tc>
          <w:tcPr>
            <w:tcW w:w="4037" w:type="dxa"/>
            <w:tcBorders>
              <w:top w:val="single" w:sz="4" w:space="0" w:color="7F7F7F"/>
              <w:left w:val="single" w:sz="4" w:space="0" w:color="7F7F7F"/>
              <w:bottom w:val="single" w:sz="4" w:space="0" w:color="7F7F7F"/>
              <w:right w:val="single" w:sz="4" w:space="0" w:color="7F7F7F"/>
            </w:tcBorders>
            <w:vAlign w:val="center"/>
          </w:tcPr>
          <w:p w14:paraId="5DCF8FB7" w14:textId="77777777" w:rsidR="008D4EA7" w:rsidRPr="00634D7A" w:rsidRDefault="008D4EA7">
            <w:pPr>
              <w:rPr>
                <w:rFonts w:ascii="Helvetica" w:hAnsi="Helvetica" w:cs="Times New Roman"/>
                <w:b/>
                <w:color w:val="262626"/>
              </w:rPr>
            </w:pPr>
          </w:p>
        </w:tc>
      </w:tr>
      <w:tr w:rsidR="008D4EA7" w:rsidRPr="00634D7A" w14:paraId="79658C3C" w14:textId="77777777" w:rsidTr="008D4EA7">
        <w:trPr>
          <w:trHeight w:val="474"/>
        </w:trPr>
        <w:tc>
          <w:tcPr>
            <w:tcW w:w="3791" w:type="dxa"/>
            <w:tcBorders>
              <w:top w:val="single" w:sz="4" w:space="0" w:color="7F7F7F"/>
              <w:left w:val="single" w:sz="4" w:space="0" w:color="7F7F7F"/>
              <w:bottom w:val="single" w:sz="4" w:space="0" w:color="7F7F7F"/>
              <w:right w:val="single" w:sz="4" w:space="0" w:color="7F7F7F"/>
            </w:tcBorders>
            <w:vAlign w:val="center"/>
            <w:hideMark/>
          </w:tcPr>
          <w:p w14:paraId="0D2F3C59" w14:textId="77777777" w:rsidR="008D4EA7" w:rsidRPr="00634D7A" w:rsidRDefault="008D4EA7">
            <w:pPr>
              <w:rPr>
                <w:rFonts w:ascii="Helvetica" w:hAnsi="Helvetica" w:cs="Times New Roman"/>
                <w:b/>
                <w:color w:val="262626"/>
              </w:rPr>
            </w:pPr>
            <w:proofErr w:type="spellStart"/>
            <w:r w:rsidRPr="00634D7A">
              <w:rPr>
                <w:rFonts w:ascii="Helvetica" w:hAnsi="Helvetica" w:cs="Times New Roman"/>
                <w:b/>
                <w:color w:val="262626"/>
              </w:rPr>
              <w:t>Eirikur</w:t>
            </w:r>
            <w:proofErr w:type="spellEnd"/>
            <w:r w:rsidRPr="00634D7A">
              <w:rPr>
                <w:rFonts w:ascii="Helvetica" w:hAnsi="Helvetica" w:cs="Times New Roman"/>
                <w:b/>
                <w:color w:val="262626"/>
              </w:rPr>
              <w:t xml:space="preserve"> Lundin</w:t>
            </w:r>
          </w:p>
        </w:tc>
        <w:tc>
          <w:tcPr>
            <w:tcW w:w="2246" w:type="dxa"/>
            <w:tcBorders>
              <w:top w:val="single" w:sz="4" w:space="0" w:color="7F7F7F"/>
              <w:left w:val="single" w:sz="4" w:space="0" w:color="7F7F7F"/>
              <w:bottom w:val="single" w:sz="4" w:space="0" w:color="7F7F7F"/>
              <w:right w:val="single" w:sz="4" w:space="0" w:color="7F7F7F"/>
            </w:tcBorders>
            <w:vAlign w:val="center"/>
            <w:hideMark/>
          </w:tcPr>
          <w:p w14:paraId="682ACA44" w14:textId="77777777" w:rsidR="008D4EA7" w:rsidRPr="00634D7A" w:rsidRDefault="008D4EA7">
            <w:pPr>
              <w:rPr>
                <w:rFonts w:ascii="Helvetica" w:hAnsi="Helvetica" w:cs="Times New Roman"/>
                <w:b/>
                <w:color w:val="262626"/>
              </w:rPr>
            </w:pPr>
            <w:r w:rsidRPr="00634D7A">
              <w:rPr>
                <w:rFonts w:ascii="Helvetica" w:hAnsi="Helvetica" w:cs="Times New Roman"/>
                <w:b/>
                <w:color w:val="262626"/>
              </w:rPr>
              <w:t>702274</w:t>
            </w:r>
          </w:p>
        </w:tc>
        <w:tc>
          <w:tcPr>
            <w:tcW w:w="4037" w:type="dxa"/>
            <w:tcBorders>
              <w:top w:val="single" w:sz="4" w:space="0" w:color="7F7F7F"/>
              <w:left w:val="single" w:sz="4" w:space="0" w:color="7F7F7F"/>
              <w:bottom w:val="single" w:sz="4" w:space="0" w:color="7F7F7F"/>
              <w:right w:val="single" w:sz="4" w:space="0" w:color="7F7F7F"/>
            </w:tcBorders>
            <w:vAlign w:val="center"/>
          </w:tcPr>
          <w:p w14:paraId="4C9E8BC9" w14:textId="77777777" w:rsidR="008D4EA7" w:rsidRPr="00634D7A" w:rsidRDefault="008D4EA7">
            <w:pPr>
              <w:rPr>
                <w:rFonts w:ascii="Helvetica" w:hAnsi="Helvetica" w:cs="Times New Roman"/>
                <w:b/>
                <w:color w:val="262626"/>
              </w:rPr>
            </w:pPr>
          </w:p>
        </w:tc>
      </w:tr>
      <w:tr w:rsidR="008D4EA7" w:rsidRPr="00634D7A" w14:paraId="0056559C" w14:textId="77777777" w:rsidTr="008D4EA7">
        <w:trPr>
          <w:trHeight w:val="474"/>
        </w:trPr>
        <w:tc>
          <w:tcPr>
            <w:tcW w:w="3791" w:type="dxa"/>
            <w:tcBorders>
              <w:top w:val="single" w:sz="4" w:space="0" w:color="7F7F7F"/>
              <w:left w:val="single" w:sz="4" w:space="0" w:color="7F7F7F"/>
              <w:bottom w:val="single" w:sz="4" w:space="0" w:color="7F7F7F"/>
              <w:right w:val="single" w:sz="4" w:space="0" w:color="7F7F7F"/>
            </w:tcBorders>
            <w:vAlign w:val="center"/>
            <w:hideMark/>
          </w:tcPr>
          <w:p w14:paraId="47C1E16B" w14:textId="77777777" w:rsidR="008D4EA7" w:rsidRPr="00634D7A" w:rsidRDefault="008D4EA7">
            <w:pPr>
              <w:rPr>
                <w:rFonts w:ascii="Helvetica" w:hAnsi="Helvetica" w:cs="Times New Roman"/>
                <w:b/>
                <w:color w:val="262626"/>
              </w:rPr>
            </w:pPr>
            <w:r w:rsidRPr="00634D7A">
              <w:rPr>
                <w:rFonts w:ascii="Helvetica" w:hAnsi="Helvetica" w:cs="Times New Roman"/>
                <w:b/>
                <w:color w:val="262626"/>
              </w:rPr>
              <w:t>Stian Grimsrud Naug</w:t>
            </w:r>
          </w:p>
        </w:tc>
        <w:tc>
          <w:tcPr>
            <w:tcW w:w="2246" w:type="dxa"/>
            <w:tcBorders>
              <w:top w:val="single" w:sz="4" w:space="0" w:color="7F7F7F"/>
              <w:left w:val="single" w:sz="4" w:space="0" w:color="7F7F7F"/>
              <w:bottom w:val="single" w:sz="4" w:space="0" w:color="7F7F7F"/>
              <w:right w:val="single" w:sz="4" w:space="0" w:color="7F7F7F"/>
            </w:tcBorders>
            <w:vAlign w:val="center"/>
            <w:hideMark/>
          </w:tcPr>
          <w:p w14:paraId="73F19704" w14:textId="77777777" w:rsidR="008D4EA7" w:rsidRPr="00634D7A" w:rsidRDefault="008D4EA7">
            <w:pPr>
              <w:rPr>
                <w:rFonts w:ascii="Helvetica" w:hAnsi="Helvetica" w:cs="Times New Roman"/>
                <w:b/>
                <w:color w:val="262626"/>
              </w:rPr>
            </w:pPr>
            <w:r w:rsidRPr="00634D7A">
              <w:rPr>
                <w:rFonts w:ascii="Helvetica" w:hAnsi="Helvetica" w:cs="Times New Roman"/>
                <w:b/>
                <w:color w:val="262626"/>
              </w:rPr>
              <w:t>701957</w:t>
            </w:r>
          </w:p>
        </w:tc>
        <w:tc>
          <w:tcPr>
            <w:tcW w:w="4037" w:type="dxa"/>
            <w:tcBorders>
              <w:top w:val="single" w:sz="4" w:space="0" w:color="7F7F7F"/>
              <w:left w:val="single" w:sz="4" w:space="0" w:color="7F7F7F"/>
              <w:bottom w:val="single" w:sz="4" w:space="0" w:color="7F7F7F"/>
              <w:right w:val="single" w:sz="4" w:space="0" w:color="7F7F7F"/>
            </w:tcBorders>
            <w:vAlign w:val="center"/>
          </w:tcPr>
          <w:p w14:paraId="163B69CB" w14:textId="77777777" w:rsidR="008D4EA7" w:rsidRPr="00634D7A" w:rsidRDefault="008D4EA7">
            <w:pPr>
              <w:rPr>
                <w:rFonts w:ascii="Helvetica" w:hAnsi="Helvetica" w:cs="Times New Roman"/>
                <w:b/>
                <w:color w:val="262626"/>
              </w:rPr>
            </w:pPr>
          </w:p>
        </w:tc>
      </w:tr>
      <w:tr w:rsidR="008D4EA7" w:rsidRPr="00634D7A" w14:paraId="1BBFA900" w14:textId="77777777" w:rsidTr="008D4EA7">
        <w:trPr>
          <w:trHeight w:val="474"/>
        </w:trPr>
        <w:tc>
          <w:tcPr>
            <w:tcW w:w="3791" w:type="dxa"/>
            <w:tcBorders>
              <w:top w:val="single" w:sz="4" w:space="0" w:color="7F7F7F"/>
              <w:left w:val="single" w:sz="4" w:space="0" w:color="7F7F7F"/>
              <w:bottom w:val="single" w:sz="4" w:space="0" w:color="7F7F7F"/>
              <w:right w:val="single" w:sz="4" w:space="0" w:color="7F7F7F"/>
            </w:tcBorders>
            <w:vAlign w:val="center"/>
            <w:hideMark/>
          </w:tcPr>
          <w:p w14:paraId="0B1EF261" w14:textId="77777777" w:rsidR="008D4EA7" w:rsidRPr="00634D7A" w:rsidRDefault="008D4EA7">
            <w:pPr>
              <w:rPr>
                <w:rFonts w:ascii="Helvetica" w:hAnsi="Helvetica" w:cs="Times New Roman"/>
                <w:b/>
                <w:color w:val="262626"/>
              </w:rPr>
            </w:pPr>
            <w:r w:rsidRPr="00634D7A">
              <w:rPr>
                <w:rFonts w:ascii="Helvetica" w:hAnsi="Helvetica" w:cs="Times New Roman"/>
                <w:b/>
                <w:color w:val="262626"/>
              </w:rPr>
              <w:t>Tanja Rio</w:t>
            </w:r>
          </w:p>
        </w:tc>
        <w:tc>
          <w:tcPr>
            <w:tcW w:w="2246" w:type="dxa"/>
            <w:tcBorders>
              <w:top w:val="single" w:sz="4" w:space="0" w:color="7F7F7F"/>
              <w:left w:val="single" w:sz="4" w:space="0" w:color="7F7F7F"/>
              <w:bottom w:val="single" w:sz="4" w:space="0" w:color="7F7F7F"/>
              <w:right w:val="single" w:sz="4" w:space="0" w:color="7F7F7F"/>
            </w:tcBorders>
            <w:vAlign w:val="center"/>
            <w:hideMark/>
          </w:tcPr>
          <w:p w14:paraId="3D452943" w14:textId="77777777" w:rsidR="008D4EA7" w:rsidRPr="00634D7A" w:rsidRDefault="008D4EA7">
            <w:pPr>
              <w:rPr>
                <w:rFonts w:ascii="Helvetica" w:hAnsi="Helvetica" w:cs="Times New Roman"/>
                <w:b/>
                <w:color w:val="262626"/>
              </w:rPr>
            </w:pPr>
            <w:r w:rsidRPr="00634D7A">
              <w:rPr>
                <w:rFonts w:ascii="Helvetica" w:hAnsi="Helvetica" w:cs="Times New Roman"/>
                <w:b/>
                <w:color w:val="262626"/>
              </w:rPr>
              <w:t>702399</w:t>
            </w:r>
          </w:p>
        </w:tc>
        <w:tc>
          <w:tcPr>
            <w:tcW w:w="4037" w:type="dxa"/>
            <w:tcBorders>
              <w:top w:val="single" w:sz="4" w:space="0" w:color="7F7F7F"/>
              <w:left w:val="single" w:sz="4" w:space="0" w:color="7F7F7F"/>
              <w:bottom w:val="single" w:sz="4" w:space="0" w:color="7F7F7F"/>
              <w:right w:val="single" w:sz="4" w:space="0" w:color="7F7F7F"/>
            </w:tcBorders>
            <w:vAlign w:val="center"/>
          </w:tcPr>
          <w:p w14:paraId="214CD622" w14:textId="77777777" w:rsidR="008D4EA7" w:rsidRPr="00634D7A" w:rsidRDefault="008D4EA7">
            <w:pPr>
              <w:rPr>
                <w:rFonts w:ascii="Helvetica" w:hAnsi="Helvetica" w:cs="Times New Roman"/>
                <w:b/>
                <w:color w:val="262626"/>
              </w:rPr>
            </w:pPr>
          </w:p>
        </w:tc>
      </w:tr>
      <w:tr w:rsidR="008D4EA7" w:rsidRPr="00634D7A" w14:paraId="5F2AF759" w14:textId="77777777" w:rsidTr="008D4EA7">
        <w:trPr>
          <w:trHeight w:val="474"/>
        </w:trPr>
        <w:tc>
          <w:tcPr>
            <w:tcW w:w="3791" w:type="dxa"/>
            <w:tcBorders>
              <w:top w:val="single" w:sz="4" w:space="0" w:color="7F7F7F"/>
              <w:left w:val="single" w:sz="4" w:space="0" w:color="7F7F7F"/>
              <w:bottom w:val="single" w:sz="4" w:space="0" w:color="7F7F7F"/>
              <w:right w:val="single" w:sz="4" w:space="0" w:color="7F7F7F"/>
            </w:tcBorders>
            <w:vAlign w:val="center"/>
          </w:tcPr>
          <w:p w14:paraId="22C325E4" w14:textId="77777777" w:rsidR="008D4EA7" w:rsidRPr="00634D7A" w:rsidRDefault="008D4EA7">
            <w:pPr>
              <w:rPr>
                <w:rFonts w:ascii="Helvetica" w:hAnsi="Helvetica" w:cs="Times New Roman"/>
                <w:b/>
                <w:color w:val="262626"/>
              </w:rPr>
            </w:pPr>
          </w:p>
          <w:p w14:paraId="33915AD8" w14:textId="77777777" w:rsidR="008D4EA7" w:rsidRPr="00634D7A" w:rsidRDefault="008D4EA7">
            <w:pPr>
              <w:rPr>
                <w:rFonts w:ascii="Helvetica" w:hAnsi="Helvetica" w:cs="Times New Roman"/>
                <w:b/>
                <w:color w:val="262626"/>
              </w:rPr>
            </w:pPr>
            <w:r w:rsidRPr="00634D7A">
              <w:rPr>
                <w:rFonts w:ascii="Helvetica" w:hAnsi="Helvetica" w:cs="Times New Roman"/>
                <w:b/>
                <w:color w:val="262626"/>
              </w:rPr>
              <w:t xml:space="preserve">Tobias </w:t>
            </w:r>
            <w:proofErr w:type="spellStart"/>
            <w:r w:rsidRPr="00634D7A">
              <w:rPr>
                <w:rFonts w:ascii="Helvetica" w:hAnsi="Helvetica" w:cs="Times New Roman"/>
                <w:b/>
                <w:color w:val="262626"/>
              </w:rPr>
              <w:t>Goulden</w:t>
            </w:r>
            <w:proofErr w:type="spellEnd"/>
            <w:r w:rsidRPr="00634D7A">
              <w:rPr>
                <w:rFonts w:ascii="Helvetica" w:hAnsi="Helvetica" w:cs="Times New Roman"/>
                <w:b/>
                <w:color w:val="262626"/>
              </w:rPr>
              <w:t xml:space="preserve"> Schultz</w:t>
            </w:r>
          </w:p>
        </w:tc>
        <w:tc>
          <w:tcPr>
            <w:tcW w:w="2246" w:type="dxa"/>
            <w:tcBorders>
              <w:top w:val="single" w:sz="4" w:space="0" w:color="7F7F7F"/>
              <w:left w:val="single" w:sz="4" w:space="0" w:color="7F7F7F"/>
              <w:bottom w:val="single" w:sz="4" w:space="0" w:color="7F7F7F"/>
              <w:right w:val="single" w:sz="4" w:space="0" w:color="7F7F7F"/>
            </w:tcBorders>
            <w:vAlign w:val="center"/>
            <w:hideMark/>
          </w:tcPr>
          <w:p w14:paraId="6A56E117" w14:textId="77777777" w:rsidR="008D4EA7" w:rsidRPr="00634D7A" w:rsidRDefault="008D4EA7">
            <w:pPr>
              <w:rPr>
                <w:rFonts w:ascii="Helvetica" w:hAnsi="Helvetica" w:cs="Times New Roman"/>
                <w:b/>
                <w:color w:val="262626"/>
              </w:rPr>
            </w:pPr>
            <w:r w:rsidRPr="00634D7A">
              <w:rPr>
                <w:rFonts w:ascii="Helvetica" w:hAnsi="Helvetica" w:cs="Times New Roman"/>
                <w:b/>
                <w:color w:val="262626"/>
              </w:rPr>
              <w:t>702248</w:t>
            </w:r>
          </w:p>
        </w:tc>
        <w:tc>
          <w:tcPr>
            <w:tcW w:w="4037" w:type="dxa"/>
            <w:tcBorders>
              <w:top w:val="single" w:sz="4" w:space="0" w:color="7F7F7F"/>
              <w:left w:val="single" w:sz="4" w:space="0" w:color="7F7F7F"/>
              <w:bottom w:val="single" w:sz="4" w:space="0" w:color="7F7F7F"/>
              <w:right w:val="single" w:sz="4" w:space="0" w:color="7F7F7F"/>
            </w:tcBorders>
            <w:vAlign w:val="center"/>
          </w:tcPr>
          <w:p w14:paraId="22061A48" w14:textId="77777777" w:rsidR="008D4EA7" w:rsidRPr="00634D7A" w:rsidRDefault="008D4EA7">
            <w:pPr>
              <w:rPr>
                <w:rFonts w:ascii="Helvetica" w:hAnsi="Helvetica" w:cs="Times New Roman"/>
                <w:b/>
                <w:color w:val="262626"/>
              </w:rPr>
            </w:pPr>
          </w:p>
        </w:tc>
      </w:tr>
      <w:tr w:rsidR="008D4EA7" w:rsidRPr="00634D7A" w14:paraId="2357B159" w14:textId="77777777" w:rsidTr="008D4EA7">
        <w:trPr>
          <w:trHeight w:val="474"/>
        </w:trPr>
        <w:tc>
          <w:tcPr>
            <w:tcW w:w="3791" w:type="dxa"/>
            <w:tcBorders>
              <w:top w:val="single" w:sz="4" w:space="0" w:color="7F7F7F"/>
              <w:left w:val="single" w:sz="4" w:space="0" w:color="7F7F7F"/>
              <w:bottom w:val="single" w:sz="4" w:space="0" w:color="7F7F7F"/>
              <w:right w:val="single" w:sz="4" w:space="0" w:color="7F7F7F"/>
            </w:tcBorders>
            <w:vAlign w:val="center"/>
          </w:tcPr>
          <w:p w14:paraId="0E5FFE35" w14:textId="77777777" w:rsidR="008D4EA7" w:rsidRPr="00634D7A" w:rsidRDefault="008D4EA7">
            <w:pPr>
              <w:rPr>
                <w:rFonts w:ascii="Helvetica" w:hAnsi="Helvetica" w:cs="Times New Roman"/>
                <w:b/>
                <w:color w:val="262626"/>
              </w:rPr>
            </w:pPr>
          </w:p>
          <w:p w14:paraId="13A7E7CF" w14:textId="77777777" w:rsidR="008D4EA7" w:rsidRPr="00634D7A" w:rsidRDefault="008D4EA7">
            <w:pPr>
              <w:rPr>
                <w:rFonts w:ascii="Helvetica" w:hAnsi="Helvetica" w:cs="Times New Roman"/>
                <w:b/>
                <w:color w:val="262626"/>
              </w:rPr>
            </w:pPr>
            <w:r w:rsidRPr="00634D7A">
              <w:rPr>
                <w:rFonts w:ascii="Helvetica" w:hAnsi="Helvetica" w:cs="Times New Roman"/>
                <w:b/>
                <w:color w:val="262626"/>
              </w:rPr>
              <w:t>Iben Oliver Vågen Nilsen</w:t>
            </w:r>
          </w:p>
        </w:tc>
        <w:tc>
          <w:tcPr>
            <w:tcW w:w="2246" w:type="dxa"/>
            <w:tcBorders>
              <w:top w:val="single" w:sz="4" w:space="0" w:color="7F7F7F"/>
              <w:left w:val="single" w:sz="4" w:space="0" w:color="7F7F7F"/>
              <w:bottom w:val="single" w:sz="4" w:space="0" w:color="7F7F7F"/>
              <w:right w:val="single" w:sz="4" w:space="0" w:color="7F7F7F"/>
            </w:tcBorders>
            <w:vAlign w:val="center"/>
            <w:hideMark/>
          </w:tcPr>
          <w:p w14:paraId="2B74BEA7" w14:textId="77777777" w:rsidR="008D4EA7" w:rsidRPr="00634D7A" w:rsidRDefault="008D4EA7">
            <w:pPr>
              <w:rPr>
                <w:rFonts w:ascii="Helvetica" w:hAnsi="Helvetica" w:cs="Times New Roman"/>
                <w:b/>
                <w:color w:val="262626"/>
              </w:rPr>
            </w:pPr>
            <w:r w:rsidRPr="00634D7A">
              <w:rPr>
                <w:rFonts w:ascii="Helvetica" w:hAnsi="Helvetica" w:cs="Times New Roman"/>
                <w:b/>
                <w:color w:val="262626"/>
              </w:rPr>
              <w:t>702160</w:t>
            </w:r>
          </w:p>
        </w:tc>
        <w:tc>
          <w:tcPr>
            <w:tcW w:w="4037" w:type="dxa"/>
            <w:tcBorders>
              <w:top w:val="single" w:sz="4" w:space="0" w:color="7F7F7F"/>
              <w:left w:val="single" w:sz="4" w:space="0" w:color="7F7F7F"/>
              <w:bottom w:val="single" w:sz="4" w:space="0" w:color="7F7F7F"/>
              <w:right w:val="single" w:sz="4" w:space="0" w:color="7F7F7F"/>
            </w:tcBorders>
            <w:vAlign w:val="center"/>
          </w:tcPr>
          <w:p w14:paraId="38C2C6F7" w14:textId="77777777" w:rsidR="008D4EA7" w:rsidRPr="00634D7A" w:rsidRDefault="008D4EA7">
            <w:pPr>
              <w:rPr>
                <w:rFonts w:ascii="Helvetica" w:hAnsi="Helvetica" w:cs="Times New Roman"/>
                <w:b/>
                <w:color w:val="262626"/>
              </w:rPr>
            </w:pPr>
          </w:p>
        </w:tc>
      </w:tr>
      <w:tr w:rsidR="008D4EA7" w:rsidRPr="00634D7A" w14:paraId="2945AB9E" w14:textId="77777777" w:rsidTr="008D4EA7">
        <w:trPr>
          <w:trHeight w:val="474"/>
        </w:trPr>
        <w:tc>
          <w:tcPr>
            <w:tcW w:w="10074" w:type="dxa"/>
            <w:gridSpan w:val="3"/>
            <w:tcBorders>
              <w:top w:val="single" w:sz="4" w:space="0" w:color="7F7F7F"/>
              <w:left w:val="single" w:sz="4" w:space="0" w:color="7F7F7F"/>
              <w:bottom w:val="single" w:sz="4" w:space="0" w:color="7F7F7F"/>
              <w:right w:val="single" w:sz="4" w:space="0" w:color="7F7F7F"/>
            </w:tcBorders>
            <w:vAlign w:val="center"/>
          </w:tcPr>
          <w:p w14:paraId="763B5EF9" w14:textId="77777777" w:rsidR="008D4EA7" w:rsidRPr="00634D7A" w:rsidRDefault="008D4EA7">
            <w:pPr>
              <w:rPr>
                <w:rFonts w:ascii="Helvetica" w:hAnsi="Helvetica" w:cs="Times New Roman"/>
                <w:b/>
                <w:iCs/>
                <w:color w:val="262626"/>
              </w:rPr>
            </w:pPr>
          </w:p>
          <w:p w14:paraId="5EB766C6" w14:textId="77777777" w:rsidR="008D4EA7" w:rsidRPr="00634D7A" w:rsidRDefault="008D4EA7">
            <w:pPr>
              <w:rPr>
                <w:rFonts w:ascii="Helvetica" w:hAnsi="Helvetica" w:cs="Times New Roman"/>
                <w:b/>
                <w:color w:val="262626"/>
              </w:rPr>
            </w:pPr>
            <w:r w:rsidRPr="00634D7A">
              <w:rPr>
                <w:rFonts w:ascii="Helvetica" w:hAnsi="Helvetica" w:cs="Times New Roman"/>
                <w:b/>
                <w:iCs/>
                <w:color w:val="262626"/>
              </w:rPr>
              <w:t xml:space="preserve">Studentens signatur er også en bekreftelse av at hun/han har gjort seg kjent med, og fulgt, </w:t>
            </w:r>
            <w:r w:rsidRPr="00634D7A">
              <w:rPr>
                <w:rFonts w:ascii="Helvetica" w:hAnsi="Helvetica" w:cs="Times New Roman"/>
                <w:b/>
                <w:color w:val="262626"/>
              </w:rPr>
              <w:t>Westerdals Oslo ACTs retningslinjer for intellektuell redelighet (i henhold til studiekontrakt).</w:t>
            </w:r>
          </w:p>
          <w:p w14:paraId="3CEE9E8F" w14:textId="77777777" w:rsidR="008D4EA7" w:rsidRPr="00634D7A" w:rsidRDefault="008D4EA7">
            <w:pPr>
              <w:rPr>
                <w:rFonts w:ascii="Helvetica" w:hAnsi="Helvetica" w:cs="Times New Roman"/>
                <w:b/>
                <w:color w:val="262626"/>
              </w:rPr>
            </w:pPr>
          </w:p>
        </w:tc>
      </w:tr>
    </w:tbl>
    <w:p w14:paraId="70D593CD" w14:textId="77777777" w:rsidR="008D4EA7" w:rsidRPr="00634D7A" w:rsidRDefault="008D4EA7" w:rsidP="008D4EA7">
      <w:pPr>
        <w:pStyle w:val="Default"/>
        <w:spacing w:line="360" w:lineRule="auto"/>
        <w:rPr>
          <w:rFonts w:ascii="Helvetica" w:hAnsi="Helvetica"/>
          <w:b/>
          <w:color w:val="262626"/>
          <w:sz w:val="18"/>
          <w:szCs w:val="23"/>
          <w:lang w:val="nb-NO"/>
        </w:rPr>
      </w:pPr>
    </w:p>
    <w:p w14:paraId="6A285AAA" w14:textId="77777777" w:rsidR="008D4EA7" w:rsidRPr="00634D7A" w:rsidRDefault="008D4EA7" w:rsidP="008D4EA7">
      <w:pPr>
        <w:spacing w:line="360" w:lineRule="auto"/>
        <w:jc w:val="center"/>
        <w:rPr>
          <w:rFonts w:ascii="Helvetica" w:hAnsi="Helvetica" w:cstheme="majorHAnsi"/>
          <w:i/>
          <w:iCs/>
        </w:rPr>
      </w:pPr>
    </w:p>
    <w:p w14:paraId="292B10EA" w14:textId="77777777" w:rsidR="008D4EA7" w:rsidRPr="00634D7A" w:rsidRDefault="008D4EA7" w:rsidP="008D4EA7">
      <w:pPr>
        <w:spacing w:line="360" w:lineRule="auto"/>
        <w:jc w:val="center"/>
        <w:rPr>
          <w:rFonts w:ascii="Helvetica" w:hAnsi="Helvetica" w:cstheme="majorHAnsi"/>
          <w:i/>
          <w:iCs/>
        </w:rPr>
      </w:pPr>
    </w:p>
    <w:sdt>
      <w:sdtPr>
        <w:rPr>
          <w:rFonts w:ascii="Helvetica" w:eastAsia="Times New Roman" w:hAnsi="Helvetica" w:cstheme="minorBidi"/>
          <w:b w:val="0"/>
          <w:bCs w:val="0"/>
          <w:color w:val="auto"/>
          <w:sz w:val="20"/>
          <w:szCs w:val="20"/>
          <w:lang w:val="nb-NO" w:eastAsia="nb-NO"/>
        </w:rPr>
        <w:id w:val="1650320023"/>
        <w:docPartObj>
          <w:docPartGallery w:val="Table of Contents"/>
          <w:docPartUnique/>
        </w:docPartObj>
      </w:sdtPr>
      <w:sdtContent>
        <w:p w14:paraId="74349CB9" w14:textId="77777777" w:rsidR="008D4EA7" w:rsidRPr="00634D7A" w:rsidRDefault="008D4EA7" w:rsidP="008D4EA7">
          <w:pPr>
            <w:pStyle w:val="TOCHeading"/>
            <w:spacing w:line="360" w:lineRule="auto"/>
            <w:rPr>
              <w:rFonts w:ascii="Helvetica" w:hAnsi="Helvetica"/>
              <w:lang w:val="nb-NO"/>
            </w:rPr>
          </w:pPr>
          <w:r w:rsidRPr="00634D7A">
            <w:rPr>
              <w:rFonts w:ascii="Helvetica" w:hAnsi="Helvetica"/>
              <w:lang w:val="nb-NO"/>
            </w:rPr>
            <w:t>Innholdsfortegnelse</w:t>
          </w:r>
        </w:p>
        <w:p w14:paraId="05712A2C" w14:textId="77777777" w:rsidR="000D31CA" w:rsidRDefault="008D4EA7">
          <w:pPr>
            <w:pStyle w:val="TOC1"/>
            <w:tabs>
              <w:tab w:val="right" w:leader="dot" w:pos="8290"/>
            </w:tabs>
            <w:rPr>
              <w:rFonts w:asciiTheme="minorHAnsi" w:eastAsiaTheme="minorEastAsia" w:hAnsiTheme="minorHAnsi"/>
              <w:noProof/>
              <w:sz w:val="24"/>
              <w:szCs w:val="24"/>
              <w:lang w:val="en-US" w:eastAsia="ja-JP"/>
            </w:rPr>
          </w:pPr>
          <w:r w:rsidRPr="00634D7A">
            <w:fldChar w:fldCharType="begin"/>
          </w:r>
          <w:r w:rsidRPr="00634D7A">
            <w:instrText xml:space="preserve"> TOC \o "1-3" \h \z \u </w:instrText>
          </w:r>
          <w:r w:rsidRPr="00634D7A">
            <w:fldChar w:fldCharType="separate"/>
          </w:r>
          <w:r w:rsidR="000D31CA" w:rsidRPr="003B7520">
            <w:rPr>
              <w:rFonts w:ascii="Helvetica" w:hAnsi="Helvetica"/>
              <w:noProof/>
            </w:rPr>
            <w:t>Prosjektmål og visjon</w:t>
          </w:r>
          <w:r w:rsidR="000D31CA">
            <w:rPr>
              <w:noProof/>
            </w:rPr>
            <w:tab/>
          </w:r>
          <w:r w:rsidR="000D31CA">
            <w:rPr>
              <w:noProof/>
            </w:rPr>
            <w:fldChar w:fldCharType="begin"/>
          </w:r>
          <w:r w:rsidR="000D31CA">
            <w:rPr>
              <w:noProof/>
            </w:rPr>
            <w:instrText xml:space="preserve"> PAGEREF _Toc288376031 \h </w:instrText>
          </w:r>
          <w:r w:rsidR="000D31CA">
            <w:rPr>
              <w:noProof/>
            </w:rPr>
          </w:r>
          <w:r w:rsidR="000D31CA">
            <w:rPr>
              <w:noProof/>
            </w:rPr>
            <w:fldChar w:fldCharType="separate"/>
          </w:r>
          <w:r w:rsidR="000D31CA">
            <w:rPr>
              <w:noProof/>
            </w:rPr>
            <w:t>3</w:t>
          </w:r>
          <w:r w:rsidR="000D31CA">
            <w:rPr>
              <w:noProof/>
            </w:rPr>
            <w:fldChar w:fldCharType="end"/>
          </w:r>
        </w:p>
        <w:p w14:paraId="616B9C72" w14:textId="77777777" w:rsidR="000D31CA" w:rsidRDefault="000D31CA">
          <w:pPr>
            <w:pStyle w:val="TOC2"/>
            <w:rPr>
              <w:rFonts w:eastAsiaTheme="minorEastAsia" w:cstheme="minorBidi"/>
              <w:b w:val="0"/>
              <w:noProof/>
              <w:sz w:val="24"/>
              <w:szCs w:val="24"/>
              <w:lang w:val="en-US" w:eastAsia="ja-JP"/>
            </w:rPr>
          </w:pPr>
          <w:r w:rsidRPr="003B7520">
            <w:rPr>
              <w:rFonts w:ascii="Helvetica" w:hAnsi="Helvetica"/>
              <w:noProof/>
            </w:rPr>
            <w:t>Problemstillingen</w:t>
          </w:r>
          <w:r>
            <w:rPr>
              <w:noProof/>
            </w:rPr>
            <w:tab/>
          </w:r>
          <w:r>
            <w:rPr>
              <w:noProof/>
            </w:rPr>
            <w:fldChar w:fldCharType="begin"/>
          </w:r>
          <w:r>
            <w:rPr>
              <w:noProof/>
            </w:rPr>
            <w:instrText xml:space="preserve"> PAGEREF _Toc288376032 \h </w:instrText>
          </w:r>
          <w:r>
            <w:rPr>
              <w:noProof/>
            </w:rPr>
          </w:r>
          <w:r>
            <w:rPr>
              <w:noProof/>
            </w:rPr>
            <w:fldChar w:fldCharType="separate"/>
          </w:r>
          <w:r>
            <w:rPr>
              <w:noProof/>
            </w:rPr>
            <w:t>4</w:t>
          </w:r>
          <w:r>
            <w:rPr>
              <w:noProof/>
            </w:rPr>
            <w:fldChar w:fldCharType="end"/>
          </w:r>
        </w:p>
        <w:p w14:paraId="785D9FAC" w14:textId="77777777" w:rsidR="000D31CA" w:rsidRDefault="000D31CA">
          <w:pPr>
            <w:pStyle w:val="TOC2"/>
            <w:rPr>
              <w:rFonts w:eastAsiaTheme="minorEastAsia" w:cstheme="minorBidi"/>
              <w:b w:val="0"/>
              <w:noProof/>
              <w:sz w:val="24"/>
              <w:szCs w:val="24"/>
              <w:lang w:val="en-US" w:eastAsia="ja-JP"/>
            </w:rPr>
          </w:pPr>
          <w:r w:rsidRPr="003B7520">
            <w:rPr>
              <w:rFonts w:ascii="Helvetica" w:hAnsi="Helvetica"/>
              <w:noProof/>
            </w:rPr>
            <w:t>Gruppens mål</w:t>
          </w:r>
          <w:r>
            <w:rPr>
              <w:noProof/>
            </w:rPr>
            <w:tab/>
          </w:r>
          <w:r>
            <w:rPr>
              <w:noProof/>
            </w:rPr>
            <w:fldChar w:fldCharType="begin"/>
          </w:r>
          <w:r>
            <w:rPr>
              <w:noProof/>
            </w:rPr>
            <w:instrText xml:space="preserve"> PAGEREF _Toc288376033 \h </w:instrText>
          </w:r>
          <w:r>
            <w:rPr>
              <w:noProof/>
            </w:rPr>
          </w:r>
          <w:r>
            <w:rPr>
              <w:noProof/>
            </w:rPr>
            <w:fldChar w:fldCharType="separate"/>
          </w:r>
          <w:r>
            <w:rPr>
              <w:noProof/>
            </w:rPr>
            <w:t>4</w:t>
          </w:r>
          <w:r>
            <w:rPr>
              <w:noProof/>
            </w:rPr>
            <w:fldChar w:fldCharType="end"/>
          </w:r>
        </w:p>
        <w:p w14:paraId="3AC376A8" w14:textId="77777777" w:rsidR="000D31CA" w:rsidRDefault="000D31CA">
          <w:pPr>
            <w:pStyle w:val="TOC2"/>
            <w:rPr>
              <w:rFonts w:eastAsiaTheme="minorEastAsia" w:cstheme="minorBidi"/>
              <w:b w:val="0"/>
              <w:noProof/>
              <w:sz w:val="24"/>
              <w:szCs w:val="24"/>
              <w:lang w:val="en-US" w:eastAsia="ja-JP"/>
            </w:rPr>
          </w:pPr>
          <w:r w:rsidRPr="003B7520">
            <w:rPr>
              <w:rFonts w:ascii="Helvetica" w:hAnsi="Helvetica"/>
              <w:noProof/>
            </w:rPr>
            <w:t>Gruppens visjon</w:t>
          </w:r>
          <w:r>
            <w:rPr>
              <w:noProof/>
            </w:rPr>
            <w:tab/>
          </w:r>
          <w:r>
            <w:rPr>
              <w:noProof/>
            </w:rPr>
            <w:fldChar w:fldCharType="begin"/>
          </w:r>
          <w:r>
            <w:rPr>
              <w:noProof/>
            </w:rPr>
            <w:instrText xml:space="preserve"> PAGEREF _Toc288376034 \h </w:instrText>
          </w:r>
          <w:r>
            <w:rPr>
              <w:noProof/>
            </w:rPr>
          </w:r>
          <w:r>
            <w:rPr>
              <w:noProof/>
            </w:rPr>
            <w:fldChar w:fldCharType="separate"/>
          </w:r>
          <w:r>
            <w:rPr>
              <w:noProof/>
            </w:rPr>
            <w:t>4</w:t>
          </w:r>
          <w:r>
            <w:rPr>
              <w:noProof/>
            </w:rPr>
            <w:fldChar w:fldCharType="end"/>
          </w:r>
        </w:p>
        <w:p w14:paraId="77ABD788" w14:textId="77777777" w:rsidR="000D31CA" w:rsidRDefault="000D31CA">
          <w:pPr>
            <w:pStyle w:val="TOC2"/>
            <w:rPr>
              <w:rFonts w:eastAsiaTheme="minorEastAsia" w:cstheme="minorBidi"/>
              <w:b w:val="0"/>
              <w:noProof/>
              <w:sz w:val="24"/>
              <w:szCs w:val="24"/>
              <w:lang w:val="en-US" w:eastAsia="ja-JP"/>
            </w:rPr>
          </w:pPr>
          <w:r w:rsidRPr="003B7520">
            <w:rPr>
              <w:rFonts w:ascii="Helvetica" w:hAnsi="Helvetica"/>
              <w:noProof/>
            </w:rPr>
            <w:t>Gruppefordeling</w:t>
          </w:r>
          <w:r>
            <w:rPr>
              <w:noProof/>
            </w:rPr>
            <w:tab/>
          </w:r>
          <w:r>
            <w:rPr>
              <w:noProof/>
            </w:rPr>
            <w:fldChar w:fldCharType="begin"/>
          </w:r>
          <w:r>
            <w:rPr>
              <w:noProof/>
            </w:rPr>
            <w:instrText xml:space="preserve"> PAGEREF _Toc288376035 \h </w:instrText>
          </w:r>
          <w:r>
            <w:rPr>
              <w:noProof/>
            </w:rPr>
          </w:r>
          <w:r>
            <w:rPr>
              <w:noProof/>
            </w:rPr>
            <w:fldChar w:fldCharType="separate"/>
          </w:r>
          <w:r>
            <w:rPr>
              <w:noProof/>
            </w:rPr>
            <w:t>4</w:t>
          </w:r>
          <w:r>
            <w:rPr>
              <w:noProof/>
            </w:rPr>
            <w:fldChar w:fldCharType="end"/>
          </w:r>
        </w:p>
        <w:p w14:paraId="167867B5" w14:textId="77777777" w:rsidR="000D31CA" w:rsidRDefault="000D31CA">
          <w:pPr>
            <w:pStyle w:val="TOC2"/>
            <w:rPr>
              <w:rFonts w:eastAsiaTheme="minorEastAsia" w:cstheme="minorBidi"/>
              <w:b w:val="0"/>
              <w:noProof/>
              <w:sz w:val="24"/>
              <w:szCs w:val="24"/>
              <w:lang w:val="en-US" w:eastAsia="ja-JP"/>
            </w:rPr>
          </w:pPr>
          <w:r w:rsidRPr="003B7520">
            <w:rPr>
              <w:rFonts w:ascii="Helvetica" w:hAnsi="Helvetica"/>
              <w:noProof/>
            </w:rPr>
            <w:t>Gruppeansvar</w:t>
          </w:r>
          <w:r>
            <w:rPr>
              <w:noProof/>
            </w:rPr>
            <w:tab/>
          </w:r>
          <w:r>
            <w:rPr>
              <w:noProof/>
            </w:rPr>
            <w:fldChar w:fldCharType="begin"/>
          </w:r>
          <w:r>
            <w:rPr>
              <w:noProof/>
            </w:rPr>
            <w:instrText xml:space="preserve"> PAGEREF _Toc288376036 \h </w:instrText>
          </w:r>
          <w:r>
            <w:rPr>
              <w:noProof/>
            </w:rPr>
          </w:r>
          <w:r>
            <w:rPr>
              <w:noProof/>
            </w:rPr>
            <w:fldChar w:fldCharType="separate"/>
          </w:r>
          <w:r>
            <w:rPr>
              <w:noProof/>
            </w:rPr>
            <w:t>5</w:t>
          </w:r>
          <w:r>
            <w:rPr>
              <w:noProof/>
            </w:rPr>
            <w:fldChar w:fldCharType="end"/>
          </w:r>
        </w:p>
        <w:p w14:paraId="242F426D" w14:textId="77777777" w:rsidR="000D31CA" w:rsidRDefault="000D31CA">
          <w:pPr>
            <w:pStyle w:val="TOC2"/>
            <w:rPr>
              <w:rFonts w:eastAsiaTheme="minorEastAsia" w:cstheme="minorBidi"/>
              <w:b w:val="0"/>
              <w:noProof/>
              <w:sz w:val="24"/>
              <w:szCs w:val="24"/>
              <w:lang w:val="en-US" w:eastAsia="ja-JP"/>
            </w:rPr>
          </w:pPr>
          <w:r w:rsidRPr="003B7520">
            <w:rPr>
              <w:rFonts w:ascii="Helvetica" w:hAnsi="Helvetica"/>
              <w:noProof/>
            </w:rPr>
            <w:t>Avgrensning/Scope (Versjon 1.0)</w:t>
          </w:r>
          <w:r>
            <w:rPr>
              <w:noProof/>
            </w:rPr>
            <w:tab/>
          </w:r>
          <w:r>
            <w:rPr>
              <w:noProof/>
            </w:rPr>
            <w:fldChar w:fldCharType="begin"/>
          </w:r>
          <w:r>
            <w:rPr>
              <w:noProof/>
            </w:rPr>
            <w:instrText xml:space="preserve"> PAGEREF _Toc288376037 \h </w:instrText>
          </w:r>
          <w:r>
            <w:rPr>
              <w:noProof/>
            </w:rPr>
          </w:r>
          <w:r>
            <w:rPr>
              <w:noProof/>
            </w:rPr>
            <w:fldChar w:fldCharType="separate"/>
          </w:r>
          <w:r>
            <w:rPr>
              <w:noProof/>
            </w:rPr>
            <w:t>5</w:t>
          </w:r>
          <w:r>
            <w:rPr>
              <w:noProof/>
            </w:rPr>
            <w:fldChar w:fldCharType="end"/>
          </w:r>
        </w:p>
        <w:p w14:paraId="441427DD" w14:textId="77777777" w:rsidR="000D31CA" w:rsidRDefault="000D31CA">
          <w:pPr>
            <w:pStyle w:val="TOC2"/>
            <w:rPr>
              <w:rFonts w:eastAsiaTheme="minorEastAsia" w:cstheme="minorBidi"/>
              <w:b w:val="0"/>
              <w:noProof/>
              <w:sz w:val="24"/>
              <w:szCs w:val="24"/>
              <w:lang w:val="en-US" w:eastAsia="ja-JP"/>
            </w:rPr>
          </w:pPr>
          <w:r w:rsidRPr="003B7520">
            <w:rPr>
              <w:rFonts w:ascii="Helvetica" w:hAnsi="Helvetica"/>
              <w:noProof/>
            </w:rPr>
            <w:t>Avgrensning/Scope (1 iterasjonen)</w:t>
          </w:r>
          <w:r>
            <w:rPr>
              <w:noProof/>
            </w:rPr>
            <w:tab/>
          </w:r>
          <w:r>
            <w:rPr>
              <w:noProof/>
            </w:rPr>
            <w:fldChar w:fldCharType="begin"/>
          </w:r>
          <w:r>
            <w:rPr>
              <w:noProof/>
            </w:rPr>
            <w:instrText xml:space="preserve"> PAGEREF _Toc288376038 \h </w:instrText>
          </w:r>
          <w:r>
            <w:rPr>
              <w:noProof/>
            </w:rPr>
          </w:r>
          <w:r>
            <w:rPr>
              <w:noProof/>
            </w:rPr>
            <w:fldChar w:fldCharType="separate"/>
          </w:r>
          <w:r>
            <w:rPr>
              <w:noProof/>
            </w:rPr>
            <w:t>5</w:t>
          </w:r>
          <w:r>
            <w:rPr>
              <w:noProof/>
            </w:rPr>
            <w:fldChar w:fldCharType="end"/>
          </w:r>
        </w:p>
        <w:p w14:paraId="544A2213" w14:textId="77777777" w:rsidR="000D31CA" w:rsidRDefault="000D31CA">
          <w:pPr>
            <w:pStyle w:val="TOC2"/>
            <w:rPr>
              <w:rFonts w:eastAsiaTheme="minorEastAsia" w:cstheme="minorBidi"/>
              <w:b w:val="0"/>
              <w:noProof/>
              <w:sz w:val="24"/>
              <w:szCs w:val="24"/>
              <w:lang w:val="en-US" w:eastAsia="ja-JP"/>
            </w:rPr>
          </w:pPr>
          <w:r w:rsidRPr="003B7520">
            <w:rPr>
              <w:rFonts w:ascii="Helvetica" w:hAnsi="Helvetica"/>
              <w:noProof/>
            </w:rPr>
            <w:t>Avgrensning/Scope (Versjon 1.1)</w:t>
          </w:r>
          <w:r>
            <w:rPr>
              <w:noProof/>
            </w:rPr>
            <w:tab/>
          </w:r>
          <w:r>
            <w:rPr>
              <w:noProof/>
            </w:rPr>
            <w:fldChar w:fldCharType="begin"/>
          </w:r>
          <w:r>
            <w:rPr>
              <w:noProof/>
            </w:rPr>
            <w:instrText xml:space="preserve"> PAGEREF _Toc288376039 \h </w:instrText>
          </w:r>
          <w:r>
            <w:rPr>
              <w:noProof/>
            </w:rPr>
          </w:r>
          <w:r>
            <w:rPr>
              <w:noProof/>
            </w:rPr>
            <w:fldChar w:fldCharType="separate"/>
          </w:r>
          <w:r>
            <w:rPr>
              <w:noProof/>
            </w:rPr>
            <w:t>5</w:t>
          </w:r>
          <w:r>
            <w:rPr>
              <w:noProof/>
            </w:rPr>
            <w:fldChar w:fldCharType="end"/>
          </w:r>
        </w:p>
        <w:p w14:paraId="3B0A161C" w14:textId="77777777" w:rsidR="000D31CA" w:rsidRDefault="000D31CA">
          <w:pPr>
            <w:pStyle w:val="TOC2"/>
            <w:rPr>
              <w:rFonts w:eastAsiaTheme="minorEastAsia" w:cstheme="minorBidi"/>
              <w:b w:val="0"/>
              <w:noProof/>
              <w:sz w:val="24"/>
              <w:szCs w:val="24"/>
              <w:lang w:val="en-US" w:eastAsia="ja-JP"/>
            </w:rPr>
          </w:pPr>
          <w:r w:rsidRPr="003B7520">
            <w:rPr>
              <w:rFonts w:ascii="Helvetica" w:hAnsi="Helvetica"/>
              <w:noProof/>
            </w:rPr>
            <w:t>Avgrensning/Scope (2 iterasjonen)</w:t>
          </w:r>
          <w:r>
            <w:rPr>
              <w:noProof/>
            </w:rPr>
            <w:tab/>
          </w:r>
          <w:r>
            <w:rPr>
              <w:noProof/>
            </w:rPr>
            <w:fldChar w:fldCharType="begin"/>
          </w:r>
          <w:r>
            <w:rPr>
              <w:noProof/>
            </w:rPr>
            <w:instrText xml:space="preserve"> PAGEREF _Toc288376040 \h </w:instrText>
          </w:r>
          <w:r>
            <w:rPr>
              <w:noProof/>
            </w:rPr>
          </w:r>
          <w:r>
            <w:rPr>
              <w:noProof/>
            </w:rPr>
            <w:fldChar w:fldCharType="separate"/>
          </w:r>
          <w:r>
            <w:rPr>
              <w:noProof/>
            </w:rPr>
            <w:t>5</w:t>
          </w:r>
          <w:r>
            <w:rPr>
              <w:noProof/>
            </w:rPr>
            <w:fldChar w:fldCharType="end"/>
          </w:r>
        </w:p>
        <w:p w14:paraId="0CFEF688" w14:textId="77777777" w:rsidR="000D31CA" w:rsidRDefault="000D31CA">
          <w:pPr>
            <w:pStyle w:val="TOC1"/>
            <w:tabs>
              <w:tab w:val="right" w:leader="dot" w:pos="8290"/>
            </w:tabs>
            <w:rPr>
              <w:rFonts w:asciiTheme="minorHAnsi" w:eastAsiaTheme="minorEastAsia" w:hAnsiTheme="minorHAnsi"/>
              <w:noProof/>
              <w:sz w:val="24"/>
              <w:szCs w:val="24"/>
              <w:lang w:val="en-US" w:eastAsia="ja-JP"/>
            </w:rPr>
          </w:pPr>
          <w:r w:rsidRPr="003B7520">
            <w:rPr>
              <w:rFonts w:ascii="Helvetica" w:hAnsi="Helvetica"/>
              <w:noProof/>
            </w:rPr>
            <w:t>Konseptuelt Design</w:t>
          </w:r>
          <w:r>
            <w:rPr>
              <w:noProof/>
            </w:rPr>
            <w:tab/>
          </w:r>
          <w:r>
            <w:rPr>
              <w:noProof/>
            </w:rPr>
            <w:fldChar w:fldCharType="begin"/>
          </w:r>
          <w:r>
            <w:rPr>
              <w:noProof/>
            </w:rPr>
            <w:instrText xml:space="preserve"> PAGEREF _Toc288376041 \h </w:instrText>
          </w:r>
          <w:r>
            <w:rPr>
              <w:noProof/>
            </w:rPr>
          </w:r>
          <w:r>
            <w:rPr>
              <w:noProof/>
            </w:rPr>
            <w:fldChar w:fldCharType="separate"/>
          </w:r>
          <w:r>
            <w:rPr>
              <w:noProof/>
            </w:rPr>
            <w:t>10</w:t>
          </w:r>
          <w:r>
            <w:rPr>
              <w:noProof/>
            </w:rPr>
            <w:fldChar w:fldCharType="end"/>
          </w:r>
        </w:p>
        <w:p w14:paraId="2C448863" w14:textId="77777777" w:rsidR="000D31CA" w:rsidRDefault="000D31CA">
          <w:pPr>
            <w:pStyle w:val="TOC1"/>
            <w:tabs>
              <w:tab w:val="right" w:leader="dot" w:pos="8290"/>
            </w:tabs>
            <w:rPr>
              <w:rFonts w:asciiTheme="minorHAnsi" w:eastAsiaTheme="minorEastAsia" w:hAnsiTheme="minorHAnsi"/>
              <w:noProof/>
              <w:sz w:val="24"/>
              <w:szCs w:val="24"/>
              <w:lang w:val="en-US" w:eastAsia="ja-JP"/>
            </w:rPr>
          </w:pPr>
          <w:r w:rsidRPr="003B7520">
            <w:rPr>
              <w:rFonts w:ascii="Helvetica" w:hAnsi="Helvetica"/>
              <w:noProof/>
            </w:rPr>
            <w:t>Use Case</w:t>
          </w:r>
          <w:r>
            <w:rPr>
              <w:noProof/>
            </w:rPr>
            <w:tab/>
          </w:r>
          <w:r>
            <w:rPr>
              <w:noProof/>
            </w:rPr>
            <w:fldChar w:fldCharType="begin"/>
          </w:r>
          <w:r>
            <w:rPr>
              <w:noProof/>
            </w:rPr>
            <w:instrText xml:space="preserve"> PAGEREF _Toc288376042 \h </w:instrText>
          </w:r>
          <w:r>
            <w:rPr>
              <w:noProof/>
            </w:rPr>
          </w:r>
          <w:r>
            <w:rPr>
              <w:noProof/>
            </w:rPr>
            <w:fldChar w:fldCharType="separate"/>
          </w:r>
          <w:r>
            <w:rPr>
              <w:noProof/>
            </w:rPr>
            <w:t>11</w:t>
          </w:r>
          <w:r>
            <w:rPr>
              <w:noProof/>
            </w:rPr>
            <w:fldChar w:fldCharType="end"/>
          </w:r>
        </w:p>
        <w:p w14:paraId="5C3114A8" w14:textId="77777777" w:rsidR="000D31CA" w:rsidRDefault="000D31CA">
          <w:pPr>
            <w:pStyle w:val="TOC1"/>
            <w:tabs>
              <w:tab w:val="right" w:leader="dot" w:pos="8290"/>
            </w:tabs>
            <w:rPr>
              <w:rFonts w:asciiTheme="minorHAnsi" w:eastAsiaTheme="minorEastAsia" w:hAnsiTheme="minorHAnsi"/>
              <w:noProof/>
              <w:sz w:val="24"/>
              <w:szCs w:val="24"/>
              <w:lang w:val="en-US" w:eastAsia="ja-JP"/>
            </w:rPr>
          </w:pPr>
          <w:r w:rsidRPr="003B7520">
            <w:rPr>
              <w:rFonts w:ascii="Helvetica" w:hAnsi="Helvetica"/>
              <w:noProof/>
              <w:lang w:eastAsia="en-US"/>
            </w:rPr>
            <w:t>Use case Diagram</w:t>
          </w:r>
          <w:r>
            <w:rPr>
              <w:noProof/>
            </w:rPr>
            <w:tab/>
          </w:r>
          <w:r>
            <w:rPr>
              <w:noProof/>
            </w:rPr>
            <w:fldChar w:fldCharType="begin"/>
          </w:r>
          <w:r>
            <w:rPr>
              <w:noProof/>
            </w:rPr>
            <w:instrText xml:space="preserve"> PAGEREF _Toc288376043 \h </w:instrText>
          </w:r>
          <w:r>
            <w:rPr>
              <w:noProof/>
            </w:rPr>
          </w:r>
          <w:r>
            <w:rPr>
              <w:noProof/>
            </w:rPr>
            <w:fldChar w:fldCharType="separate"/>
          </w:r>
          <w:r>
            <w:rPr>
              <w:noProof/>
            </w:rPr>
            <w:t>12</w:t>
          </w:r>
          <w:r>
            <w:rPr>
              <w:noProof/>
            </w:rPr>
            <w:fldChar w:fldCharType="end"/>
          </w:r>
        </w:p>
        <w:p w14:paraId="61F250F0" w14:textId="77777777" w:rsidR="000D31CA" w:rsidRDefault="000D31CA">
          <w:pPr>
            <w:pStyle w:val="TOC3"/>
            <w:tabs>
              <w:tab w:val="right" w:leader="dot" w:pos="8290"/>
            </w:tabs>
            <w:rPr>
              <w:rFonts w:asciiTheme="minorHAnsi" w:eastAsiaTheme="minorEastAsia" w:hAnsiTheme="minorHAnsi"/>
              <w:noProof/>
              <w:sz w:val="24"/>
              <w:szCs w:val="24"/>
              <w:lang w:val="en-US" w:eastAsia="ja-JP"/>
            </w:rPr>
          </w:pPr>
          <w:r w:rsidRPr="003B7520">
            <w:rPr>
              <w:rFonts w:ascii="Helvetica" w:hAnsi="Helvetica"/>
              <w:noProof/>
              <w:lang w:eastAsia="en-US"/>
            </w:rPr>
            <w:t>FYSISK DESIGN</w:t>
          </w:r>
          <w:r>
            <w:rPr>
              <w:noProof/>
            </w:rPr>
            <w:tab/>
          </w:r>
          <w:r>
            <w:rPr>
              <w:noProof/>
            </w:rPr>
            <w:fldChar w:fldCharType="begin"/>
          </w:r>
          <w:r>
            <w:rPr>
              <w:noProof/>
            </w:rPr>
            <w:instrText xml:space="preserve"> PAGEREF _Toc288376044 \h </w:instrText>
          </w:r>
          <w:r>
            <w:rPr>
              <w:noProof/>
            </w:rPr>
          </w:r>
          <w:r>
            <w:rPr>
              <w:noProof/>
            </w:rPr>
            <w:fldChar w:fldCharType="separate"/>
          </w:r>
          <w:r>
            <w:rPr>
              <w:noProof/>
            </w:rPr>
            <w:t>18</w:t>
          </w:r>
          <w:r>
            <w:rPr>
              <w:noProof/>
            </w:rPr>
            <w:fldChar w:fldCharType="end"/>
          </w:r>
        </w:p>
        <w:p w14:paraId="2817F436" w14:textId="77777777" w:rsidR="000D31CA" w:rsidRDefault="000D31CA">
          <w:pPr>
            <w:pStyle w:val="TOC1"/>
            <w:tabs>
              <w:tab w:val="right" w:leader="dot" w:pos="8290"/>
            </w:tabs>
            <w:rPr>
              <w:rFonts w:asciiTheme="minorHAnsi" w:eastAsiaTheme="minorEastAsia" w:hAnsiTheme="minorHAnsi"/>
              <w:noProof/>
              <w:sz w:val="24"/>
              <w:szCs w:val="24"/>
              <w:lang w:val="en-US" w:eastAsia="ja-JP"/>
            </w:rPr>
          </w:pPr>
          <w:r w:rsidRPr="003B7520">
            <w:rPr>
              <w:rFonts w:ascii="Helvetica" w:hAnsi="Helvetica"/>
              <w:noProof/>
            </w:rPr>
            <w:t>Test case – Iterasjon 1</w:t>
          </w:r>
          <w:r>
            <w:rPr>
              <w:noProof/>
            </w:rPr>
            <w:tab/>
          </w:r>
          <w:r>
            <w:rPr>
              <w:noProof/>
            </w:rPr>
            <w:fldChar w:fldCharType="begin"/>
          </w:r>
          <w:r>
            <w:rPr>
              <w:noProof/>
            </w:rPr>
            <w:instrText xml:space="preserve"> PAGEREF _Toc288376045 \h </w:instrText>
          </w:r>
          <w:r>
            <w:rPr>
              <w:noProof/>
            </w:rPr>
          </w:r>
          <w:r>
            <w:rPr>
              <w:noProof/>
            </w:rPr>
            <w:fldChar w:fldCharType="separate"/>
          </w:r>
          <w:r>
            <w:rPr>
              <w:noProof/>
            </w:rPr>
            <w:t>21</w:t>
          </w:r>
          <w:r>
            <w:rPr>
              <w:noProof/>
            </w:rPr>
            <w:fldChar w:fldCharType="end"/>
          </w:r>
        </w:p>
        <w:p w14:paraId="3A007A1C" w14:textId="77777777" w:rsidR="000D31CA" w:rsidRDefault="000D31CA">
          <w:pPr>
            <w:pStyle w:val="TOC1"/>
            <w:tabs>
              <w:tab w:val="right" w:leader="dot" w:pos="8290"/>
            </w:tabs>
            <w:rPr>
              <w:rFonts w:asciiTheme="minorHAnsi" w:eastAsiaTheme="minorEastAsia" w:hAnsiTheme="minorHAnsi"/>
              <w:noProof/>
              <w:sz w:val="24"/>
              <w:szCs w:val="24"/>
              <w:lang w:val="en-US" w:eastAsia="ja-JP"/>
            </w:rPr>
          </w:pPr>
          <w:r w:rsidRPr="003B7520">
            <w:rPr>
              <w:rFonts w:ascii="Helvetica" w:hAnsi="Helvetica"/>
              <w:noProof/>
            </w:rPr>
            <w:t>Test case – Iterasjon 2</w:t>
          </w:r>
          <w:r>
            <w:rPr>
              <w:noProof/>
            </w:rPr>
            <w:tab/>
          </w:r>
          <w:r>
            <w:rPr>
              <w:noProof/>
            </w:rPr>
            <w:fldChar w:fldCharType="begin"/>
          </w:r>
          <w:r>
            <w:rPr>
              <w:noProof/>
            </w:rPr>
            <w:instrText xml:space="preserve"> PAGEREF _Toc288376046 \h </w:instrText>
          </w:r>
          <w:r>
            <w:rPr>
              <w:noProof/>
            </w:rPr>
          </w:r>
          <w:r>
            <w:rPr>
              <w:noProof/>
            </w:rPr>
            <w:fldChar w:fldCharType="separate"/>
          </w:r>
          <w:r>
            <w:rPr>
              <w:noProof/>
            </w:rPr>
            <w:t>22</w:t>
          </w:r>
          <w:r>
            <w:rPr>
              <w:noProof/>
            </w:rPr>
            <w:fldChar w:fldCharType="end"/>
          </w:r>
        </w:p>
        <w:p w14:paraId="3F594A61" w14:textId="77777777" w:rsidR="000D31CA" w:rsidRDefault="000D31CA">
          <w:pPr>
            <w:pStyle w:val="TOC2"/>
            <w:rPr>
              <w:rFonts w:eastAsiaTheme="minorEastAsia" w:cstheme="minorBidi"/>
              <w:b w:val="0"/>
              <w:noProof/>
              <w:sz w:val="24"/>
              <w:szCs w:val="24"/>
              <w:lang w:val="en-US" w:eastAsia="ja-JP"/>
            </w:rPr>
          </w:pPr>
          <w:r w:rsidRPr="003B7520">
            <w:rPr>
              <w:rFonts w:ascii="Helvetica" w:hAnsi="Helvetica" w:cstheme="majorHAnsi"/>
              <w:noProof/>
            </w:rPr>
            <w:t>Stabiliseringsfasen</w:t>
          </w:r>
          <w:r>
            <w:rPr>
              <w:noProof/>
            </w:rPr>
            <w:tab/>
          </w:r>
          <w:r>
            <w:rPr>
              <w:noProof/>
            </w:rPr>
            <w:fldChar w:fldCharType="begin"/>
          </w:r>
          <w:r>
            <w:rPr>
              <w:noProof/>
            </w:rPr>
            <w:instrText xml:space="preserve"> PAGEREF _Toc288376047 \h </w:instrText>
          </w:r>
          <w:r>
            <w:rPr>
              <w:noProof/>
            </w:rPr>
          </w:r>
          <w:r>
            <w:rPr>
              <w:noProof/>
            </w:rPr>
            <w:fldChar w:fldCharType="separate"/>
          </w:r>
          <w:r>
            <w:rPr>
              <w:noProof/>
            </w:rPr>
            <w:t>22</w:t>
          </w:r>
          <w:r>
            <w:rPr>
              <w:noProof/>
            </w:rPr>
            <w:fldChar w:fldCharType="end"/>
          </w:r>
        </w:p>
        <w:p w14:paraId="5F874CA5" w14:textId="77777777" w:rsidR="000D31CA" w:rsidRDefault="000D31CA">
          <w:pPr>
            <w:pStyle w:val="TOC1"/>
            <w:tabs>
              <w:tab w:val="right" w:leader="dot" w:pos="8290"/>
            </w:tabs>
            <w:rPr>
              <w:rFonts w:asciiTheme="minorHAnsi" w:eastAsiaTheme="minorEastAsia" w:hAnsiTheme="minorHAnsi"/>
              <w:noProof/>
              <w:sz w:val="24"/>
              <w:szCs w:val="24"/>
              <w:lang w:val="en-US" w:eastAsia="ja-JP"/>
            </w:rPr>
          </w:pPr>
          <w:r w:rsidRPr="003B7520">
            <w:rPr>
              <w:rFonts w:ascii="Helvetica" w:hAnsi="Helvetica"/>
              <w:noProof/>
            </w:rPr>
            <w:t>Resultat av testing – Iterasjon 1</w:t>
          </w:r>
          <w:r>
            <w:rPr>
              <w:noProof/>
            </w:rPr>
            <w:tab/>
          </w:r>
          <w:r>
            <w:rPr>
              <w:noProof/>
            </w:rPr>
            <w:fldChar w:fldCharType="begin"/>
          </w:r>
          <w:r>
            <w:rPr>
              <w:noProof/>
            </w:rPr>
            <w:instrText xml:space="preserve"> PAGEREF _Toc288376048 \h </w:instrText>
          </w:r>
          <w:r>
            <w:rPr>
              <w:noProof/>
            </w:rPr>
          </w:r>
          <w:r>
            <w:rPr>
              <w:noProof/>
            </w:rPr>
            <w:fldChar w:fldCharType="separate"/>
          </w:r>
          <w:r>
            <w:rPr>
              <w:noProof/>
            </w:rPr>
            <w:t>22</w:t>
          </w:r>
          <w:r>
            <w:rPr>
              <w:noProof/>
            </w:rPr>
            <w:fldChar w:fldCharType="end"/>
          </w:r>
        </w:p>
        <w:p w14:paraId="649434E0" w14:textId="77777777" w:rsidR="000D31CA" w:rsidRDefault="000D31CA">
          <w:pPr>
            <w:pStyle w:val="TOC2"/>
            <w:rPr>
              <w:rFonts w:eastAsiaTheme="minorEastAsia" w:cstheme="minorBidi"/>
              <w:b w:val="0"/>
              <w:noProof/>
              <w:sz w:val="24"/>
              <w:szCs w:val="24"/>
              <w:lang w:val="en-US" w:eastAsia="ja-JP"/>
            </w:rPr>
          </w:pPr>
          <w:r w:rsidRPr="003B7520">
            <w:rPr>
              <w:rFonts w:ascii="Helvetica" w:hAnsi="Helvetica" w:cstheme="majorHAnsi"/>
              <w:noProof/>
            </w:rPr>
            <w:t>Testcase</w:t>
          </w:r>
          <w:r>
            <w:rPr>
              <w:noProof/>
            </w:rPr>
            <w:tab/>
          </w:r>
          <w:r>
            <w:rPr>
              <w:noProof/>
            </w:rPr>
            <w:fldChar w:fldCharType="begin"/>
          </w:r>
          <w:r>
            <w:rPr>
              <w:noProof/>
            </w:rPr>
            <w:instrText xml:space="preserve"> PAGEREF _Toc288376049 \h </w:instrText>
          </w:r>
          <w:r>
            <w:rPr>
              <w:noProof/>
            </w:rPr>
          </w:r>
          <w:r>
            <w:rPr>
              <w:noProof/>
            </w:rPr>
            <w:fldChar w:fldCharType="separate"/>
          </w:r>
          <w:r>
            <w:rPr>
              <w:noProof/>
            </w:rPr>
            <w:t>23</w:t>
          </w:r>
          <w:r>
            <w:rPr>
              <w:noProof/>
            </w:rPr>
            <w:fldChar w:fldCharType="end"/>
          </w:r>
        </w:p>
        <w:p w14:paraId="24BD5489" w14:textId="77777777" w:rsidR="000D31CA" w:rsidRDefault="000D31CA">
          <w:pPr>
            <w:pStyle w:val="TOC2"/>
            <w:rPr>
              <w:rFonts w:eastAsiaTheme="minorEastAsia" w:cstheme="minorBidi"/>
              <w:b w:val="0"/>
              <w:noProof/>
              <w:sz w:val="24"/>
              <w:szCs w:val="24"/>
              <w:lang w:val="en-US" w:eastAsia="ja-JP"/>
            </w:rPr>
          </w:pPr>
          <w:r w:rsidRPr="003B7520">
            <w:rPr>
              <w:rFonts w:ascii="Helvetica" w:hAnsi="Helvetica" w:cstheme="majorHAnsi"/>
              <w:noProof/>
            </w:rPr>
            <w:t>Testresultat</w:t>
          </w:r>
          <w:r>
            <w:rPr>
              <w:noProof/>
            </w:rPr>
            <w:tab/>
          </w:r>
          <w:r>
            <w:rPr>
              <w:noProof/>
            </w:rPr>
            <w:fldChar w:fldCharType="begin"/>
          </w:r>
          <w:r>
            <w:rPr>
              <w:noProof/>
            </w:rPr>
            <w:instrText xml:space="preserve"> PAGEREF _Toc288376050 \h </w:instrText>
          </w:r>
          <w:r>
            <w:rPr>
              <w:noProof/>
            </w:rPr>
          </w:r>
          <w:r>
            <w:rPr>
              <w:noProof/>
            </w:rPr>
            <w:fldChar w:fldCharType="separate"/>
          </w:r>
          <w:r>
            <w:rPr>
              <w:noProof/>
            </w:rPr>
            <w:t>23</w:t>
          </w:r>
          <w:r>
            <w:rPr>
              <w:noProof/>
            </w:rPr>
            <w:fldChar w:fldCharType="end"/>
          </w:r>
        </w:p>
        <w:p w14:paraId="0E60D979" w14:textId="77777777" w:rsidR="000D31CA" w:rsidRDefault="000D31CA">
          <w:pPr>
            <w:pStyle w:val="TOC2"/>
            <w:rPr>
              <w:rFonts w:eastAsiaTheme="minorEastAsia" w:cstheme="minorBidi"/>
              <w:b w:val="0"/>
              <w:noProof/>
              <w:sz w:val="24"/>
              <w:szCs w:val="24"/>
              <w:lang w:val="en-US" w:eastAsia="ja-JP"/>
            </w:rPr>
          </w:pPr>
          <w:r w:rsidRPr="003B7520">
            <w:rPr>
              <w:rFonts w:ascii="Helvetica" w:hAnsi="Helvetica" w:cstheme="majorHAnsi"/>
              <w:noProof/>
            </w:rPr>
            <w:t>Problem</w:t>
          </w:r>
          <w:r>
            <w:rPr>
              <w:noProof/>
            </w:rPr>
            <w:tab/>
          </w:r>
          <w:r>
            <w:rPr>
              <w:noProof/>
            </w:rPr>
            <w:fldChar w:fldCharType="begin"/>
          </w:r>
          <w:r>
            <w:rPr>
              <w:noProof/>
            </w:rPr>
            <w:instrText xml:space="preserve"> PAGEREF _Toc288376051 \h </w:instrText>
          </w:r>
          <w:r>
            <w:rPr>
              <w:noProof/>
            </w:rPr>
          </w:r>
          <w:r>
            <w:rPr>
              <w:noProof/>
            </w:rPr>
            <w:fldChar w:fldCharType="separate"/>
          </w:r>
          <w:r>
            <w:rPr>
              <w:noProof/>
            </w:rPr>
            <w:t>23</w:t>
          </w:r>
          <w:r>
            <w:rPr>
              <w:noProof/>
            </w:rPr>
            <w:fldChar w:fldCharType="end"/>
          </w:r>
        </w:p>
        <w:p w14:paraId="3483B84C" w14:textId="77777777" w:rsidR="000D31CA" w:rsidRDefault="000D31CA">
          <w:pPr>
            <w:pStyle w:val="TOC2"/>
            <w:rPr>
              <w:rFonts w:eastAsiaTheme="minorEastAsia" w:cstheme="minorBidi"/>
              <w:b w:val="0"/>
              <w:noProof/>
              <w:sz w:val="24"/>
              <w:szCs w:val="24"/>
              <w:lang w:val="en-US" w:eastAsia="ja-JP"/>
            </w:rPr>
          </w:pPr>
          <w:r w:rsidRPr="003B7520">
            <w:rPr>
              <w:rFonts w:ascii="Helvetica" w:hAnsi="Helvetica" w:cstheme="majorHAnsi"/>
              <w:noProof/>
            </w:rPr>
            <w:t>Løsning</w:t>
          </w:r>
          <w:r>
            <w:rPr>
              <w:noProof/>
            </w:rPr>
            <w:tab/>
          </w:r>
          <w:r>
            <w:rPr>
              <w:noProof/>
            </w:rPr>
            <w:fldChar w:fldCharType="begin"/>
          </w:r>
          <w:r>
            <w:rPr>
              <w:noProof/>
            </w:rPr>
            <w:instrText xml:space="preserve"> PAGEREF _Toc288376052 \h </w:instrText>
          </w:r>
          <w:r>
            <w:rPr>
              <w:noProof/>
            </w:rPr>
          </w:r>
          <w:r>
            <w:rPr>
              <w:noProof/>
            </w:rPr>
            <w:fldChar w:fldCharType="separate"/>
          </w:r>
          <w:r>
            <w:rPr>
              <w:noProof/>
            </w:rPr>
            <w:t>23</w:t>
          </w:r>
          <w:r>
            <w:rPr>
              <w:noProof/>
            </w:rPr>
            <w:fldChar w:fldCharType="end"/>
          </w:r>
        </w:p>
        <w:p w14:paraId="3C41FE12" w14:textId="77777777" w:rsidR="000D31CA" w:rsidRDefault="000D31CA">
          <w:pPr>
            <w:pStyle w:val="TOC2"/>
            <w:rPr>
              <w:rFonts w:eastAsiaTheme="minorEastAsia" w:cstheme="minorBidi"/>
              <w:b w:val="0"/>
              <w:noProof/>
              <w:sz w:val="24"/>
              <w:szCs w:val="24"/>
              <w:lang w:val="en-US" w:eastAsia="ja-JP"/>
            </w:rPr>
          </w:pPr>
          <w:r w:rsidRPr="003B7520">
            <w:rPr>
              <w:rFonts w:ascii="Helvetica" w:hAnsi="Helvetica" w:cstheme="majorHAnsi"/>
              <w:noProof/>
            </w:rPr>
            <w:t>Nettleserkompabilitet:</w:t>
          </w:r>
          <w:r>
            <w:rPr>
              <w:noProof/>
            </w:rPr>
            <w:tab/>
          </w:r>
          <w:r>
            <w:rPr>
              <w:noProof/>
            </w:rPr>
            <w:fldChar w:fldCharType="begin"/>
          </w:r>
          <w:r>
            <w:rPr>
              <w:noProof/>
            </w:rPr>
            <w:instrText xml:space="preserve"> PAGEREF _Toc288376053 \h </w:instrText>
          </w:r>
          <w:r>
            <w:rPr>
              <w:noProof/>
            </w:rPr>
          </w:r>
          <w:r>
            <w:rPr>
              <w:noProof/>
            </w:rPr>
            <w:fldChar w:fldCharType="separate"/>
          </w:r>
          <w:r>
            <w:rPr>
              <w:noProof/>
            </w:rPr>
            <w:t>23</w:t>
          </w:r>
          <w:r>
            <w:rPr>
              <w:noProof/>
            </w:rPr>
            <w:fldChar w:fldCharType="end"/>
          </w:r>
        </w:p>
        <w:p w14:paraId="4ABCD6CC" w14:textId="77777777" w:rsidR="000D31CA" w:rsidRDefault="000D31CA">
          <w:pPr>
            <w:pStyle w:val="TOC2"/>
            <w:rPr>
              <w:rFonts w:eastAsiaTheme="minorEastAsia" w:cstheme="minorBidi"/>
              <w:b w:val="0"/>
              <w:noProof/>
              <w:sz w:val="24"/>
              <w:szCs w:val="24"/>
              <w:lang w:val="en-US" w:eastAsia="ja-JP"/>
            </w:rPr>
          </w:pPr>
          <w:r w:rsidRPr="003B7520">
            <w:rPr>
              <w:rFonts w:ascii="Helvetica" w:hAnsi="Helvetica" w:cstheme="majorHAnsi"/>
              <w:b w:val="0"/>
              <w:noProof/>
            </w:rPr>
            <w:t>Nettsidene og funksjonene fungere som tiltenkt på alle nettleserne bortsett fra Internet Explorer.</w:t>
          </w:r>
          <w:r>
            <w:rPr>
              <w:noProof/>
            </w:rPr>
            <w:tab/>
          </w:r>
          <w:r>
            <w:rPr>
              <w:noProof/>
            </w:rPr>
            <w:fldChar w:fldCharType="begin"/>
          </w:r>
          <w:r>
            <w:rPr>
              <w:noProof/>
            </w:rPr>
            <w:instrText xml:space="preserve"> PAGEREF _Toc288376054 \h </w:instrText>
          </w:r>
          <w:r>
            <w:rPr>
              <w:noProof/>
            </w:rPr>
          </w:r>
          <w:r>
            <w:rPr>
              <w:noProof/>
            </w:rPr>
            <w:fldChar w:fldCharType="separate"/>
          </w:r>
          <w:r>
            <w:rPr>
              <w:noProof/>
            </w:rPr>
            <w:t>23</w:t>
          </w:r>
          <w:r>
            <w:rPr>
              <w:noProof/>
            </w:rPr>
            <w:fldChar w:fldCharType="end"/>
          </w:r>
        </w:p>
        <w:p w14:paraId="49893D48" w14:textId="77777777" w:rsidR="000D31CA" w:rsidRDefault="000D31CA">
          <w:pPr>
            <w:pStyle w:val="TOC2"/>
            <w:rPr>
              <w:rFonts w:eastAsiaTheme="minorEastAsia" w:cstheme="minorBidi"/>
              <w:b w:val="0"/>
              <w:noProof/>
              <w:sz w:val="24"/>
              <w:szCs w:val="24"/>
              <w:lang w:val="en-US" w:eastAsia="ja-JP"/>
            </w:rPr>
          </w:pPr>
          <w:r w:rsidRPr="003B7520">
            <w:rPr>
              <w:rFonts w:ascii="Helvetica" w:hAnsi="Helvetica" w:cstheme="majorHAnsi"/>
              <w:b w:val="0"/>
              <w:noProof/>
            </w:rPr>
            <w:t>Internet Explorer gjør at det er vanskelig å trykke på enkelte knapper</w:t>
          </w:r>
          <w:r>
            <w:rPr>
              <w:noProof/>
            </w:rPr>
            <w:tab/>
          </w:r>
          <w:r>
            <w:rPr>
              <w:noProof/>
            </w:rPr>
            <w:fldChar w:fldCharType="begin"/>
          </w:r>
          <w:r>
            <w:rPr>
              <w:noProof/>
            </w:rPr>
            <w:instrText xml:space="preserve"> PAGEREF _Toc288376055 \h </w:instrText>
          </w:r>
          <w:r>
            <w:rPr>
              <w:noProof/>
            </w:rPr>
          </w:r>
          <w:r>
            <w:rPr>
              <w:noProof/>
            </w:rPr>
            <w:fldChar w:fldCharType="separate"/>
          </w:r>
          <w:r>
            <w:rPr>
              <w:noProof/>
            </w:rPr>
            <w:t>23</w:t>
          </w:r>
          <w:r>
            <w:rPr>
              <w:noProof/>
            </w:rPr>
            <w:fldChar w:fldCharType="end"/>
          </w:r>
        </w:p>
        <w:p w14:paraId="3100BF96" w14:textId="77777777" w:rsidR="000D31CA" w:rsidRDefault="000D31CA">
          <w:pPr>
            <w:pStyle w:val="TOC2"/>
            <w:rPr>
              <w:rFonts w:eastAsiaTheme="minorEastAsia" w:cstheme="minorBidi"/>
              <w:b w:val="0"/>
              <w:noProof/>
              <w:sz w:val="24"/>
              <w:szCs w:val="24"/>
              <w:lang w:val="en-US" w:eastAsia="ja-JP"/>
            </w:rPr>
          </w:pPr>
          <w:r w:rsidRPr="003B7520">
            <w:rPr>
              <w:rFonts w:ascii="Helvetica" w:hAnsi="Helvetica" w:cstheme="majorHAnsi"/>
              <w:b w:val="0"/>
              <w:noProof/>
            </w:rPr>
            <w:t>Løsningen blir å implementere støtte for internett explorer.</w:t>
          </w:r>
          <w:r>
            <w:rPr>
              <w:noProof/>
            </w:rPr>
            <w:tab/>
          </w:r>
          <w:r>
            <w:rPr>
              <w:noProof/>
            </w:rPr>
            <w:fldChar w:fldCharType="begin"/>
          </w:r>
          <w:r>
            <w:rPr>
              <w:noProof/>
            </w:rPr>
            <w:instrText xml:space="preserve"> PAGEREF _Toc288376056 \h </w:instrText>
          </w:r>
          <w:r>
            <w:rPr>
              <w:noProof/>
            </w:rPr>
          </w:r>
          <w:r>
            <w:rPr>
              <w:noProof/>
            </w:rPr>
            <w:fldChar w:fldCharType="separate"/>
          </w:r>
          <w:r>
            <w:rPr>
              <w:noProof/>
            </w:rPr>
            <w:t>23</w:t>
          </w:r>
          <w:r>
            <w:rPr>
              <w:noProof/>
            </w:rPr>
            <w:fldChar w:fldCharType="end"/>
          </w:r>
        </w:p>
        <w:p w14:paraId="04C29B76" w14:textId="77777777" w:rsidR="000D31CA" w:rsidRDefault="000D31CA">
          <w:pPr>
            <w:pStyle w:val="TOC2"/>
            <w:rPr>
              <w:rFonts w:eastAsiaTheme="minorEastAsia" w:cstheme="minorBidi"/>
              <w:b w:val="0"/>
              <w:noProof/>
              <w:sz w:val="24"/>
              <w:szCs w:val="24"/>
              <w:lang w:val="en-US" w:eastAsia="ja-JP"/>
            </w:rPr>
          </w:pPr>
          <w:r w:rsidRPr="003B7520">
            <w:rPr>
              <w:rFonts w:ascii="Helvetica" w:hAnsi="Helvetica" w:cstheme="majorHAnsi"/>
              <w:noProof/>
            </w:rPr>
            <w:t>Funksjoner:</w:t>
          </w:r>
          <w:r w:rsidRPr="003B7520">
            <w:rPr>
              <w:noProof/>
            </w:rPr>
            <w:t xml:space="preserve"> </w:t>
          </w:r>
          <w:r w:rsidRPr="003B7520">
            <w:rPr>
              <w:rFonts w:ascii="Helvetica" w:hAnsi="Helvetica" w:cstheme="majorHAnsi"/>
              <w:noProof/>
            </w:rPr>
            <w:t>innlogging (studenter, admin), avlogging.</w:t>
          </w:r>
          <w:r>
            <w:rPr>
              <w:noProof/>
            </w:rPr>
            <w:tab/>
          </w:r>
          <w:r>
            <w:rPr>
              <w:noProof/>
            </w:rPr>
            <w:fldChar w:fldCharType="begin"/>
          </w:r>
          <w:r>
            <w:rPr>
              <w:noProof/>
            </w:rPr>
            <w:instrText xml:space="preserve"> PAGEREF _Toc288376057 \h </w:instrText>
          </w:r>
          <w:r>
            <w:rPr>
              <w:noProof/>
            </w:rPr>
          </w:r>
          <w:r>
            <w:rPr>
              <w:noProof/>
            </w:rPr>
            <w:fldChar w:fldCharType="separate"/>
          </w:r>
          <w:r>
            <w:rPr>
              <w:noProof/>
            </w:rPr>
            <w:t>23</w:t>
          </w:r>
          <w:r>
            <w:rPr>
              <w:noProof/>
            </w:rPr>
            <w:fldChar w:fldCharType="end"/>
          </w:r>
        </w:p>
        <w:p w14:paraId="38D2B9A9" w14:textId="77777777" w:rsidR="000D31CA" w:rsidRDefault="000D31CA">
          <w:pPr>
            <w:pStyle w:val="TOC2"/>
            <w:rPr>
              <w:rFonts w:eastAsiaTheme="minorEastAsia" w:cstheme="minorBidi"/>
              <w:b w:val="0"/>
              <w:noProof/>
              <w:sz w:val="24"/>
              <w:szCs w:val="24"/>
              <w:lang w:val="en-US" w:eastAsia="ja-JP"/>
            </w:rPr>
          </w:pPr>
          <w:r w:rsidRPr="003B7520">
            <w:rPr>
              <w:rFonts w:ascii="Helvetica" w:hAnsi="Helvetica" w:cstheme="majorHAnsi"/>
              <w:b w:val="0"/>
              <w:noProof/>
            </w:rPr>
            <w:t>Innlogging med student og admin fungerer som tiltenkt. Avlogging knappen mangler.</w:t>
          </w:r>
          <w:r>
            <w:rPr>
              <w:noProof/>
            </w:rPr>
            <w:tab/>
          </w:r>
          <w:r>
            <w:rPr>
              <w:noProof/>
            </w:rPr>
            <w:fldChar w:fldCharType="begin"/>
          </w:r>
          <w:r>
            <w:rPr>
              <w:noProof/>
            </w:rPr>
            <w:instrText xml:space="preserve"> PAGEREF _Toc288376058 \h </w:instrText>
          </w:r>
          <w:r>
            <w:rPr>
              <w:noProof/>
            </w:rPr>
          </w:r>
          <w:r>
            <w:rPr>
              <w:noProof/>
            </w:rPr>
            <w:fldChar w:fldCharType="separate"/>
          </w:r>
          <w:r>
            <w:rPr>
              <w:noProof/>
            </w:rPr>
            <w:t>23</w:t>
          </w:r>
          <w:r>
            <w:rPr>
              <w:noProof/>
            </w:rPr>
            <w:fldChar w:fldCharType="end"/>
          </w:r>
        </w:p>
        <w:p w14:paraId="0729604A" w14:textId="77777777" w:rsidR="000D31CA" w:rsidRDefault="000D31CA">
          <w:pPr>
            <w:pStyle w:val="TOC2"/>
            <w:rPr>
              <w:rFonts w:eastAsiaTheme="minorEastAsia" w:cstheme="minorBidi"/>
              <w:b w:val="0"/>
              <w:noProof/>
              <w:sz w:val="24"/>
              <w:szCs w:val="24"/>
              <w:lang w:val="en-US" w:eastAsia="ja-JP"/>
            </w:rPr>
          </w:pPr>
          <w:r w:rsidRPr="003B7520">
            <w:rPr>
              <w:rFonts w:ascii="Helvetica" w:hAnsi="Helvetica" w:cstheme="majorHAnsi"/>
              <w:b w:val="0"/>
              <w:noProof/>
            </w:rPr>
            <w:t>Dette er ikke et direkte problem for denne iterasjonen.</w:t>
          </w:r>
          <w:r>
            <w:rPr>
              <w:noProof/>
            </w:rPr>
            <w:tab/>
          </w:r>
          <w:r>
            <w:rPr>
              <w:noProof/>
            </w:rPr>
            <w:fldChar w:fldCharType="begin"/>
          </w:r>
          <w:r>
            <w:rPr>
              <w:noProof/>
            </w:rPr>
            <w:instrText xml:space="preserve"> PAGEREF _Toc288376059 \h </w:instrText>
          </w:r>
          <w:r>
            <w:rPr>
              <w:noProof/>
            </w:rPr>
          </w:r>
          <w:r>
            <w:rPr>
              <w:noProof/>
            </w:rPr>
            <w:fldChar w:fldCharType="separate"/>
          </w:r>
          <w:r>
            <w:rPr>
              <w:noProof/>
            </w:rPr>
            <w:t>23</w:t>
          </w:r>
          <w:r>
            <w:rPr>
              <w:noProof/>
            </w:rPr>
            <w:fldChar w:fldCharType="end"/>
          </w:r>
        </w:p>
        <w:p w14:paraId="595FACD4" w14:textId="77777777" w:rsidR="000D31CA" w:rsidRDefault="000D31CA">
          <w:pPr>
            <w:pStyle w:val="TOC2"/>
            <w:rPr>
              <w:rFonts w:eastAsiaTheme="minorEastAsia" w:cstheme="minorBidi"/>
              <w:b w:val="0"/>
              <w:noProof/>
              <w:sz w:val="24"/>
              <w:szCs w:val="24"/>
              <w:lang w:val="en-US" w:eastAsia="ja-JP"/>
            </w:rPr>
          </w:pPr>
          <w:r w:rsidRPr="003B7520">
            <w:rPr>
              <w:rFonts w:ascii="Helvetica" w:hAnsi="Helvetica" w:cstheme="majorHAnsi"/>
              <w:b w:val="0"/>
              <w:noProof/>
            </w:rPr>
            <w:t>Implementering av funksjonen i neste iterasjon.</w:t>
          </w:r>
          <w:r>
            <w:rPr>
              <w:noProof/>
            </w:rPr>
            <w:tab/>
          </w:r>
          <w:r>
            <w:rPr>
              <w:noProof/>
            </w:rPr>
            <w:fldChar w:fldCharType="begin"/>
          </w:r>
          <w:r>
            <w:rPr>
              <w:noProof/>
            </w:rPr>
            <w:instrText xml:space="preserve"> PAGEREF _Toc288376060 \h </w:instrText>
          </w:r>
          <w:r>
            <w:rPr>
              <w:noProof/>
            </w:rPr>
          </w:r>
          <w:r>
            <w:rPr>
              <w:noProof/>
            </w:rPr>
            <w:fldChar w:fldCharType="separate"/>
          </w:r>
          <w:r>
            <w:rPr>
              <w:noProof/>
            </w:rPr>
            <w:t>23</w:t>
          </w:r>
          <w:r>
            <w:rPr>
              <w:noProof/>
            </w:rPr>
            <w:fldChar w:fldCharType="end"/>
          </w:r>
        </w:p>
        <w:p w14:paraId="467638D3" w14:textId="77777777" w:rsidR="000D31CA" w:rsidRDefault="000D31CA">
          <w:pPr>
            <w:pStyle w:val="TOC2"/>
            <w:rPr>
              <w:rFonts w:eastAsiaTheme="minorEastAsia" w:cstheme="minorBidi"/>
              <w:b w:val="0"/>
              <w:noProof/>
              <w:sz w:val="24"/>
              <w:szCs w:val="24"/>
              <w:lang w:val="en-US" w:eastAsia="ja-JP"/>
            </w:rPr>
          </w:pPr>
          <w:r w:rsidRPr="003B7520">
            <w:rPr>
              <w:rFonts w:ascii="Helvetica" w:hAnsi="Helvetica" w:cstheme="majorHAnsi"/>
              <w:noProof/>
            </w:rPr>
            <w:t>Brukervennlighet</w:t>
          </w:r>
          <w:r>
            <w:rPr>
              <w:noProof/>
            </w:rPr>
            <w:tab/>
          </w:r>
          <w:r>
            <w:rPr>
              <w:noProof/>
            </w:rPr>
            <w:fldChar w:fldCharType="begin"/>
          </w:r>
          <w:r>
            <w:rPr>
              <w:noProof/>
            </w:rPr>
            <w:instrText xml:space="preserve"> PAGEREF _Toc288376061 \h </w:instrText>
          </w:r>
          <w:r>
            <w:rPr>
              <w:noProof/>
            </w:rPr>
          </w:r>
          <w:r>
            <w:rPr>
              <w:noProof/>
            </w:rPr>
            <w:fldChar w:fldCharType="separate"/>
          </w:r>
          <w:r>
            <w:rPr>
              <w:noProof/>
            </w:rPr>
            <w:t>23</w:t>
          </w:r>
          <w:r>
            <w:rPr>
              <w:noProof/>
            </w:rPr>
            <w:fldChar w:fldCharType="end"/>
          </w:r>
        </w:p>
        <w:p w14:paraId="406EE180" w14:textId="77777777" w:rsidR="000D31CA" w:rsidRDefault="000D31CA">
          <w:pPr>
            <w:pStyle w:val="TOC2"/>
            <w:rPr>
              <w:rFonts w:eastAsiaTheme="minorEastAsia" w:cstheme="minorBidi"/>
              <w:b w:val="0"/>
              <w:noProof/>
              <w:sz w:val="24"/>
              <w:szCs w:val="24"/>
              <w:lang w:val="en-US" w:eastAsia="ja-JP"/>
            </w:rPr>
          </w:pPr>
          <w:r w:rsidRPr="003B7520">
            <w:rPr>
              <w:rFonts w:ascii="Helvetica" w:hAnsi="Helvetica" w:cstheme="majorHAnsi"/>
              <w:b w:val="0"/>
              <w:noProof/>
            </w:rPr>
            <w:t>Til å starte med er ikke siden veldig brukervennlig pga manglende vitale funksjoner.</w:t>
          </w:r>
          <w:r>
            <w:rPr>
              <w:noProof/>
            </w:rPr>
            <w:tab/>
          </w:r>
          <w:r>
            <w:rPr>
              <w:noProof/>
            </w:rPr>
            <w:fldChar w:fldCharType="begin"/>
          </w:r>
          <w:r>
            <w:rPr>
              <w:noProof/>
            </w:rPr>
            <w:instrText xml:space="preserve"> PAGEREF _Toc288376062 \h </w:instrText>
          </w:r>
          <w:r>
            <w:rPr>
              <w:noProof/>
            </w:rPr>
          </w:r>
          <w:r>
            <w:rPr>
              <w:noProof/>
            </w:rPr>
            <w:fldChar w:fldCharType="separate"/>
          </w:r>
          <w:r>
            <w:rPr>
              <w:noProof/>
            </w:rPr>
            <w:t>23</w:t>
          </w:r>
          <w:r>
            <w:rPr>
              <w:noProof/>
            </w:rPr>
            <w:fldChar w:fldCharType="end"/>
          </w:r>
        </w:p>
        <w:p w14:paraId="78CDC616" w14:textId="77777777" w:rsidR="000D31CA" w:rsidRDefault="000D31CA">
          <w:pPr>
            <w:pStyle w:val="TOC2"/>
            <w:rPr>
              <w:rFonts w:eastAsiaTheme="minorEastAsia" w:cstheme="minorBidi"/>
              <w:b w:val="0"/>
              <w:noProof/>
              <w:sz w:val="24"/>
              <w:szCs w:val="24"/>
              <w:lang w:val="en-US" w:eastAsia="ja-JP"/>
            </w:rPr>
          </w:pPr>
          <w:r w:rsidRPr="003B7520">
            <w:rPr>
              <w:rFonts w:ascii="Helvetica" w:hAnsi="Helvetica" w:cstheme="majorHAnsi"/>
              <w:b w:val="0"/>
              <w:noProof/>
            </w:rPr>
            <w:t>For denne iterasjonen er ikke dette vitalt enda.</w:t>
          </w:r>
          <w:r>
            <w:rPr>
              <w:noProof/>
            </w:rPr>
            <w:tab/>
          </w:r>
          <w:r>
            <w:rPr>
              <w:noProof/>
            </w:rPr>
            <w:fldChar w:fldCharType="begin"/>
          </w:r>
          <w:r>
            <w:rPr>
              <w:noProof/>
            </w:rPr>
            <w:instrText xml:space="preserve"> PAGEREF _Toc288376063 \h </w:instrText>
          </w:r>
          <w:r>
            <w:rPr>
              <w:noProof/>
            </w:rPr>
          </w:r>
          <w:r>
            <w:rPr>
              <w:noProof/>
            </w:rPr>
            <w:fldChar w:fldCharType="separate"/>
          </w:r>
          <w:r>
            <w:rPr>
              <w:noProof/>
            </w:rPr>
            <w:t>23</w:t>
          </w:r>
          <w:r>
            <w:rPr>
              <w:noProof/>
            </w:rPr>
            <w:fldChar w:fldCharType="end"/>
          </w:r>
        </w:p>
        <w:p w14:paraId="09352AFD" w14:textId="77777777" w:rsidR="000D31CA" w:rsidRDefault="000D31CA">
          <w:pPr>
            <w:pStyle w:val="TOC2"/>
            <w:rPr>
              <w:rFonts w:eastAsiaTheme="minorEastAsia" w:cstheme="minorBidi"/>
              <w:b w:val="0"/>
              <w:noProof/>
              <w:sz w:val="24"/>
              <w:szCs w:val="24"/>
              <w:lang w:val="en-US" w:eastAsia="ja-JP"/>
            </w:rPr>
          </w:pPr>
          <w:r w:rsidRPr="003B7520">
            <w:rPr>
              <w:rFonts w:ascii="Helvetica" w:hAnsi="Helvetica" w:cstheme="majorHAnsi"/>
              <w:b w:val="0"/>
              <w:noProof/>
            </w:rPr>
            <w:t>Implementering av resterende kode som blir laget i neste iterasjon av utviklerne.</w:t>
          </w:r>
          <w:r>
            <w:rPr>
              <w:noProof/>
            </w:rPr>
            <w:tab/>
          </w:r>
          <w:r>
            <w:rPr>
              <w:noProof/>
            </w:rPr>
            <w:fldChar w:fldCharType="begin"/>
          </w:r>
          <w:r>
            <w:rPr>
              <w:noProof/>
            </w:rPr>
            <w:instrText xml:space="preserve"> PAGEREF _Toc288376064 \h </w:instrText>
          </w:r>
          <w:r>
            <w:rPr>
              <w:noProof/>
            </w:rPr>
          </w:r>
          <w:r>
            <w:rPr>
              <w:noProof/>
            </w:rPr>
            <w:fldChar w:fldCharType="separate"/>
          </w:r>
          <w:r>
            <w:rPr>
              <w:noProof/>
            </w:rPr>
            <w:t>23</w:t>
          </w:r>
          <w:r>
            <w:rPr>
              <w:noProof/>
            </w:rPr>
            <w:fldChar w:fldCharType="end"/>
          </w:r>
        </w:p>
        <w:p w14:paraId="57BEDC17" w14:textId="77777777" w:rsidR="000D31CA" w:rsidRDefault="000D31CA">
          <w:pPr>
            <w:pStyle w:val="TOC1"/>
            <w:tabs>
              <w:tab w:val="right" w:leader="dot" w:pos="8290"/>
            </w:tabs>
            <w:rPr>
              <w:rFonts w:asciiTheme="minorHAnsi" w:eastAsiaTheme="minorEastAsia" w:hAnsiTheme="minorHAnsi"/>
              <w:noProof/>
              <w:sz w:val="24"/>
              <w:szCs w:val="24"/>
              <w:lang w:val="en-US" w:eastAsia="ja-JP"/>
            </w:rPr>
          </w:pPr>
          <w:r w:rsidRPr="003B7520">
            <w:rPr>
              <w:rFonts w:ascii="Helvetica" w:hAnsi="Helvetica"/>
              <w:noProof/>
            </w:rPr>
            <w:t>Resultat av testing – Iterasjon 2</w:t>
          </w:r>
          <w:r>
            <w:rPr>
              <w:noProof/>
            </w:rPr>
            <w:tab/>
          </w:r>
          <w:r>
            <w:rPr>
              <w:noProof/>
            </w:rPr>
            <w:fldChar w:fldCharType="begin"/>
          </w:r>
          <w:r>
            <w:rPr>
              <w:noProof/>
            </w:rPr>
            <w:instrText xml:space="preserve"> PAGEREF _Toc288376065 \h </w:instrText>
          </w:r>
          <w:r>
            <w:rPr>
              <w:noProof/>
            </w:rPr>
          </w:r>
          <w:r>
            <w:rPr>
              <w:noProof/>
            </w:rPr>
            <w:fldChar w:fldCharType="separate"/>
          </w:r>
          <w:r>
            <w:rPr>
              <w:noProof/>
            </w:rPr>
            <w:t>23</w:t>
          </w:r>
          <w:r>
            <w:rPr>
              <w:noProof/>
            </w:rPr>
            <w:fldChar w:fldCharType="end"/>
          </w:r>
        </w:p>
        <w:p w14:paraId="500E3054" w14:textId="77777777" w:rsidR="000D31CA" w:rsidRDefault="000D31CA">
          <w:pPr>
            <w:pStyle w:val="TOC2"/>
            <w:rPr>
              <w:rFonts w:eastAsiaTheme="minorEastAsia" w:cstheme="minorBidi"/>
              <w:b w:val="0"/>
              <w:noProof/>
              <w:sz w:val="24"/>
              <w:szCs w:val="24"/>
              <w:lang w:val="en-US" w:eastAsia="ja-JP"/>
            </w:rPr>
          </w:pPr>
          <w:r w:rsidRPr="003B7520">
            <w:rPr>
              <w:rFonts w:ascii="Helvetica" w:hAnsi="Helvetica" w:cstheme="majorHAnsi"/>
              <w:noProof/>
            </w:rPr>
            <w:t>Testcase</w:t>
          </w:r>
          <w:r>
            <w:rPr>
              <w:noProof/>
            </w:rPr>
            <w:tab/>
          </w:r>
          <w:r>
            <w:rPr>
              <w:noProof/>
            </w:rPr>
            <w:fldChar w:fldCharType="begin"/>
          </w:r>
          <w:r>
            <w:rPr>
              <w:noProof/>
            </w:rPr>
            <w:instrText xml:space="preserve"> PAGEREF _Toc288376066 \h </w:instrText>
          </w:r>
          <w:r>
            <w:rPr>
              <w:noProof/>
            </w:rPr>
          </w:r>
          <w:r>
            <w:rPr>
              <w:noProof/>
            </w:rPr>
            <w:fldChar w:fldCharType="separate"/>
          </w:r>
          <w:r>
            <w:rPr>
              <w:noProof/>
            </w:rPr>
            <w:t>23</w:t>
          </w:r>
          <w:r>
            <w:rPr>
              <w:noProof/>
            </w:rPr>
            <w:fldChar w:fldCharType="end"/>
          </w:r>
        </w:p>
        <w:p w14:paraId="4B60D56A" w14:textId="77777777" w:rsidR="000D31CA" w:rsidRDefault="000D31CA">
          <w:pPr>
            <w:pStyle w:val="TOC2"/>
            <w:rPr>
              <w:rFonts w:eastAsiaTheme="minorEastAsia" w:cstheme="minorBidi"/>
              <w:b w:val="0"/>
              <w:noProof/>
              <w:sz w:val="24"/>
              <w:szCs w:val="24"/>
              <w:lang w:val="en-US" w:eastAsia="ja-JP"/>
            </w:rPr>
          </w:pPr>
          <w:r w:rsidRPr="003B7520">
            <w:rPr>
              <w:rFonts w:ascii="Helvetica" w:hAnsi="Helvetica" w:cstheme="majorHAnsi"/>
              <w:noProof/>
            </w:rPr>
            <w:t>Testresultat</w:t>
          </w:r>
          <w:r>
            <w:rPr>
              <w:noProof/>
            </w:rPr>
            <w:tab/>
          </w:r>
          <w:r>
            <w:rPr>
              <w:noProof/>
            </w:rPr>
            <w:fldChar w:fldCharType="begin"/>
          </w:r>
          <w:r>
            <w:rPr>
              <w:noProof/>
            </w:rPr>
            <w:instrText xml:space="preserve"> PAGEREF _Toc288376067 \h </w:instrText>
          </w:r>
          <w:r>
            <w:rPr>
              <w:noProof/>
            </w:rPr>
          </w:r>
          <w:r>
            <w:rPr>
              <w:noProof/>
            </w:rPr>
            <w:fldChar w:fldCharType="separate"/>
          </w:r>
          <w:r>
            <w:rPr>
              <w:noProof/>
            </w:rPr>
            <w:t>23</w:t>
          </w:r>
          <w:r>
            <w:rPr>
              <w:noProof/>
            </w:rPr>
            <w:fldChar w:fldCharType="end"/>
          </w:r>
        </w:p>
        <w:p w14:paraId="5CE8279C" w14:textId="77777777" w:rsidR="000D31CA" w:rsidRDefault="000D31CA">
          <w:pPr>
            <w:pStyle w:val="TOC2"/>
            <w:rPr>
              <w:rFonts w:eastAsiaTheme="minorEastAsia" w:cstheme="minorBidi"/>
              <w:b w:val="0"/>
              <w:noProof/>
              <w:sz w:val="24"/>
              <w:szCs w:val="24"/>
              <w:lang w:val="en-US" w:eastAsia="ja-JP"/>
            </w:rPr>
          </w:pPr>
          <w:r w:rsidRPr="003B7520">
            <w:rPr>
              <w:rFonts w:ascii="Helvetica" w:hAnsi="Helvetica" w:cstheme="majorHAnsi"/>
              <w:noProof/>
            </w:rPr>
            <w:t>Problem</w:t>
          </w:r>
          <w:r>
            <w:rPr>
              <w:noProof/>
            </w:rPr>
            <w:tab/>
          </w:r>
          <w:r>
            <w:rPr>
              <w:noProof/>
            </w:rPr>
            <w:fldChar w:fldCharType="begin"/>
          </w:r>
          <w:r>
            <w:rPr>
              <w:noProof/>
            </w:rPr>
            <w:instrText xml:space="preserve"> PAGEREF _Toc288376068 \h </w:instrText>
          </w:r>
          <w:r>
            <w:rPr>
              <w:noProof/>
            </w:rPr>
          </w:r>
          <w:r>
            <w:rPr>
              <w:noProof/>
            </w:rPr>
            <w:fldChar w:fldCharType="separate"/>
          </w:r>
          <w:r>
            <w:rPr>
              <w:noProof/>
            </w:rPr>
            <w:t>23</w:t>
          </w:r>
          <w:r>
            <w:rPr>
              <w:noProof/>
            </w:rPr>
            <w:fldChar w:fldCharType="end"/>
          </w:r>
        </w:p>
        <w:p w14:paraId="51447F49" w14:textId="77777777" w:rsidR="000D31CA" w:rsidRDefault="000D31CA">
          <w:pPr>
            <w:pStyle w:val="TOC2"/>
            <w:rPr>
              <w:rFonts w:eastAsiaTheme="minorEastAsia" w:cstheme="minorBidi"/>
              <w:b w:val="0"/>
              <w:noProof/>
              <w:sz w:val="24"/>
              <w:szCs w:val="24"/>
              <w:lang w:val="en-US" w:eastAsia="ja-JP"/>
            </w:rPr>
          </w:pPr>
          <w:r w:rsidRPr="003B7520">
            <w:rPr>
              <w:rFonts w:ascii="Helvetica" w:hAnsi="Helvetica" w:cstheme="majorHAnsi"/>
              <w:noProof/>
            </w:rPr>
            <w:t>Løsning</w:t>
          </w:r>
          <w:r>
            <w:rPr>
              <w:noProof/>
            </w:rPr>
            <w:tab/>
          </w:r>
          <w:r>
            <w:rPr>
              <w:noProof/>
            </w:rPr>
            <w:fldChar w:fldCharType="begin"/>
          </w:r>
          <w:r>
            <w:rPr>
              <w:noProof/>
            </w:rPr>
            <w:instrText xml:space="preserve"> PAGEREF _Toc288376069 \h </w:instrText>
          </w:r>
          <w:r>
            <w:rPr>
              <w:noProof/>
            </w:rPr>
          </w:r>
          <w:r>
            <w:rPr>
              <w:noProof/>
            </w:rPr>
            <w:fldChar w:fldCharType="separate"/>
          </w:r>
          <w:r>
            <w:rPr>
              <w:noProof/>
            </w:rPr>
            <w:t>23</w:t>
          </w:r>
          <w:r>
            <w:rPr>
              <w:noProof/>
            </w:rPr>
            <w:fldChar w:fldCharType="end"/>
          </w:r>
        </w:p>
        <w:p w14:paraId="4BD3F7C6" w14:textId="77777777" w:rsidR="000D31CA" w:rsidRDefault="000D31CA">
          <w:pPr>
            <w:pStyle w:val="TOC2"/>
            <w:rPr>
              <w:rFonts w:eastAsiaTheme="minorEastAsia" w:cstheme="minorBidi"/>
              <w:b w:val="0"/>
              <w:noProof/>
              <w:sz w:val="24"/>
              <w:szCs w:val="24"/>
              <w:lang w:val="en-US" w:eastAsia="ja-JP"/>
            </w:rPr>
          </w:pPr>
          <w:r w:rsidRPr="003B7520">
            <w:rPr>
              <w:rFonts w:ascii="Helvetica" w:hAnsi="Helvetica" w:cstheme="majorHAnsi"/>
              <w:noProof/>
            </w:rPr>
            <w:t>Nettleserkompabilitet:</w:t>
          </w:r>
          <w:r>
            <w:rPr>
              <w:noProof/>
            </w:rPr>
            <w:tab/>
          </w:r>
          <w:r>
            <w:rPr>
              <w:noProof/>
            </w:rPr>
            <w:fldChar w:fldCharType="begin"/>
          </w:r>
          <w:r>
            <w:rPr>
              <w:noProof/>
            </w:rPr>
            <w:instrText xml:space="preserve"> PAGEREF _Toc288376070 \h </w:instrText>
          </w:r>
          <w:r>
            <w:rPr>
              <w:noProof/>
            </w:rPr>
          </w:r>
          <w:r>
            <w:rPr>
              <w:noProof/>
            </w:rPr>
            <w:fldChar w:fldCharType="separate"/>
          </w:r>
          <w:r>
            <w:rPr>
              <w:noProof/>
            </w:rPr>
            <w:t>23</w:t>
          </w:r>
          <w:r>
            <w:rPr>
              <w:noProof/>
            </w:rPr>
            <w:fldChar w:fldCharType="end"/>
          </w:r>
        </w:p>
        <w:p w14:paraId="1DD5421F" w14:textId="77777777" w:rsidR="000D31CA" w:rsidRDefault="000D31CA">
          <w:pPr>
            <w:pStyle w:val="TOC2"/>
            <w:rPr>
              <w:rFonts w:eastAsiaTheme="minorEastAsia" w:cstheme="minorBidi"/>
              <w:b w:val="0"/>
              <w:noProof/>
              <w:sz w:val="24"/>
              <w:szCs w:val="24"/>
              <w:lang w:val="en-US" w:eastAsia="ja-JP"/>
            </w:rPr>
          </w:pPr>
          <w:r w:rsidRPr="003B7520">
            <w:rPr>
              <w:rFonts w:ascii="Helvetica" w:hAnsi="Helvetica" w:cstheme="majorHAnsi"/>
              <w:noProof/>
            </w:rPr>
            <w:t>Funksjoner:</w:t>
          </w:r>
          <w:r w:rsidRPr="003B7520">
            <w:rPr>
              <w:noProof/>
            </w:rPr>
            <w:t xml:space="preserve"> </w:t>
          </w:r>
          <w:r w:rsidRPr="003B7520">
            <w:rPr>
              <w:rFonts w:ascii="Helvetica" w:hAnsi="Helvetica" w:cstheme="majorHAnsi"/>
              <w:noProof/>
            </w:rPr>
            <w:t>innlogging, avlogging, søke/booke rom.</w:t>
          </w:r>
          <w:r>
            <w:rPr>
              <w:noProof/>
            </w:rPr>
            <w:tab/>
          </w:r>
          <w:r>
            <w:rPr>
              <w:noProof/>
            </w:rPr>
            <w:fldChar w:fldCharType="begin"/>
          </w:r>
          <w:r>
            <w:rPr>
              <w:noProof/>
            </w:rPr>
            <w:instrText xml:space="preserve"> PAGEREF _Toc288376071 \h </w:instrText>
          </w:r>
          <w:r>
            <w:rPr>
              <w:noProof/>
            </w:rPr>
          </w:r>
          <w:r>
            <w:rPr>
              <w:noProof/>
            </w:rPr>
            <w:fldChar w:fldCharType="separate"/>
          </w:r>
          <w:r>
            <w:rPr>
              <w:noProof/>
            </w:rPr>
            <w:t>23</w:t>
          </w:r>
          <w:r>
            <w:rPr>
              <w:noProof/>
            </w:rPr>
            <w:fldChar w:fldCharType="end"/>
          </w:r>
        </w:p>
        <w:p w14:paraId="195654EA" w14:textId="77777777" w:rsidR="000D31CA" w:rsidRDefault="000D31CA">
          <w:pPr>
            <w:pStyle w:val="TOC2"/>
            <w:rPr>
              <w:rFonts w:eastAsiaTheme="minorEastAsia" w:cstheme="minorBidi"/>
              <w:b w:val="0"/>
              <w:noProof/>
              <w:sz w:val="24"/>
              <w:szCs w:val="24"/>
              <w:lang w:val="en-US" w:eastAsia="ja-JP"/>
            </w:rPr>
          </w:pPr>
          <w:r w:rsidRPr="003B7520">
            <w:rPr>
              <w:rFonts w:ascii="Helvetica" w:hAnsi="Helvetica" w:cstheme="majorHAnsi"/>
              <w:noProof/>
            </w:rPr>
            <w:t>Brukervennlighet</w:t>
          </w:r>
          <w:r>
            <w:rPr>
              <w:noProof/>
            </w:rPr>
            <w:tab/>
          </w:r>
          <w:r>
            <w:rPr>
              <w:noProof/>
            </w:rPr>
            <w:fldChar w:fldCharType="begin"/>
          </w:r>
          <w:r>
            <w:rPr>
              <w:noProof/>
            </w:rPr>
            <w:instrText xml:space="preserve"> PAGEREF _Toc288376072 \h </w:instrText>
          </w:r>
          <w:r>
            <w:rPr>
              <w:noProof/>
            </w:rPr>
          </w:r>
          <w:r>
            <w:rPr>
              <w:noProof/>
            </w:rPr>
            <w:fldChar w:fldCharType="separate"/>
          </w:r>
          <w:r>
            <w:rPr>
              <w:noProof/>
            </w:rPr>
            <w:t>23</w:t>
          </w:r>
          <w:r>
            <w:rPr>
              <w:noProof/>
            </w:rPr>
            <w:fldChar w:fldCharType="end"/>
          </w:r>
        </w:p>
        <w:p w14:paraId="20044A95" w14:textId="77777777" w:rsidR="000D31CA" w:rsidRDefault="000D31CA">
          <w:pPr>
            <w:pStyle w:val="TOC2"/>
            <w:rPr>
              <w:rFonts w:eastAsiaTheme="minorEastAsia" w:cstheme="minorBidi"/>
              <w:b w:val="0"/>
              <w:noProof/>
              <w:sz w:val="24"/>
              <w:szCs w:val="24"/>
              <w:lang w:val="en-US" w:eastAsia="ja-JP"/>
            </w:rPr>
          </w:pPr>
          <w:r w:rsidRPr="003B7520">
            <w:rPr>
              <w:rFonts w:ascii="Helvetica" w:hAnsi="Helvetica" w:cstheme="majorHAnsi"/>
              <w:noProof/>
            </w:rPr>
            <w:t>Utrullingsfasen</w:t>
          </w:r>
          <w:r>
            <w:rPr>
              <w:noProof/>
            </w:rPr>
            <w:tab/>
          </w:r>
          <w:r>
            <w:rPr>
              <w:noProof/>
            </w:rPr>
            <w:fldChar w:fldCharType="begin"/>
          </w:r>
          <w:r>
            <w:rPr>
              <w:noProof/>
            </w:rPr>
            <w:instrText xml:space="preserve"> PAGEREF _Toc288376073 \h </w:instrText>
          </w:r>
          <w:r>
            <w:rPr>
              <w:noProof/>
            </w:rPr>
          </w:r>
          <w:r>
            <w:rPr>
              <w:noProof/>
            </w:rPr>
            <w:fldChar w:fldCharType="separate"/>
          </w:r>
          <w:r>
            <w:rPr>
              <w:noProof/>
            </w:rPr>
            <w:t>23</w:t>
          </w:r>
          <w:r>
            <w:rPr>
              <w:noProof/>
            </w:rPr>
            <w:fldChar w:fldCharType="end"/>
          </w:r>
        </w:p>
        <w:p w14:paraId="5FAE0B19" w14:textId="77777777" w:rsidR="000D31CA" w:rsidRDefault="000D31CA">
          <w:pPr>
            <w:pStyle w:val="TOC1"/>
            <w:tabs>
              <w:tab w:val="right" w:leader="dot" w:pos="8290"/>
            </w:tabs>
            <w:rPr>
              <w:rFonts w:asciiTheme="minorHAnsi" w:eastAsiaTheme="minorEastAsia" w:hAnsiTheme="minorHAnsi"/>
              <w:noProof/>
              <w:sz w:val="24"/>
              <w:szCs w:val="24"/>
              <w:lang w:val="en-US" w:eastAsia="ja-JP"/>
            </w:rPr>
          </w:pPr>
          <w:r>
            <w:rPr>
              <w:noProof/>
            </w:rPr>
            <w:t>Prosjektrapport</w:t>
          </w:r>
          <w:r>
            <w:rPr>
              <w:noProof/>
            </w:rPr>
            <w:tab/>
          </w:r>
          <w:r>
            <w:rPr>
              <w:noProof/>
            </w:rPr>
            <w:fldChar w:fldCharType="begin"/>
          </w:r>
          <w:r>
            <w:rPr>
              <w:noProof/>
            </w:rPr>
            <w:instrText xml:space="preserve"> PAGEREF _Toc288376074 \h </w:instrText>
          </w:r>
          <w:r>
            <w:rPr>
              <w:noProof/>
            </w:rPr>
          </w:r>
          <w:r>
            <w:rPr>
              <w:noProof/>
            </w:rPr>
            <w:fldChar w:fldCharType="separate"/>
          </w:r>
          <w:r>
            <w:rPr>
              <w:noProof/>
            </w:rPr>
            <w:t>23</w:t>
          </w:r>
          <w:r>
            <w:rPr>
              <w:noProof/>
            </w:rPr>
            <w:fldChar w:fldCharType="end"/>
          </w:r>
        </w:p>
        <w:p w14:paraId="32EC972C" w14:textId="77777777" w:rsidR="000D31CA" w:rsidRDefault="000D31CA">
          <w:pPr>
            <w:pStyle w:val="TOC2"/>
            <w:rPr>
              <w:rFonts w:eastAsiaTheme="minorEastAsia" w:cstheme="minorBidi"/>
              <w:b w:val="0"/>
              <w:noProof/>
              <w:sz w:val="24"/>
              <w:szCs w:val="24"/>
              <w:lang w:val="en-US" w:eastAsia="ja-JP"/>
            </w:rPr>
          </w:pPr>
          <w:r w:rsidRPr="003B7520">
            <w:rPr>
              <w:rFonts w:ascii="Helvetica" w:hAnsi="Helvetica" w:cstheme="majorHAnsi"/>
              <w:noProof/>
            </w:rPr>
            <w:t>Referanser/litteraturliste</w:t>
          </w:r>
          <w:r>
            <w:rPr>
              <w:noProof/>
            </w:rPr>
            <w:tab/>
          </w:r>
          <w:r>
            <w:rPr>
              <w:noProof/>
            </w:rPr>
            <w:fldChar w:fldCharType="begin"/>
          </w:r>
          <w:r>
            <w:rPr>
              <w:noProof/>
            </w:rPr>
            <w:instrText xml:space="preserve"> PAGEREF _Toc288376075 \h </w:instrText>
          </w:r>
          <w:r>
            <w:rPr>
              <w:noProof/>
            </w:rPr>
          </w:r>
          <w:r>
            <w:rPr>
              <w:noProof/>
            </w:rPr>
            <w:fldChar w:fldCharType="separate"/>
          </w:r>
          <w:r>
            <w:rPr>
              <w:noProof/>
            </w:rPr>
            <w:t>24</w:t>
          </w:r>
          <w:r>
            <w:rPr>
              <w:noProof/>
            </w:rPr>
            <w:fldChar w:fldCharType="end"/>
          </w:r>
        </w:p>
        <w:p w14:paraId="39704BB3" w14:textId="77777777" w:rsidR="000D31CA" w:rsidRDefault="000D31CA">
          <w:pPr>
            <w:pStyle w:val="TOC2"/>
            <w:rPr>
              <w:rFonts w:eastAsiaTheme="minorEastAsia" w:cstheme="minorBidi"/>
              <w:b w:val="0"/>
              <w:noProof/>
              <w:sz w:val="24"/>
              <w:szCs w:val="24"/>
              <w:lang w:val="en-US" w:eastAsia="ja-JP"/>
            </w:rPr>
          </w:pPr>
          <w:r w:rsidRPr="003B7520">
            <w:rPr>
              <w:rFonts w:ascii="Helvetica" w:hAnsi="Helvetica" w:cstheme="majorHAnsi"/>
              <w:noProof/>
            </w:rPr>
            <w:t>Vedlegg</w:t>
          </w:r>
          <w:r>
            <w:rPr>
              <w:noProof/>
            </w:rPr>
            <w:tab/>
          </w:r>
          <w:r>
            <w:rPr>
              <w:noProof/>
            </w:rPr>
            <w:fldChar w:fldCharType="begin"/>
          </w:r>
          <w:r>
            <w:rPr>
              <w:noProof/>
            </w:rPr>
            <w:instrText xml:space="preserve"> PAGEREF _Toc288376076 \h </w:instrText>
          </w:r>
          <w:r>
            <w:rPr>
              <w:noProof/>
            </w:rPr>
          </w:r>
          <w:r>
            <w:rPr>
              <w:noProof/>
            </w:rPr>
            <w:fldChar w:fldCharType="separate"/>
          </w:r>
          <w:r>
            <w:rPr>
              <w:noProof/>
            </w:rPr>
            <w:t>25</w:t>
          </w:r>
          <w:r>
            <w:rPr>
              <w:noProof/>
            </w:rPr>
            <w:fldChar w:fldCharType="end"/>
          </w:r>
        </w:p>
        <w:p w14:paraId="099EEB87" w14:textId="77777777" w:rsidR="008D4EA7" w:rsidRPr="00634D7A" w:rsidRDefault="008D4EA7" w:rsidP="008D4EA7">
          <w:pPr>
            <w:spacing w:line="360" w:lineRule="auto"/>
            <w:rPr>
              <w:rFonts w:ascii="Helvetica" w:hAnsi="Helvetica" w:cs="Times New Roman"/>
            </w:rPr>
          </w:pPr>
          <w:r w:rsidRPr="00634D7A">
            <w:rPr>
              <w:rFonts w:ascii="Helvetica" w:hAnsi="Helvetica" w:cs="Times New Roman"/>
              <w:b/>
              <w:bCs/>
              <w:noProof/>
            </w:rPr>
            <w:fldChar w:fldCharType="end"/>
          </w:r>
        </w:p>
      </w:sdtContent>
    </w:sdt>
    <w:p w14:paraId="30BE485A" w14:textId="77777777" w:rsidR="008D4EA7" w:rsidRPr="00634D7A" w:rsidRDefault="008D4EA7" w:rsidP="008D4EA7">
      <w:pPr>
        <w:spacing w:line="360" w:lineRule="auto"/>
        <w:jc w:val="center"/>
        <w:rPr>
          <w:rStyle w:val="Strong"/>
          <w:rFonts w:ascii="Helvetica" w:hAnsi="Helvetica"/>
          <w:sz w:val="32"/>
          <w:szCs w:val="32"/>
        </w:rPr>
      </w:pPr>
    </w:p>
    <w:p w14:paraId="0EEA61EA" w14:textId="2B6E9A38" w:rsidR="008D4EA7" w:rsidRDefault="00435A86" w:rsidP="008D4EA7">
      <w:pPr>
        <w:spacing w:line="360" w:lineRule="auto"/>
        <w:jc w:val="center"/>
        <w:rPr>
          <w:rStyle w:val="Strong"/>
          <w:rFonts w:ascii="Helvetica" w:hAnsi="Helvetica" w:cs="Times New Roman"/>
          <w:sz w:val="32"/>
          <w:szCs w:val="32"/>
        </w:rPr>
      </w:pPr>
      <w:proofErr w:type="spellStart"/>
      <w:r>
        <w:rPr>
          <w:rStyle w:val="Strong"/>
          <w:rFonts w:ascii="Helvetica" w:hAnsi="Helvetica" w:cs="Times New Roman"/>
          <w:sz w:val="32"/>
          <w:szCs w:val="32"/>
        </w:rPr>
        <w:t>In</w:t>
      </w:r>
      <w:r w:rsidR="003F36FE">
        <w:rPr>
          <w:rStyle w:val="Strong"/>
          <w:rFonts w:ascii="Helvetica" w:hAnsi="Helvetica" w:cs="Times New Roman"/>
          <w:sz w:val="32"/>
          <w:szCs w:val="32"/>
        </w:rPr>
        <w:t>toduksjon</w:t>
      </w:r>
      <w:proofErr w:type="spellEnd"/>
    </w:p>
    <w:p w14:paraId="4D1F2518" w14:textId="7E71665C" w:rsidR="003F36FE" w:rsidRDefault="003F36FE" w:rsidP="003F36FE">
      <w:pPr>
        <w:spacing w:line="360" w:lineRule="auto"/>
        <w:rPr>
          <w:rStyle w:val="Strong"/>
          <w:rFonts w:ascii="Helvetica" w:hAnsi="Helvetica" w:cs="Times New Roman"/>
          <w:b w:val="0"/>
        </w:rPr>
      </w:pPr>
      <w:r>
        <w:rPr>
          <w:rStyle w:val="Strong"/>
          <w:rFonts w:ascii="Helvetica" w:hAnsi="Helvetica" w:cs="Times New Roman"/>
          <w:b w:val="0"/>
        </w:rPr>
        <w:t>Dette dokumentet tilhører gruppe 21</w:t>
      </w:r>
      <w:r w:rsidR="000C5390">
        <w:rPr>
          <w:rStyle w:val="Strong"/>
          <w:rFonts w:ascii="Helvetica" w:hAnsi="Helvetica" w:cs="Times New Roman"/>
          <w:b w:val="0"/>
        </w:rPr>
        <w:t xml:space="preserve"> og oppdateres kontinuerlig gjennom eksamensperioden i Iterativt </w:t>
      </w:r>
      <w:proofErr w:type="spellStart"/>
      <w:r w:rsidR="000C5390">
        <w:rPr>
          <w:rStyle w:val="Strong"/>
          <w:rFonts w:ascii="Helvetica" w:hAnsi="Helvetica" w:cs="Times New Roman"/>
          <w:b w:val="0"/>
        </w:rPr>
        <w:t>Webprosjekt</w:t>
      </w:r>
      <w:proofErr w:type="spellEnd"/>
      <w:r w:rsidR="000C5390">
        <w:rPr>
          <w:rStyle w:val="Strong"/>
          <w:rFonts w:ascii="Helvetica" w:hAnsi="Helvetica" w:cs="Times New Roman"/>
          <w:b w:val="0"/>
        </w:rPr>
        <w:t xml:space="preserve"> PJ2100. </w:t>
      </w:r>
    </w:p>
    <w:p w14:paraId="27AF8669" w14:textId="77777777" w:rsidR="00F43A6D" w:rsidRPr="003F36FE" w:rsidRDefault="00F43A6D" w:rsidP="003F36FE">
      <w:pPr>
        <w:spacing w:line="360" w:lineRule="auto"/>
        <w:rPr>
          <w:rStyle w:val="Strong"/>
          <w:rFonts w:ascii="Helvetica" w:hAnsi="Helvetica" w:cs="Times New Roman"/>
          <w:b w:val="0"/>
        </w:rPr>
      </w:pPr>
    </w:p>
    <w:p w14:paraId="13C514A1" w14:textId="2790AD59" w:rsidR="006B3BFB" w:rsidRDefault="006B3BFB" w:rsidP="00435A86">
      <w:pPr>
        <w:spacing w:line="360" w:lineRule="auto"/>
        <w:rPr>
          <w:rStyle w:val="Strong"/>
          <w:rFonts w:ascii="Helvetica" w:hAnsi="Helvetica" w:cs="Times New Roman"/>
          <w:b w:val="0"/>
        </w:rPr>
      </w:pPr>
      <w:r>
        <w:rPr>
          <w:rStyle w:val="Strong"/>
          <w:rFonts w:ascii="Helvetica" w:hAnsi="Helvetica" w:cs="Times New Roman"/>
          <w:b w:val="0"/>
        </w:rPr>
        <w:t xml:space="preserve">Prototypen ligger på </w:t>
      </w:r>
      <w:hyperlink r:id="rId10" w:history="1">
        <w:r w:rsidRPr="009425A4">
          <w:rPr>
            <w:rStyle w:val="Hyperlink"/>
            <w:rFonts w:ascii="Helvetica" w:hAnsi="Helvetica" w:cs="Times New Roman"/>
          </w:rPr>
          <w:t>home.nith.no/~luneir14/</w:t>
        </w:r>
        <w:proofErr w:type="spellStart"/>
        <w:r w:rsidRPr="009425A4">
          <w:rPr>
            <w:rStyle w:val="Hyperlink"/>
            <w:rFonts w:ascii="Helvetica" w:hAnsi="Helvetica" w:cs="Times New Roman"/>
          </w:rPr>
          <w:t>TobiasWebPrototype</w:t>
        </w:r>
        <w:proofErr w:type="spellEnd"/>
        <w:r w:rsidRPr="009425A4">
          <w:rPr>
            <w:rStyle w:val="Hyperlink"/>
            <w:rFonts w:ascii="Helvetica" w:hAnsi="Helvetica" w:cs="Times New Roman"/>
          </w:rPr>
          <w:t>/</w:t>
        </w:r>
      </w:hyperlink>
      <w:r w:rsidR="00B55151">
        <w:rPr>
          <w:rStyle w:val="Strong"/>
          <w:rFonts w:ascii="Helvetica" w:hAnsi="Helvetica" w:cs="Times New Roman"/>
          <w:b w:val="0"/>
        </w:rPr>
        <w:t xml:space="preserve"> </w:t>
      </w:r>
    </w:p>
    <w:p w14:paraId="06CF7D29" w14:textId="61013C59" w:rsidR="006B3BFB" w:rsidRDefault="006B3BFB" w:rsidP="00435A86">
      <w:pPr>
        <w:spacing w:line="360" w:lineRule="auto"/>
        <w:rPr>
          <w:rStyle w:val="Strong"/>
          <w:rFonts w:ascii="Helvetica" w:hAnsi="Helvetica" w:cs="Times New Roman"/>
          <w:b w:val="0"/>
        </w:rPr>
      </w:pPr>
      <w:r>
        <w:rPr>
          <w:rStyle w:val="Strong"/>
          <w:rFonts w:ascii="Helvetica" w:hAnsi="Helvetica" w:cs="Times New Roman"/>
          <w:b w:val="0"/>
        </w:rPr>
        <w:t>Prototypen ligger også i innleveringsmappen.</w:t>
      </w:r>
    </w:p>
    <w:p w14:paraId="618934FE" w14:textId="77777777" w:rsidR="006B3BFB" w:rsidRDefault="006B3BFB" w:rsidP="00435A86">
      <w:pPr>
        <w:spacing w:line="360" w:lineRule="auto"/>
        <w:rPr>
          <w:rStyle w:val="Strong"/>
          <w:rFonts w:ascii="Helvetica" w:hAnsi="Helvetica" w:cs="Times New Roman"/>
          <w:b w:val="0"/>
        </w:rPr>
      </w:pPr>
    </w:p>
    <w:p w14:paraId="3BD711C2" w14:textId="7A0B9A1F" w:rsidR="006B3BFB" w:rsidRDefault="006B3BFB" w:rsidP="00435A86">
      <w:pPr>
        <w:spacing w:line="360" w:lineRule="auto"/>
        <w:rPr>
          <w:rStyle w:val="Strong"/>
          <w:rFonts w:ascii="Helvetica" w:hAnsi="Helvetica" w:cs="Times New Roman"/>
          <w:b w:val="0"/>
        </w:rPr>
      </w:pPr>
      <w:r>
        <w:rPr>
          <w:rStyle w:val="Strong"/>
          <w:rFonts w:ascii="Helvetica" w:hAnsi="Helvetica" w:cs="Times New Roman"/>
          <w:b w:val="0"/>
        </w:rPr>
        <w:t xml:space="preserve">Brukernavn: </w:t>
      </w:r>
      <w:hyperlink r:id="rId11" w:history="1">
        <w:r w:rsidRPr="009425A4">
          <w:rPr>
            <w:rStyle w:val="Hyperlink"/>
            <w:rFonts w:ascii="Helvetica" w:hAnsi="Helvetica" w:cs="Times New Roman"/>
          </w:rPr>
          <w:t>god.almighty@heaven.com</w:t>
        </w:r>
      </w:hyperlink>
    </w:p>
    <w:p w14:paraId="63BB21FD" w14:textId="2A247E37" w:rsidR="006B3BFB" w:rsidRPr="006B3BFB" w:rsidRDefault="006B3BFB" w:rsidP="00435A86">
      <w:pPr>
        <w:spacing w:line="360" w:lineRule="auto"/>
        <w:rPr>
          <w:rStyle w:val="Strong"/>
          <w:rFonts w:ascii="Helvetica" w:hAnsi="Helvetica" w:cs="Times New Roman"/>
          <w:b w:val="0"/>
        </w:rPr>
      </w:pPr>
      <w:r>
        <w:rPr>
          <w:rStyle w:val="Strong"/>
          <w:rFonts w:ascii="Helvetica" w:hAnsi="Helvetica" w:cs="Times New Roman"/>
          <w:b w:val="0"/>
        </w:rPr>
        <w:t>Passord: god</w:t>
      </w:r>
    </w:p>
    <w:p w14:paraId="50BB10D8" w14:textId="77777777" w:rsidR="008D4EA7" w:rsidRPr="00634D7A" w:rsidRDefault="008D4EA7" w:rsidP="008D4EA7">
      <w:pPr>
        <w:spacing w:line="360" w:lineRule="auto"/>
        <w:jc w:val="center"/>
        <w:rPr>
          <w:rStyle w:val="Strong"/>
          <w:rFonts w:ascii="Helvetica" w:hAnsi="Helvetica" w:cs="Times New Roman"/>
          <w:sz w:val="32"/>
          <w:szCs w:val="32"/>
        </w:rPr>
      </w:pPr>
    </w:p>
    <w:p w14:paraId="33820935" w14:textId="77777777" w:rsidR="008D4EA7" w:rsidRPr="00634D7A" w:rsidRDefault="008D4EA7" w:rsidP="008D4EA7">
      <w:pPr>
        <w:spacing w:line="360" w:lineRule="auto"/>
        <w:jc w:val="center"/>
        <w:rPr>
          <w:rFonts w:ascii="Helvetica" w:hAnsi="Helvetica" w:cstheme="majorHAnsi"/>
          <w:i/>
          <w:iCs/>
        </w:rPr>
      </w:pPr>
    </w:p>
    <w:p w14:paraId="1EA80ED2" w14:textId="77777777" w:rsidR="008D4EA7" w:rsidRPr="00634D7A" w:rsidRDefault="008D4EA7" w:rsidP="008D4EA7">
      <w:pPr>
        <w:spacing w:line="360" w:lineRule="auto"/>
        <w:jc w:val="center"/>
        <w:rPr>
          <w:rFonts w:ascii="Helvetica" w:hAnsi="Helvetica" w:cstheme="majorHAnsi"/>
          <w:i/>
          <w:iCs/>
        </w:rPr>
      </w:pPr>
    </w:p>
    <w:p w14:paraId="304D5C97" w14:textId="77777777" w:rsidR="008D4EA7" w:rsidRPr="00634D7A" w:rsidRDefault="008D4EA7" w:rsidP="008D4EA7">
      <w:pPr>
        <w:spacing w:line="360" w:lineRule="auto"/>
        <w:jc w:val="center"/>
        <w:rPr>
          <w:rFonts w:ascii="Helvetica" w:hAnsi="Helvetica" w:cstheme="majorHAnsi"/>
          <w:i/>
          <w:iCs/>
        </w:rPr>
      </w:pPr>
    </w:p>
    <w:p w14:paraId="076757F8" w14:textId="77777777" w:rsidR="008D4EA7" w:rsidRPr="00634D7A" w:rsidRDefault="008D4EA7" w:rsidP="008D4EA7">
      <w:pPr>
        <w:pStyle w:val="Subtitle"/>
        <w:spacing w:line="360" w:lineRule="auto"/>
        <w:rPr>
          <w:rFonts w:ascii="Helvetica" w:hAnsi="Helvetica"/>
        </w:rPr>
      </w:pPr>
    </w:p>
    <w:p w14:paraId="22A66BAF" w14:textId="77777777" w:rsidR="008D4EA7" w:rsidRPr="00634D7A" w:rsidRDefault="008D4EA7" w:rsidP="0072357C">
      <w:pPr>
        <w:pStyle w:val="Heading1"/>
        <w:rPr>
          <w:rFonts w:ascii="Helvetica" w:hAnsi="Helvetica"/>
          <w:sz w:val="40"/>
          <w:szCs w:val="40"/>
        </w:rPr>
      </w:pPr>
      <w:bookmarkStart w:id="0" w:name="_Toc288376031"/>
      <w:r w:rsidRPr="00634D7A">
        <w:rPr>
          <w:rFonts w:ascii="Helvetica" w:hAnsi="Helvetica"/>
          <w:sz w:val="40"/>
          <w:szCs w:val="40"/>
        </w:rPr>
        <w:t>Prosjektmål og visjon</w:t>
      </w:r>
      <w:bookmarkEnd w:id="0"/>
    </w:p>
    <w:p w14:paraId="657DE0F4" w14:textId="77777777" w:rsidR="008D4EA7" w:rsidRPr="00634D7A" w:rsidRDefault="008D4EA7" w:rsidP="008D4EA7">
      <w:pPr>
        <w:spacing w:line="360" w:lineRule="auto"/>
        <w:rPr>
          <w:rFonts w:ascii="Helvetica" w:hAnsi="Helvetica" w:cs="Times New Roman"/>
        </w:rPr>
      </w:pPr>
    </w:p>
    <w:p w14:paraId="292BDC50" w14:textId="77777777" w:rsidR="008D4EA7" w:rsidRPr="00634D7A" w:rsidRDefault="008D4EA7" w:rsidP="008D4EA7">
      <w:pPr>
        <w:pStyle w:val="Heading2"/>
        <w:spacing w:line="360" w:lineRule="auto"/>
        <w:rPr>
          <w:rFonts w:ascii="Helvetica" w:eastAsia="Times New Roman" w:hAnsi="Helvetica" w:cs="Times New Roman"/>
        </w:rPr>
      </w:pPr>
      <w:bookmarkStart w:id="1" w:name="_Toc288376032"/>
      <w:r w:rsidRPr="00634D7A">
        <w:rPr>
          <w:rFonts w:ascii="Helvetica" w:eastAsia="Times New Roman" w:hAnsi="Helvetica" w:cs="Times New Roman"/>
        </w:rPr>
        <w:t>Problemstillingen</w:t>
      </w:r>
      <w:bookmarkEnd w:id="1"/>
    </w:p>
    <w:p w14:paraId="12AFC394" w14:textId="77777777" w:rsidR="008D4EA7" w:rsidRPr="00634D7A" w:rsidRDefault="008D4EA7" w:rsidP="008D4EA7">
      <w:pPr>
        <w:spacing w:line="360" w:lineRule="auto"/>
        <w:rPr>
          <w:rFonts w:ascii="Helvetica" w:hAnsi="Helvetica" w:cs="Times New Roman"/>
        </w:rPr>
      </w:pPr>
      <w:r w:rsidRPr="00634D7A">
        <w:rPr>
          <w:rFonts w:ascii="Helvetica" w:hAnsi="Helvetica" w:cs="Times New Roman"/>
        </w:rPr>
        <w:t xml:space="preserve">Vi har fått i oppgave å lage en booking nettside for grupperom på de nye lokalene til Westerdals ACT i Oslo (Christian Krohgs gate 32). Siden(e) skal være nyttige, enkel og spennende. </w:t>
      </w:r>
    </w:p>
    <w:p w14:paraId="7BEEC86C" w14:textId="77777777" w:rsidR="008D4EA7" w:rsidRPr="00634D7A" w:rsidRDefault="008D4EA7" w:rsidP="008D4EA7">
      <w:pPr>
        <w:spacing w:line="360" w:lineRule="auto"/>
        <w:rPr>
          <w:rFonts w:ascii="Helvetica" w:hAnsi="Helvetica" w:cs="Times New Roman"/>
        </w:rPr>
      </w:pPr>
    </w:p>
    <w:p w14:paraId="128BD844" w14:textId="77777777" w:rsidR="008D4EA7" w:rsidRPr="00634D7A" w:rsidRDefault="008D4EA7" w:rsidP="008D4EA7">
      <w:pPr>
        <w:spacing w:line="360" w:lineRule="auto"/>
        <w:rPr>
          <w:rFonts w:ascii="Helvetica" w:hAnsi="Helvetica" w:cs="Times New Roman"/>
        </w:rPr>
      </w:pPr>
      <w:r w:rsidRPr="00634D7A">
        <w:rPr>
          <w:rFonts w:ascii="Helvetica" w:hAnsi="Helvetica" w:cs="Times New Roman"/>
        </w:rPr>
        <w:t xml:space="preserve">Det skal lages en prototype for å booke grupperom for personer fra 2 til 4 personer. Det skal også være mulighet for å booke rom med og uten projektor. </w:t>
      </w:r>
    </w:p>
    <w:p w14:paraId="19F45417" w14:textId="77777777" w:rsidR="008D4EA7" w:rsidRPr="00634D7A" w:rsidRDefault="008D4EA7" w:rsidP="008D4EA7">
      <w:pPr>
        <w:spacing w:line="360" w:lineRule="auto"/>
        <w:rPr>
          <w:rFonts w:ascii="Helvetica" w:hAnsi="Helvetica" w:cs="Times New Roman"/>
        </w:rPr>
      </w:pPr>
    </w:p>
    <w:p w14:paraId="4D4AB059" w14:textId="77777777" w:rsidR="008D4EA7" w:rsidRPr="00634D7A" w:rsidRDefault="008D4EA7" w:rsidP="008D4EA7">
      <w:pPr>
        <w:pStyle w:val="Heading2"/>
        <w:spacing w:line="360" w:lineRule="auto"/>
        <w:rPr>
          <w:rFonts w:ascii="Helvetica" w:eastAsia="Times New Roman" w:hAnsi="Helvetica" w:cs="Times New Roman"/>
        </w:rPr>
      </w:pPr>
      <w:bookmarkStart w:id="2" w:name="_Toc288376033"/>
      <w:r w:rsidRPr="00634D7A">
        <w:rPr>
          <w:rFonts w:ascii="Helvetica" w:eastAsia="Times New Roman" w:hAnsi="Helvetica" w:cs="Times New Roman"/>
        </w:rPr>
        <w:t>Gruppens mål</w:t>
      </w:r>
      <w:bookmarkEnd w:id="2"/>
    </w:p>
    <w:p w14:paraId="455C36CD" w14:textId="77777777" w:rsidR="008D4EA7" w:rsidRPr="00634D7A" w:rsidRDefault="008D4EA7" w:rsidP="008D4EA7">
      <w:pPr>
        <w:spacing w:line="360" w:lineRule="auto"/>
        <w:rPr>
          <w:rFonts w:ascii="Helvetica" w:hAnsi="Helvetica" w:cs="Times New Roman"/>
        </w:rPr>
      </w:pPr>
      <w:r w:rsidRPr="00634D7A">
        <w:rPr>
          <w:rFonts w:ascii="Helvetica" w:hAnsi="Helvetica" w:cs="Times New Roman"/>
        </w:rPr>
        <w:t xml:space="preserve">Gruppens nøkkelord: intuitivt, effektiv og estetisk. </w:t>
      </w:r>
    </w:p>
    <w:p w14:paraId="7DAF2299" w14:textId="77777777" w:rsidR="008D4EA7" w:rsidRPr="00634D7A" w:rsidRDefault="008D4EA7" w:rsidP="008D4EA7">
      <w:pPr>
        <w:spacing w:line="360" w:lineRule="auto"/>
        <w:rPr>
          <w:rFonts w:ascii="Helvetica" w:hAnsi="Helvetica" w:cs="Times New Roman"/>
        </w:rPr>
      </w:pPr>
    </w:p>
    <w:p w14:paraId="42CF3667" w14:textId="7927012D" w:rsidR="008D4EA7" w:rsidRPr="00634D7A" w:rsidRDefault="008D4EA7" w:rsidP="008D4EA7">
      <w:pPr>
        <w:spacing w:line="360" w:lineRule="auto"/>
        <w:rPr>
          <w:rFonts w:ascii="Helvetica" w:hAnsi="Helvetica" w:cs="Times New Roman"/>
        </w:rPr>
      </w:pPr>
      <w:r w:rsidRPr="00634D7A">
        <w:rPr>
          <w:rFonts w:ascii="Helvetica" w:hAnsi="Helvetica" w:cs="Times New Roman"/>
        </w:rPr>
        <w:t xml:space="preserve">Løsningen skal være en full oversikt over alle grupperommene og hvor de befinner seg, så </w:t>
      </w:r>
      <w:r w:rsidR="00A22F07">
        <w:rPr>
          <w:rFonts w:ascii="Helvetica" w:hAnsi="Helvetica" w:cs="Times New Roman"/>
        </w:rPr>
        <w:t>studente</w:t>
      </w:r>
      <w:r w:rsidR="00EE69E3">
        <w:rPr>
          <w:rFonts w:ascii="Helvetica" w:hAnsi="Helvetica" w:cs="Times New Roman"/>
        </w:rPr>
        <w:t>ne</w:t>
      </w:r>
      <w:r w:rsidRPr="00634D7A">
        <w:rPr>
          <w:rFonts w:ascii="Helvetica" w:hAnsi="Helvetica" w:cs="Times New Roman"/>
        </w:rPr>
        <w:t xml:space="preserve"> kan enkelt finne fram med mulighet for å logge inn med brukernavn og passord. Grupperommene stiller krav til at </w:t>
      </w:r>
      <w:r w:rsidR="00A22F07">
        <w:rPr>
          <w:rFonts w:ascii="Helvetica" w:hAnsi="Helvetica" w:cs="Times New Roman"/>
        </w:rPr>
        <w:t>studentene</w:t>
      </w:r>
      <w:r w:rsidRPr="00634D7A">
        <w:rPr>
          <w:rFonts w:ascii="Helvetica" w:hAnsi="Helvetica" w:cs="Times New Roman"/>
        </w:rPr>
        <w:t xml:space="preserve"> er minimum 2 personer og maksimum 4. Gruppen har kommet fram til at man har mulighet for å booke grupperommet fra 3-4 timer og ha mulighet for å kommentere hvis </w:t>
      </w:r>
      <w:r w:rsidR="00A22F07">
        <w:rPr>
          <w:rFonts w:ascii="Helvetica" w:hAnsi="Helvetica" w:cs="Times New Roman"/>
        </w:rPr>
        <w:t>studentene</w:t>
      </w:r>
      <w:r w:rsidRPr="00634D7A">
        <w:rPr>
          <w:rFonts w:ascii="Helvetica" w:hAnsi="Helvetica" w:cs="Times New Roman"/>
        </w:rPr>
        <w:t xml:space="preserve"> eventuelt ikke skal ha rommet så lenge. Bibliotek ansatte skal være tiltenkt grupperomansvarlige med administrator rettigheter og nødvendig utstyr. </w:t>
      </w:r>
    </w:p>
    <w:p w14:paraId="2266D9C6" w14:textId="1E43AEA5" w:rsidR="008D4EA7" w:rsidRPr="00634D7A" w:rsidRDefault="008D4EA7" w:rsidP="008D4EA7">
      <w:pPr>
        <w:spacing w:line="360" w:lineRule="auto"/>
        <w:rPr>
          <w:rFonts w:ascii="Helvetica" w:hAnsi="Helvetica" w:cs="Times New Roman"/>
        </w:rPr>
      </w:pPr>
      <w:r w:rsidRPr="00634D7A">
        <w:rPr>
          <w:rFonts w:ascii="Helvetica" w:hAnsi="Helvetica" w:cs="Times New Roman"/>
        </w:rPr>
        <w:t xml:space="preserve">Noen av grupperommene skal ha forskjellige utstyr som for eksempel projektor mulighet. Dette skal stå med et notat ved booking av grupperommet. Vi har også lyst til å avgrense til at for eksempel 3D design </w:t>
      </w:r>
      <w:r w:rsidR="00EE69E3">
        <w:rPr>
          <w:rFonts w:ascii="Helvetica" w:hAnsi="Helvetica" w:cs="Times New Roman"/>
        </w:rPr>
        <w:t>studenter</w:t>
      </w:r>
      <w:r w:rsidRPr="00634D7A">
        <w:rPr>
          <w:rFonts w:ascii="Helvetica" w:hAnsi="Helvetica" w:cs="Times New Roman"/>
        </w:rPr>
        <w:t xml:space="preserve"> har enerett på grupperom med for eksempel 3D printer og annet nødvendig utstyr. </w:t>
      </w:r>
    </w:p>
    <w:p w14:paraId="5EBD37ED" w14:textId="77777777" w:rsidR="008D4EA7" w:rsidRPr="00634D7A" w:rsidRDefault="008D4EA7" w:rsidP="008D4EA7">
      <w:pPr>
        <w:spacing w:line="360" w:lineRule="auto"/>
        <w:rPr>
          <w:rFonts w:ascii="Helvetica" w:hAnsi="Helvetica" w:cs="Times New Roman"/>
        </w:rPr>
      </w:pPr>
    </w:p>
    <w:p w14:paraId="1C176561" w14:textId="77777777" w:rsidR="008D4EA7" w:rsidRPr="00634D7A" w:rsidRDefault="008D4EA7" w:rsidP="008D4EA7">
      <w:pPr>
        <w:pStyle w:val="Heading2"/>
        <w:spacing w:line="360" w:lineRule="auto"/>
        <w:rPr>
          <w:rFonts w:ascii="Helvetica" w:eastAsia="Times New Roman" w:hAnsi="Helvetica" w:cs="Times New Roman"/>
        </w:rPr>
      </w:pPr>
      <w:bookmarkStart w:id="3" w:name="_Toc288376034"/>
      <w:r w:rsidRPr="00634D7A">
        <w:rPr>
          <w:rFonts w:ascii="Helvetica" w:eastAsia="Times New Roman" w:hAnsi="Helvetica" w:cs="Times New Roman"/>
        </w:rPr>
        <w:t>Gruppens visjon</w:t>
      </w:r>
      <w:bookmarkEnd w:id="3"/>
    </w:p>
    <w:p w14:paraId="4898EB64" w14:textId="3A648CBF" w:rsidR="008D4EA7" w:rsidRPr="00634D7A" w:rsidRDefault="008D4EA7" w:rsidP="008D4EA7">
      <w:pPr>
        <w:spacing w:line="360" w:lineRule="auto"/>
        <w:rPr>
          <w:rFonts w:ascii="Helvetica" w:hAnsi="Helvetica" w:cs="Times New Roman"/>
        </w:rPr>
      </w:pPr>
      <w:r w:rsidRPr="00634D7A">
        <w:rPr>
          <w:rFonts w:ascii="Helvetica" w:hAnsi="Helvetica" w:cs="Times New Roman"/>
        </w:rPr>
        <w:t>Vår visjon i pr</w:t>
      </w:r>
      <w:r w:rsidR="00833F85">
        <w:rPr>
          <w:rFonts w:ascii="Helvetica" w:hAnsi="Helvetica" w:cs="Times New Roman"/>
        </w:rPr>
        <w:t>osjekt uken er å levere en bra andre</w:t>
      </w:r>
      <w:r w:rsidRPr="00634D7A">
        <w:rPr>
          <w:rFonts w:ascii="Helvetica" w:hAnsi="Helvetica" w:cs="Times New Roman"/>
        </w:rPr>
        <w:t xml:space="preserve"> iterasjons prototype for Westerdals ACT som tilsvarer våre nøkkelord. </w:t>
      </w:r>
      <w:r w:rsidR="00A22F07">
        <w:rPr>
          <w:rFonts w:ascii="Helvetica" w:hAnsi="Helvetica" w:cs="Times New Roman"/>
        </w:rPr>
        <w:t>Studentene</w:t>
      </w:r>
      <w:r w:rsidRPr="00634D7A">
        <w:rPr>
          <w:rFonts w:ascii="Helvetica" w:hAnsi="Helvetica" w:cs="Times New Roman"/>
        </w:rPr>
        <w:t xml:space="preserve"> skal ville gå til bruk av vår løsning framfor alle andre og vi får mulighet til å fullføre produktet vårt 100% i framtiden.</w:t>
      </w:r>
    </w:p>
    <w:p w14:paraId="2D8B3B2A" w14:textId="77777777" w:rsidR="008D4EA7" w:rsidRPr="00634D7A" w:rsidRDefault="008D4EA7" w:rsidP="008D4EA7">
      <w:pPr>
        <w:spacing w:line="360" w:lineRule="auto"/>
        <w:rPr>
          <w:rFonts w:ascii="Helvetica" w:hAnsi="Helvetica" w:cs="Times New Roman"/>
        </w:rPr>
      </w:pPr>
    </w:p>
    <w:p w14:paraId="516979F2" w14:textId="77777777" w:rsidR="008D4EA7" w:rsidRPr="00634D7A" w:rsidRDefault="008D4EA7" w:rsidP="008D4EA7">
      <w:pPr>
        <w:spacing w:line="360" w:lineRule="auto"/>
        <w:rPr>
          <w:rFonts w:ascii="Helvetica" w:hAnsi="Helvetica" w:cs="Times New Roman"/>
        </w:rPr>
      </w:pPr>
      <w:r w:rsidRPr="00634D7A">
        <w:rPr>
          <w:rFonts w:ascii="Helvetica" w:hAnsi="Helvetica" w:cs="Times New Roman"/>
        </w:rPr>
        <w:t xml:space="preserve">Database løsningen vil være veldig enkel, men den skal fortsatt fungere som tiltenkt. </w:t>
      </w:r>
    </w:p>
    <w:p w14:paraId="567821E3" w14:textId="77777777" w:rsidR="008D4EA7" w:rsidRPr="00634D7A" w:rsidRDefault="008D4EA7" w:rsidP="008D4EA7">
      <w:pPr>
        <w:spacing w:line="360" w:lineRule="auto"/>
        <w:rPr>
          <w:rFonts w:ascii="Helvetica" w:hAnsi="Helvetica" w:cs="Times New Roman"/>
        </w:rPr>
      </w:pPr>
    </w:p>
    <w:p w14:paraId="59B8EDA9" w14:textId="77777777" w:rsidR="008D4EA7" w:rsidRPr="00634D7A" w:rsidRDefault="008D4EA7" w:rsidP="008D4EA7">
      <w:pPr>
        <w:pStyle w:val="Heading2"/>
        <w:spacing w:line="360" w:lineRule="auto"/>
        <w:rPr>
          <w:rFonts w:ascii="Helvetica" w:eastAsia="Times New Roman" w:hAnsi="Helvetica" w:cs="Times New Roman"/>
        </w:rPr>
      </w:pPr>
      <w:bookmarkStart w:id="4" w:name="_Toc288376035"/>
      <w:r w:rsidRPr="00634D7A">
        <w:rPr>
          <w:rFonts w:ascii="Helvetica" w:eastAsia="Times New Roman" w:hAnsi="Helvetica" w:cs="Times New Roman"/>
        </w:rPr>
        <w:t>Gruppefordeling</w:t>
      </w:r>
      <w:bookmarkEnd w:id="4"/>
    </w:p>
    <w:p w14:paraId="26825153" w14:textId="302DEA91" w:rsidR="008D4EA7" w:rsidRPr="00634D7A" w:rsidRDefault="008D4EA7" w:rsidP="008D4EA7">
      <w:pPr>
        <w:spacing w:line="360" w:lineRule="auto"/>
        <w:rPr>
          <w:rFonts w:ascii="Helvetica" w:hAnsi="Helvetica" w:cs="Times New Roman"/>
        </w:rPr>
      </w:pPr>
      <w:r w:rsidRPr="00634D7A">
        <w:rPr>
          <w:rFonts w:ascii="Helvetica" w:hAnsi="Helvetica" w:cs="Times New Roman"/>
        </w:rPr>
        <w:t xml:space="preserve">Gruppen valgte å fordele arbeidsoppgavene etter interesse og kompetanse. Ingen følte at de fikk et ansvar de ikke ville ha. Vi ble også enige om at alle sammen kunne </w:t>
      </w:r>
      <w:r w:rsidR="0072357C" w:rsidRPr="00634D7A">
        <w:rPr>
          <w:rFonts w:ascii="Helvetica" w:hAnsi="Helvetica" w:cs="Times New Roman"/>
        </w:rPr>
        <w:t>delta på de forskjellige ansvars</w:t>
      </w:r>
      <w:r w:rsidR="00833F85">
        <w:rPr>
          <w:rFonts w:ascii="Helvetica" w:hAnsi="Helvetica" w:cs="Times New Roman"/>
        </w:rPr>
        <w:t>områdene selv om det ikke var deres ansvarsrolle</w:t>
      </w:r>
      <w:r w:rsidRPr="00634D7A">
        <w:rPr>
          <w:rFonts w:ascii="Helvetica" w:hAnsi="Helvetica" w:cs="Times New Roman"/>
        </w:rPr>
        <w:t>. Dette gjorde vi for å engasjere flere</w:t>
      </w:r>
      <w:r w:rsidR="0072357C" w:rsidRPr="00634D7A">
        <w:rPr>
          <w:rFonts w:ascii="Helvetica" w:hAnsi="Helvetica" w:cs="Times New Roman"/>
        </w:rPr>
        <w:t xml:space="preserve"> på gruppen</w:t>
      </w:r>
      <w:r w:rsidRPr="00634D7A">
        <w:rPr>
          <w:rFonts w:ascii="Helvetica" w:hAnsi="Helvetica" w:cs="Times New Roman"/>
        </w:rPr>
        <w:t xml:space="preserve"> og </w:t>
      </w:r>
      <w:r w:rsidR="00833F85">
        <w:rPr>
          <w:rFonts w:ascii="Helvetica" w:hAnsi="Helvetica" w:cs="Times New Roman"/>
        </w:rPr>
        <w:t>lærings</w:t>
      </w:r>
      <w:r w:rsidRPr="00634D7A">
        <w:rPr>
          <w:rFonts w:ascii="Helvetica" w:hAnsi="Helvetica" w:cs="Times New Roman"/>
        </w:rPr>
        <w:t xml:space="preserve"> prosess blir bedre. Vi tror også at det vil hjelpe med å gjennomgå hverandres arbeid for å forbedre produktet ytterligere.</w:t>
      </w:r>
    </w:p>
    <w:p w14:paraId="7076AA53" w14:textId="77777777" w:rsidR="008D4EA7" w:rsidRPr="00634D7A" w:rsidRDefault="008D4EA7" w:rsidP="008D4EA7">
      <w:pPr>
        <w:spacing w:line="360" w:lineRule="auto"/>
        <w:rPr>
          <w:rFonts w:ascii="Helvetica" w:hAnsi="Helvetica" w:cs="Times New Roman"/>
        </w:rPr>
      </w:pPr>
    </w:p>
    <w:p w14:paraId="137135CE" w14:textId="77777777" w:rsidR="008D4EA7" w:rsidRPr="00634D7A" w:rsidRDefault="008D4EA7" w:rsidP="008D4EA7">
      <w:pPr>
        <w:pStyle w:val="Heading2"/>
        <w:spacing w:line="360" w:lineRule="auto"/>
        <w:rPr>
          <w:rFonts w:ascii="Helvetica" w:eastAsia="Times New Roman" w:hAnsi="Helvetica" w:cs="Times New Roman"/>
        </w:rPr>
      </w:pPr>
      <w:bookmarkStart w:id="5" w:name="_Toc288376036"/>
      <w:r w:rsidRPr="00634D7A">
        <w:rPr>
          <w:rFonts w:ascii="Helvetica" w:eastAsia="Times New Roman" w:hAnsi="Helvetica" w:cs="Times New Roman"/>
        </w:rPr>
        <w:t>Gruppeansvar</w:t>
      </w:r>
      <w:bookmarkEnd w:id="5"/>
    </w:p>
    <w:p w14:paraId="7929D8DA" w14:textId="77777777" w:rsidR="008D4EA7" w:rsidRPr="00634D7A" w:rsidRDefault="008D4EA7" w:rsidP="008D4EA7">
      <w:pPr>
        <w:spacing w:line="360" w:lineRule="auto"/>
        <w:rPr>
          <w:rFonts w:ascii="Helvetica" w:hAnsi="Helvetica" w:cs="Times New Roman"/>
        </w:rPr>
      </w:pPr>
      <w:r w:rsidRPr="00634D7A">
        <w:rPr>
          <w:rFonts w:ascii="Helvetica" w:hAnsi="Helvetica" w:cs="Times New Roman"/>
        </w:rPr>
        <w:t>Product Management: Stian</w:t>
      </w:r>
    </w:p>
    <w:p w14:paraId="55712C2A" w14:textId="77777777" w:rsidR="008D4EA7" w:rsidRPr="00634D7A" w:rsidRDefault="008D4EA7" w:rsidP="008D4EA7">
      <w:pPr>
        <w:spacing w:line="360" w:lineRule="auto"/>
        <w:rPr>
          <w:rFonts w:ascii="Helvetica" w:hAnsi="Helvetica" w:cs="Times New Roman"/>
        </w:rPr>
      </w:pPr>
      <w:r w:rsidRPr="00634D7A">
        <w:rPr>
          <w:rFonts w:ascii="Helvetica" w:hAnsi="Helvetica" w:cs="Times New Roman"/>
        </w:rPr>
        <w:t>Program Management: Eirik</w:t>
      </w:r>
    </w:p>
    <w:p w14:paraId="71B82298" w14:textId="77777777" w:rsidR="008D4EA7" w:rsidRPr="00634D7A" w:rsidRDefault="008D4EA7" w:rsidP="008D4EA7">
      <w:pPr>
        <w:spacing w:line="360" w:lineRule="auto"/>
        <w:rPr>
          <w:rFonts w:ascii="Helvetica" w:hAnsi="Helvetica" w:cs="Times New Roman"/>
        </w:rPr>
      </w:pPr>
      <w:r w:rsidRPr="00634D7A">
        <w:rPr>
          <w:rFonts w:ascii="Helvetica" w:hAnsi="Helvetica" w:cs="Times New Roman"/>
        </w:rPr>
        <w:t xml:space="preserve">Development: Iben, Tobias, Tanja, </w:t>
      </w:r>
      <w:proofErr w:type="spellStart"/>
      <w:r w:rsidRPr="00634D7A">
        <w:rPr>
          <w:rFonts w:ascii="Helvetica" w:hAnsi="Helvetica" w:cs="Times New Roman"/>
        </w:rPr>
        <w:t>Erikur</w:t>
      </w:r>
      <w:proofErr w:type="spellEnd"/>
    </w:p>
    <w:p w14:paraId="40140B2B" w14:textId="77777777" w:rsidR="008D4EA7" w:rsidRPr="00634D7A" w:rsidRDefault="008D4EA7" w:rsidP="008D4EA7">
      <w:pPr>
        <w:spacing w:line="360" w:lineRule="auto"/>
        <w:rPr>
          <w:rFonts w:ascii="Helvetica" w:hAnsi="Helvetica" w:cs="Times New Roman"/>
        </w:rPr>
      </w:pPr>
      <w:r w:rsidRPr="00634D7A">
        <w:rPr>
          <w:rFonts w:ascii="Helvetica" w:hAnsi="Helvetica" w:cs="Times New Roman"/>
        </w:rPr>
        <w:t>Test: Stian</w:t>
      </w:r>
    </w:p>
    <w:p w14:paraId="5BFD4477" w14:textId="77777777" w:rsidR="008D4EA7" w:rsidRPr="00634D7A" w:rsidRDefault="008D4EA7" w:rsidP="008D4EA7">
      <w:pPr>
        <w:spacing w:line="360" w:lineRule="auto"/>
        <w:rPr>
          <w:rFonts w:ascii="Helvetica" w:hAnsi="Helvetica" w:cs="Times New Roman"/>
        </w:rPr>
      </w:pPr>
      <w:r w:rsidRPr="00634D7A">
        <w:rPr>
          <w:rFonts w:ascii="Helvetica" w:hAnsi="Helvetica" w:cs="Times New Roman"/>
        </w:rPr>
        <w:t xml:space="preserve">User </w:t>
      </w:r>
      <w:proofErr w:type="spellStart"/>
      <w:r w:rsidRPr="00634D7A">
        <w:rPr>
          <w:rFonts w:ascii="Helvetica" w:hAnsi="Helvetica" w:cs="Times New Roman"/>
        </w:rPr>
        <w:t>Experience</w:t>
      </w:r>
      <w:proofErr w:type="spellEnd"/>
      <w:r w:rsidRPr="00634D7A">
        <w:rPr>
          <w:rFonts w:ascii="Helvetica" w:hAnsi="Helvetica" w:cs="Times New Roman"/>
        </w:rPr>
        <w:t>: Eirik</w:t>
      </w:r>
    </w:p>
    <w:p w14:paraId="1E386CE3" w14:textId="77777777" w:rsidR="008D4EA7" w:rsidRPr="00634D7A" w:rsidRDefault="008D4EA7" w:rsidP="008D4EA7">
      <w:pPr>
        <w:spacing w:line="360" w:lineRule="auto"/>
        <w:rPr>
          <w:rFonts w:ascii="Helvetica" w:hAnsi="Helvetica" w:cs="Times New Roman"/>
        </w:rPr>
      </w:pPr>
      <w:proofErr w:type="spellStart"/>
      <w:r w:rsidRPr="00634D7A">
        <w:rPr>
          <w:rFonts w:ascii="Helvetica" w:hAnsi="Helvetica" w:cs="Times New Roman"/>
        </w:rPr>
        <w:t>Release</w:t>
      </w:r>
      <w:proofErr w:type="spellEnd"/>
      <w:r w:rsidRPr="00634D7A">
        <w:rPr>
          <w:rFonts w:ascii="Helvetica" w:hAnsi="Helvetica" w:cs="Times New Roman"/>
        </w:rPr>
        <w:t xml:space="preserve"> Management: Stian, Eirik</w:t>
      </w:r>
    </w:p>
    <w:p w14:paraId="75B60A44" w14:textId="77777777" w:rsidR="008D4EA7" w:rsidRPr="00634D7A" w:rsidRDefault="008D4EA7" w:rsidP="008D4EA7">
      <w:pPr>
        <w:spacing w:line="360" w:lineRule="auto"/>
        <w:rPr>
          <w:rFonts w:ascii="Helvetica" w:hAnsi="Helvetica" w:cs="Times New Roman"/>
        </w:rPr>
      </w:pPr>
    </w:p>
    <w:p w14:paraId="63B4CFAF" w14:textId="77777777" w:rsidR="008D4EA7" w:rsidRPr="00634D7A" w:rsidRDefault="008D4EA7" w:rsidP="008D4EA7">
      <w:pPr>
        <w:pStyle w:val="Heading2"/>
        <w:spacing w:line="360" w:lineRule="auto"/>
        <w:rPr>
          <w:rFonts w:ascii="Helvetica" w:eastAsia="Times New Roman" w:hAnsi="Helvetica" w:cs="Times New Roman"/>
        </w:rPr>
      </w:pPr>
      <w:bookmarkStart w:id="6" w:name="_Toc288376037"/>
      <w:r w:rsidRPr="00634D7A">
        <w:rPr>
          <w:rFonts w:ascii="Helvetica" w:eastAsia="Times New Roman" w:hAnsi="Helvetica" w:cs="Times New Roman"/>
        </w:rPr>
        <w:t>Avgrensning/Scope (Versjon 1.0)</w:t>
      </w:r>
      <w:bookmarkEnd w:id="6"/>
    </w:p>
    <w:p w14:paraId="2A904584" w14:textId="37E72E89" w:rsidR="008D4EA7" w:rsidRDefault="008D4EA7" w:rsidP="008D4EA7">
      <w:pPr>
        <w:spacing w:line="360" w:lineRule="auto"/>
        <w:rPr>
          <w:rFonts w:ascii="Helvetica" w:hAnsi="Helvetica" w:cs="Times New Roman"/>
        </w:rPr>
      </w:pPr>
      <w:r w:rsidRPr="00634D7A">
        <w:rPr>
          <w:rFonts w:ascii="Helvetica" w:hAnsi="Helvetica" w:cs="Times New Roman"/>
        </w:rPr>
        <w:t>Pr</w:t>
      </w:r>
      <w:r w:rsidR="00833F85">
        <w:rPr>
          <w:rFonts w:ascii="Helvetica" w:hAnsi="Helvetica" w:cs="Times New Roman"/>
        </w:rPr>
        <w:t>ototypen etter endt iterasjon</w:t>
      </w:r>
      <w:r w:rsidRPr="00634D7A">
        <w:rPr>
          <w:rFonts w:ascii="Helvetica" w:hAnsi="Helvetica" w:cs="Times New Roman"/>
        </w:rPr>
        <w:t xml:space="preserve"> skal bestå av en funger</w:t>
      </w:r>
      <w:r w:rsidR="00F508A6">
        <w:rPr>
          <w:rFonts w:ascii="Helvetica" w:hAnsi="Helvetica" w:cs="Times New Roman"/>
        </w:rPr>
        <w:t>end</w:t>
      </w:r>
      <w:r w:rsidRPr="00634D7A">
        <w:rPr>
          <w:rFonts w:ascii="Helvetica" w:hAnsi="Helvetica" w:cs="Times New Roman"/>
        </w:rPr>
        <w:t>e versjon</w:t>
      </w:r>
      <w:r w:rsidR="00833F85">
        <w:rPr>
          <w:rFonts w:ascii="Helvetica" w:hAnsi="Helvetica" w:cs="Times New Roman"/>
        </w:rPr>
        <w:t>,</w:t>
      </w:r>
      <w:r w:rsidRPr="00634D7A">
        <w:rPr>
          <w:rFonts w:ascii="Helvetica" w:hAnsi="Helvetica" w:cs="Times New Roman"/>
        </w:rPr>
        <w:t xml:space="preserve"> hvor man skal kunne logge seg inn på nettsiden og kunne booke et grupperom effektiv og enkelt. Databasen vil være ganske enkel med tanke på tiden og vektleggingen av </w:t>
      </w:r>
      <w:r w:rsidR="00F508A6">
        <w:rPr>
          <w:rFonts w:ascii="Helvetica" w:hAnsi="Helvetica" w:cs="Times New Roman"/>
        </w:rPr>
        <w:t>endelig sluttkarakter</w:t>
      </w:r>
      <w:r w:rsidRPr="00634D7A">
        <w:rPr>
          <w:rFonts w:ascii="Helvetica" w:hAnsi="Helvetica" w:cs="Times New Roman"/>
        </w:rPr>
        <w:t xml:space="preserve">. </w:t>
      </w:r>
    </w:p>
    <w:p w14:paraId="020825B2" w14:textId="77777777" w:rsidR="00D66AA9" w:rsidRPr="00634D7A" w:rsidRDefault="00D66AA9" w:rsidP="008D4EA7">
      <w:pPr>
        <w:spacing w:line="360" w:lineRule="auto"/>
        <w:rPr>
          <w:rFonts w:ascii="Helvetica" w:hAnsi="Helvetica" w:cs="Times New Roman"/>
        </w:rPr>
      </w:pPr>
    </w:p>
    <w:p w14:paraId="7BC7A3BA" w14:textId="77777777" w:rsidR="008D4EA7" w:rsidRPr="00634D7A" w:rsidRDefault="008D4EA7" w:rsidP="008D4EA7">
      <w:pPr>
        <w:pStyle w:val="Heading2"/>
        <w:spacing w:line="360" w:lineRule="auto"/>
        <w:rPr>
          <w:rFonts w:ascii="Helvetica" w:eastAsia="Times New Roman" w:hAnsi="Helvetica" w:cs="Times New Roman"/>
        </w:rPr>
      </w:pPr>
      <w:bookmarkStart w:id="7" w:name="_Toc288376038"/>
      <w:r w:rsidRPr="00634D7A">
        <w:rPr>
          <w:rFonts w:ascii="Helvetica" w:eastAsia="Times New Roman" w:hAnsi="Helvetica" w:cs="Times New Roman"/>
        </w:rPr>
        <w:t>Avgrensning/Scope (1 iterasjonen)</w:t>
      </w:r>
      <w:bookmarkEnd w:id="7"/>
      <w:r w:rsidRPr="00634D7A">
        <w:rPr>
          <w:rFonts w:ascii="Helvetica" w:eastAsia="Times New Roman" w:hAnsi="Helvetica" w:cs="Times New Roman"/>
        </w:rPr>
        <w:t xml:space="preserve"> </w:t>
      </w:r>
    </w:p>
    <w:p w14:paraId="7E2B227C" w14:textId="54431243" w:rsidR="007E7C23" w:rsidRDefault="008D4EA7" w:rsidP="008D4EA7">
      <w:pPr>
        <w:spacing w:line="360" w:lineRule="auto"/>
        <w:rPr>
          <w:rFonts w:ascii="Helvetica" w:hAnsi="Helvetica" w:cs="Times New Roman"/>
        </w:rPr>
      </w:pPr>
      <w:r w:rsidRPr="00634D7A">
        <w:rPr>
          <w:rFonts w:ascii="Helvetica" w:hAnsi="Helvetica" w:cs="Times New Roman"/>
        </w:rPr>
        <w:t>Funksjonelt vil nettsiden være fungerende. Designmessig vil den nok ikke være helt perfekt, men det skal vi jobbe mer med</w:t>
      </w:r>
      <w:r w:rsidR="00FC05B1">
        <w:rPr>
          <w:rFonts w:ascii="Helvetica" w:hAnsi="Helvetica" w:cs="Times New Roman"/>
        </w:rPr>
        <w:t xml:space="preserve"> i</w:t>
      </w:r>
      <w:r w:rsidR="00AC45FC">
        <w:rPr>
          <w:rFonts w:ascii="Helvetica" w:hAnsi="Helvetica" w:cs="Times New Roman"/>
        </w:rPr>
        <w:t xml:space="preserve"> neste iterasjon. Det meste</w:t>
      </w:r>
      <w:r w:rsidRPr="00634D7A">
        <w:rPr>
          <w:rFonts w:ascii="Helvetica" w:hAnsi="Helvetica" w:cs="Times New Roman"/>
        </w:rPr>
        <w:t xml:space="preserve"> av dokumenter og de</w:t>
      </w:r>
      <w:r w:rsidR="00AC45FC">
        <w:rPr>
          <w:rFonts w:ascii="Helvetica" w:hAnsi="Helvetica" w:cs="Times New Roman"/>
        </w:rPr>
        <w:t>signskisser må</w:t>
      </w:r>
      <w:r w:rsidRPr="00634D7A">
        <w:rPr>
          <w:rFonts w:ascii="Helvetica" w:hAnsi="Helvetica" w:cs="Times New Roman"/>
        </w:rPr>
        <w:t xml:space="preserve"> være ferdigstilt</w:t>
      </w:r>
      <w:r w:rsidR="00F43063">
        <w:rPr>
          <w:rFonts w:ascii="Helvetica" w:hAnsi="Helvetica" w:cs="Times New Roman"/>
        </w:rPr>
        <w:t>e</w:t>
      </w:r>
      <w:r w:rsidRPr="00634D7A">
        <w:rPr>
          <w:rFonts w:ascii="Helvetica" w:hAnsi="Helvetica" w:cs="Times New Roman"/>
        </w:rPr>
        <w:t>.</w:t>
      </w:r>
    </w:p>
    <w:p w14:paraId="34E1216A" w14:textId="6AEA647A" w:rsidR="008D4EA7" w:rsidRPr="00D76C61" w:rsidRDefault="007E7C23" w:rsidP="00D76C61">
      <w:pPr>
        <w:spacing w:line="360" w:lineRule="auto"/>
        <w:rPr>
          <w:rFonts w:ascii="Helvetica" w:hAnsi="Helvetica" w:cs="Times New Roman"/>
          <w:u w:val="single"/>
        </w:rPr>
      </w:pPr>
      <w:r w:rsidRPr="00D76C61">
        <w:rPr>
          <w:rFonts w:ascii="Helvetica" w:hAnsi="Helvetica" w:cs="Times New Roman"/>
          <w:u w:val="single"/>
        </w:rPr>
        <w:t>Dokumenter fryses og løsningen leveres 10.05.15 klokken 15:00.</w:t>
      </w:r>
    </w:p>
    <w:p w14:paraId="5883D21E" w14:textId="77777777" w:rsidR="00B23051" w:rsidRDefault="00B23051" w:rsidP="008D4EA7">
      <w:pPr>
        <w:spacing w:line="360" w:lineRule="auto"/>
        <w:rPr>
          <w:rFonts w:ascii="Helvetica" w:hAnsi="Helvetica" w:cs="Times New Roman"/>
        </w:rPr>
      </w:pPr>
    </w:p>
    <w:p w14:paraId="7B0FFB3B" w14:textId="6140E84E" w:rsidR="00F01A8C" w:rsidRPr="00634D7A" w:rsidRDefault="00F01A8C" w:rsidP="00F01A8C">
      <w:pPr>
        <w:pStyle w:val="Heading2"/>
        <w:spacing w:line="360" w:lineRule="auto"/>
        <w:rPr>
          <w:rFonts w:ascii="Helvetica" w:eastAsia="Times New Roman" w:hAnsi="Helvetica" w:cs="Times New Roman"/>
        </w:rPr>
      </w:pPr>
      <w:bookmarkStart w:id="8" w:name="_Toc288376039"/>
      <w:r>
        <w:rPr>
          <w:rFonts w:ascii="Helvetica" w:eastAsia="Times New Roman" w:hAnsi="Helvetica" w:cs="Times New Roman"/>
        </w:rPr>
        <w:t>Avgrensning/Scope (Versjon 1.1</w:t>
      </w:r>
      <w:r w:rsidRPr="00634D7A">
        <w:rPr>
          <w:rFonts w:ascii="Helvetica" w:eastAsia="Times New Roman" w:hAnsi="Helvetica" w:cs="Times New Roman"/>
        </w:rPr>
        <w:t>)</w:t>
      </w:r>
      <w:bookmarkEnd w:id="8"/>
    </w:p>
    <w:p w14:paraId="772FAD15" w14:textId="2367328E" w:rsidR="00F01A8C" w:rsidRDefault="0023072C" w:rsidP="008D4EA7">
      <w:pPr>
        <w:spacing w:line="360" w:lineRule="auto"/>
        <w:rPr>
          <w:rFonts w:ascii="Helvetica" w:hAnsi="Helvetica" w:cs="Times New Roman"/>
        </w:rPr>
      </w:pPr>
      <w:r>
        <w:rPr>
          <w:rFonts w:ascii="Helvetica" w:hAnsi="Helvetica" w:cs="Times New Roman"/>
        </w:rPr>
        <w:t>Produktet</w:t>
      </w:r>
      <w:r w:rsidR="003B107D">
        <w:rPr>
          <w:rFonts w:ascii="Helvetica" w:hAnsi="Helvetica" w:cs="Times New Roman"/>
        </w:rPr>
        <w:t xml:space="preserve"> for denne iterasjonen</w:t>
      </w:r>
      <w:r>
        <w:rPr>
          <w:rFonts w:ascii="Helvetica" w:hAnsi="Helvetica" w:cs="Times New Roman"/>
        </w:rPr>
        <w:t xml:space="preserve"> vi skal l</w:t>
      </w:r>
      <w:r w:rsidR="003B107D">
        <w:rPr>
          <w:rFonts w:ascii="Helvetica" w:hAnsi="Helvetica" w:cs="Times New Roman"/>
        </w:rPr>
        <w:t xml:space="preserve">evere ved neste tidsfrist skal fungere som tiltenkt og som </w:t>
      </w:r>
      <w:commentRangeStart w:id="9"/>
      <w:r w:rsidR="003B107D">
        <w:rPr>
          <w:rFonts w:ascii="Helvetica" w:hAnsi="Helvetica" w:cs="Times New Roman"/>
        </w:rPr>
        <w:t>beskrevet</w:t>
      </w:r>
      <w:commentRangeEnd w:id="9"/>
      <w:r w:rsidR="00F654C3">
        <w:rPr>
          <w:rStyle w:val="CommentReference"/>
        </w:rPr>
        <w:commentReference w:id="9"/>
      </w:r>
      <w:r w:rsidR="00F43A6D">
        <w:rPr>
          <w:rFonts w:ascii="Helvetica" w:hAnsi="Helvetica" w:cs="Times New Roman"/>
        </w:rPr>
        <w:t>. Vi har valgt å fryse all koding klokken 12:00 torsdag 19. Mars for å få ferdigstilt test casene og gå igjennom dokumentasjon før innleverings fristen klokken 23:59.</w:t>
      </w:r>
    </w:p>
    <w:p w14:paraId="533DB9A7" w14:textId="77777777" w:rsidR="00D66AA9" w:rsidRDefault="00D66AA9" w:rsidP="008D4EA7">
      <w:pPr>
        <w:spacing w:line="360" w:lineRule="auto"/>
        <w:rPr>
          <w:rFonts w:ascii="Helvetica" w:hAnsi="Helvetica" w:cs="Times New Roman"/>
        </w:rPr>
      </w:pPr>
    </w:p>
    <w:p w14:paraId="4FF74D5A" w14:textId="2F102EB3" w:rsidR="00B23051" w:rsidRPr="00634D7A" w:rsidRDefault="00B23051" w:rsidP="00B23051">
      <w:pPr>
        <w:pStyle w:val="Heading2"/>
        <w:spacing w:line="360" w:lineRule="auto"/>
        <w:rPr>
          <w:rFonts w:ascii="Helvetica" w:eastAsia="Times New Roman" w:hAnsi="Helvetica" w:cs="Times New Roman"/>
        </w:rPr>
      </w:pPr>
      <w:bookmarkStart w:id="10" w:name="_Toc288376040"/>
      <w:r>
        <w:rPr>
          <w:rFonts w:ascii="Helvetica" w:eastAsia="Times New Roman" w:hAnsi="Helvetica" w:cs="Times New Roman"/>
        </w:rPr>
        <w:t>Avgrensning/Scope (2</w:t>
      </w:r>
      <w:r w:rsidRPr="00634D7A">
        <w:rPr>
          <w:rFonts w:ascii="Helvetica" w:eastAsia="Times New Roman" w:hAnsi="Helvetica" w:cs="Times New Roman"/>
        </w:rPr>
        <w:t xml:space="preserve"> iterasjonen)</w:t>
      </w:r>
      <w:bookmarkEnd w:id="10"/>
      <w:r w:rsidRPr="00634D7A">
        <w:rPr>
          <w:rFonts w:ascii="Helvetica" w:eastAsia="Times New Roman" w:hAnsi="Helvetica" w:cs="Times New Roman"/>
        </w:rPr>
        <w:t xml:space="preserve"> </w:t>
      </w:r>
    </w:p>
    <w:p w14:paraId="3BCBA950" w14:textId="2277F131" w:rsidR="008D4EA7" w:rsidRDefault="000E2ABE" w:rsidP="008D4EA7">
      <w:pPr>
        <w:spacing w:line="360" w:lineRule="auto"/>
        <w:rPr>
          <w:rFonts w:ascii="Helvetica" w:hAnsi="Helvetica" w:cs="Times New Roman"/>
        </w:rPr>
      </w:pPr>
      <w:r>
        <w:rPr>
          <w:rFonts w:ascii="Helvetica" w:hAnsi="Helvetica" w:cs="Times New Roman"/>
        </w:rPr>
        <w:t xml:space="preserve">I forrige iterasjonen har vi klart å få på plass det meste av dokumentasjon </w:t>
      </w:r>
      <w:r w:rsidR="00AC45FC">
        <w:rPr>
          <w:rFonts w:ascii="Helvetica" w:hAnsi="Helvetica" w:cs="Times New Roman"/>
        </w:rPr>
        <w:t xml:space="preserve">, men i løpet av denne versjonen skal </w:t>
      </w:r>
      <w:r w:rsidR="00F508A6">
        <w:rPr>
          <w:rFonts w:ascii="Helvetica" w:hAnsi="Helvetica" w:cs="Times New Roman"/>
        </w:rPr>
        <w:t xml:space="preserve">alt av dokumentasjon og rapporter være ferdigstilt. </w:t>
      </w:r>
    </w:p>
    <w:p w14:paraId="6E6C9A99" w14:textId="77777777" w:rsidR="00F508A6" w:rsidRDefault="00F508A6" w:rsidP="008D4EA7">
      <w:pPr>
        <w:spacing w:line="360" w:lineRule="auto"/>
        <w:rPr>
          <w:rFonts w:ascii="Helvetica" w:hAnsi="Helvetica" w:cs="Times New Roman"/>
        </w:rPr>
      </w:pPr>
    </w:p>
    <w:p w14:paraId="5773C974" w14:textId="18708AA5" w:rsidR="00F508A6" w:rsidRDefault="00F508A6" w:rsidP="008D4EA7">
      <w:pPr>
        <w:spacing w:line="360" w:lineRule="auto"/>
        <w:rPr>
          <w:rFonts w:ascii="Helvetica" w:hAnsi="Helvetica" w:cs="Times New Roman"/>
        </w:rPr>
      </w:pPr>
      <w:r>
        <w:rPr>
          <w:rFonts w:ascii="Helvetica" w:hAnsi="Helvetica" w:cs="Times New Roman"/>
        </w:rPr>
        <w:t xml:space="preserve">Iterasjon 2 skal implementere alle de avanserte funksjonene vi har arbeidet med for å få en ferdig produkt med tanke på vår visjon for sluttproduktet. Innlogging, utlogging og booking funksjonene skal fungere optimalt til å brukes som et sluttprodukt. </w:t>
      </w:r>
    </w:p>
    <w:p w14:paraId="20247C8F" w14:textId="7BB7BF95" w:rsidR="007E7C23" w:rsidRPr="00D76C61" w:rsidRDefault="00D76C61" w:rsidP="008D4EA7">
      <w:pPr>
        <w:spacing w:line="360" w:lineRule="auto"/>
        <w:rPr>
          <w:rFonts w:ascii="Helvetica" w:hAnsi="Helvetica" w:cs="Times New Roman"/>
          <w:u w:val="single"/>
        </w:rPr>
      </w:pPr>
      <w:r>
        <w:rPr>
          <w:rFonts w:ascii="Helvetica" w:hAnsi="Helvetica" w:cs="Times New Roman"/>
          <w:u w:val="single"/>
        </w:rPr>
        <w:t xml:space="preserve">Dokumenter fryses og løsningen leveres </w:t>
      </w:r>
      <w:r w:rsidR="00D66AA9">
        <w:rPr>
          <w:rFonts w:ascii="Helvetica" w:hAnsi="Helvetica" w:cs="Times New Roman"/>
          <w:u w:val="single"/>
        </w:rPr>
        <w:t>19.05.15 klokken 23:59.</w:t>
      </w:r>
    </w:p>
    <w:p w14:paraId="0F2B38AF" w14:textId="77777777" w:rsidR="008D4EA7" w:rsidRPr="00634D7A" w:rsidRDefault="008D4EA7" w:rsidP="008D4EA7">
      <w:pPr>
        <w:pStyle w:val="Heading2"/>
        <w:spacing w:line="360" w:lineRule="auto"/>
        <w:ind w:left="1080"/>
        <w:rPr>
          <w:rFonts w:ascii="Helvetica" w:eastAsia="Times New Roman" w:hAnsi="Helvetica" w:cstheme="minorHAnsi"/>
          <w:sz w:val="24"/>
          <w:szCs w:val="22"/>
        </w:rPr>
      </w:pPr>
    </w:p>
    <w:p w14:paraId="588556F2" w14:textId="610CD539" w:rsidR="008D4EA7" w:rsidRDefault="00823429" w:rsidP="008D4EA7">
      <w:pPr>
        <w:spacing w:line="360" w:lineRule="auto"/>
        <w:rPr>
          <w:rFonts w:ascii="Helvetica" w:hAnsi="Helvetica" w:cs="Times New Roman"/>
          <w:b/>
          <w:sz w:val="32"/>
          <w:szCs w:val="32"/>
        </w:rPr>
      </w:pPr>
      <w:r>
        <w:rPr>
          <w:rFonts w:ascii="Helvetica" w:hAnsi="Helvetica" w:cs="Times New Roman"/>
          <w:b/>
          <w:sz w:val="32"/>
          <w:szCs w:val="32"/>
        </w:rPr>
        <w:t>Tenkt iterasjon 3 (Versjon x)</w:t>
      </w:r>
    </w:p>
    <w:p w14:paraId="40249EC1" w14:textId="76C3B8A3" w:rsidR="00823429" w:rsidRPr="00823429" w:rsidRDefault="00823429" w:rsidP="008D4EA7">
      <w:pPr>
        <w:spacing w:line="360" w:lineRule="auto"/>
        <w:rPr>
          <w:rFonts w:ascii="Helvetica" w:hAnsi="Helvetica" w:cs="Times New Roman"/>
        </w:rPr>
      </w:pPr>
      <w:r>
        <w:rPr>
          <w:rFonts w:ascii="Helvetica" w:hAnsi="Helvetica" w:cs="Times New Roman"/>
        </w:rPr>
        <w:t xml:space="preserve">Vi kunne tenkt oss å ha en felles innlogging sammen med </w:t>
      </w:r>
      <w:r w:rsidR="00EF3435">
        <w:rPr>
          <w:rFonts w:ascii="Helvetica" w:hAnsi="Helvetica" w:cs="Times New Roman"/>
        </w:rPr>
        <w:t>It's</w:t>
      </w:r>
      <w:r>
        <w:rPr>
          <w:rFonts w:ascii="Helvetica" w:hAnsi="Helvetica" w:cs="Times New Roman"/>
        </w:rPr>
        <w:t xml:space="preserve"> </w:t>
      </w:r>
      <w:r w:rsidR="00EF3435">
        <w:rPr>
          <w:rFonts w:ascii="Helvetica" w:hAnsi="Helvetica" w:cs="Times New Roman"/>
        </w:rPr>
        <w:t>Learning</w:t>
      </w:r>
      <w:r>
        <w:rPr>
          <w:rFonts w:ascii="Helvetica" w:hAnsi="Helvetica" w:cs="Times New Roman"/>
        </w:rPr>
        <w:t xml:space="preserve"> for å få en enklere og mer effektiv brukeropplevelse</w:t>
      </w:r>
      <w:r w:rsidR="00EF3435">
        <w:rPr>
          <w:rFonts w:ascii="Helvetica" w:hAnsi="Helvetica" w:cs="Times New Roman"/>
        </w:rPr>
        <w:t xml:space="preserve"> isteden for separat innloggings database</w:t>
      </w:r>
      <w:r>
        <w:rPr>
          <w:rFonts w:ascii="Helvetica" w:hAnsi="Helvetica" w:cs="Times New Roman"/>
        </w:rPr>
        <w:t xml:space="preserve">. </w:t>
      </w:r>
      <w:r w:rsidR="00EF3435">
        <w:rPr>
          <w:rFonts w:ascii="Helvetica" w:hAnsi="Helvetica" w:cs="Times New Roman"/>
        </w:rPr>
        <w:t>Vi ville også ha oppdatert til en</w:t>
      </w:r>
      <w:r>
        <w:rPr>
          <w:rFonts w:ascii="Helvetica" w:hAnsi="Helvetica" w:cs="Times New Roman"/>
        </w:rPr>
        <w:t xml:space="preserve"> mer effektiv database </w:t>
      </w:r>
      <w:r w:rsidR="00EF3435">
        <w:rPr>
          <w:rFonts w:ascii="Helvetica" w:hAnsi="Helvetica" w:cs="Times New Roman"/>
        </w:rPr>
        <w:t xml:space="preserve">som har bedre tabeller for bedre optimalisering. </w:t>
      </w:r>
    </w:p>
    <w:p w14:paraId="005E1F12" w14:textId="77777777" w:rsidR="00790572" w:rsidRDefault="00790572" w:rsidP="008D4EA7">
      <w:pPr>
        <w:widowControl w:val="0"/>
        <w:adjustRightInd w:val="0"/>
        <w:spacing w:line="360" w:lineRule="auto"/>
        <w:rPr>
          <w:rFonts w:ascii="Helvetica" w:hAnsi="Helvetica" w:cs="Calibri"/>
          <w:b/>
          <w:bCs/>
          <w:spacing w:val="10"/>
          <w:kern w:val="2"/>
          <w:sz w:val="32"/>
          <w:szCs w:val="32"/>
          <w:lang w:eastAsia="en-US"/>
        </w:rPr>
      </w:pPr>
    </w:p>
    <w:p w14:paraId="35DA9576" w14:textId="77777777" w:rsidR="00790572" w:rsidRDefault="00790572" w:rsidP="008D4EA7">
      <w:pPr>
        <w:widowControl w:val="0"/>
        <w:adjustRightInd w:val="0"/>
        <w:spacing w:line="360" w:lineRule="auto"/>
        <w:rPr>
          <w:rFonts w:ascii="Helvetica" w:hAnsi="Helvetica" w:cs="Calibri"/>
          <w:b/>
          <w:bCs/>
          <w:spacing w:val="10"/>
          <w:kern w:val="2"/>
          <w:sz w:val="32"/>
          <w:szCs w:val="32"/>
          <w:lang w:eastAsia="en-US"/>
        </w:rPr>
      </w:pPr>
    </w:p>
    <w:p w14:paraId="717C4F96" w14:textId="77777777" w:rsidR="00D52867" w:rsidRDefault="00D52867" w:rsidP="008D4EA7">
      <w:pPr>
        <w:widowControl w:val="0"/>
        <w:adjustRightInd w:val="0"/>
        <w:spacing w:line="360" w:lineRule="auto"/>
        <w:rPr>
          <w:rFonts w:ascii="Helvetica" w:hAnsi="Helvetica" w:cs="Calibri"/>
          <w:b/>
          <w:bCs/>
          <w:spacing w:val="10"/>
          <w:kern w:val="2"/>
          <w:sz w:val="32"/>
          <w:szCs w:val="32"/>
          <w:lang w:eastAsia="en-US"/>
        </w:rPr>
      </w:pPr>
    </w:p>
    <w:p w14:paraId="49062AFF" w14:textId="77777777" w:rsidR="00D52867" w:rsidRDefault="00D52867" w:rsidP="008D4EA7">
      <w:pPr>
        <w:widowControl w:val="0"/>
        <w:adjustRightInd w:val="0"/>
        <w:spacing w:line="360" w:lineRule="auto"/>
        <w:rPr>
          <w:rFonts w:ascii="Helvetica" w:hAnsi="Helvetica" w:cs="Calibri"/>
          <w:b/>
          <w:bCs/>
          <w:spacing w:val="10"/>
          <w:kern w:val="2"/>
          <w:sz w:val="32"/>
          <w:szCs w:val="32"/>
          <w:lang w:eastAsia="en-US"/>
        </w:rPr>
      </w:pPr>
    </w:p>
    <w:p w14:paraId="0CAC5C12" w14:textId="77777777" w:rsidR="00D52867" w:rsidRDefault="00D52867" w:rsidP="008D4EA7">
      <w:pPr>
        <w:widowControl w:val="0"/>
        <w:adjustRightInd w:val="0"/>
        <w:spacing w:line="360" w:lineRule="auto"/>
        <w:rPr>
          <w:rFonts w:ascii="Helvetica" w:hAnsi="Helvetica" w:cs="Calibri"/>
          <w:b/>
          <w:bCs/>
          <w:spacing w:val="10"/>
          <w:kern w:val="2"/>
          <w:sz w:val="32"/>
          <w:szCs w:val="32"/>
          <w:lang w:eastAsia="en-US"/>
        </w:rPr>
      </w:pPr>
    </w:p>
    <w:p w14:paraId="4B54D370" w14:textId="77777777" w:rsidR="00D52867" w:rsidRDefault="00D52867" w:rsidP="008D4EA7">
      <w:pPr>
        <w:widowControl w:val="0"/>
        <w:adjustRightInd w:val="0"/>
        <w:spacing w:line="360" w:lineRule="auto"/>
        <w:rPr>
          <w:rFonts w:ascii="Helvetica" w:hAnsi="Helvetica" w:cs="Calibri"/>
          <w:b/>
          <w:bCs/>
          <w:spacing w:val="10"/>
          <w:kern w:val="2"/>
          <w:sz w:val="32"/>
          <w:szCs w:val="32"/>
          <w:lang w:eastAsia="en-US"/>
        </w:rPr>
      </w:pPr>
    </w:p>
    <w:p w14:paraId="0E656665" w14:textId="77777777" w:rsidR="008D4EA7" w:rsidRPr="00634D7A" w:rsidRDefault="008D4EA7" w:rsidP="008D4EA7">
      <w:pPr>
        <w:widowControl w:val="0"/>
        <w:adjustRightInd w:val="0"/>
        <w:spacing w:line="360" w:lineRule="auto"/>
        <w:rPr>
          <w:rFonts w:ascii="Helvetica" w:hAnsi="Helvetica" w:cs="Calibri"/>
          <w:b/>
          <w:bCs/>
          <w:spacing w:val="10"/>
          <w:kern w:val="2"/>
          <w:sz w:val="32"/>
          <w:szCs w:val="32"/>
          <w:lang w:eastAsia="en-US"/>
        </w:rPr>
      </w:pPr>
      <w:r w:rsidRPr="00634D7A">
        <w:rPr>
          <w:rFonts w:ascii="Helvetica" w:hAnsi="Helvetica" w:cs="Calibri"/>
          <w:b/>
          <w:bCs/>
          <w:spacing w:val="10"/>
          <w:kern w:val="2"/>
          <w:sz w:val="32"/>
          <w:szCs w:val="32"/>
          <w:lang w:eastAsia="en-US"/>
        </w:rPr>
        <w:t>Research</w:t>
      </w:r>
    </w:p>
    <w:p w14:paraId="6315FA6B" w14:textId="77777777" w:rsidR="008D4EA7" w:rsidRPr="00634D7A" w:rsidRDefault="008D4EA7" w:rsidP="008D4EA7">
      <w:pPr>
        <w:widowControl w:val="0"/>
        <w:adjustRightInd w:val="0"/>
        <w:spacing w:line="360" w:lineRule="auto"/>
        <w:rPr>
          <w:rFonts w:ascii="Helvetica" w:hAnsi="Helvetica" w:cs="Calibri"/>
          <w:b/>
          <w:bCs/>
          <w:spacing w:val="10"/>
          <w:kern w:val="2"/>
          <w:lang w:eastAsia="en-US"/>
        </w:rPr>
      </w:pPr>
    </w:p>
    <w:p w14:paraId="5D34D0E2" w14:textId="389D7CF6" w:rsidR="008D4EA7" w:rsidRPr="00634D7A" w:rsidRDefault="008D4EA7" w:rsidP="008D4EA7">
      <w:pPr>
        <w:widowControl w:val="0"/>
        <w:adjustRightInd w:val="0"/>
        <w:spacing w:line="360" w:lineRule="auto"/>
        <w:rPr>
          <w:rFonts w:ascii="Helvetica" w:hAnsi="Helvetica" w:cs="Calibri"/>
          <w:kern w:val="2"/>
          <w:lang w:eastAsia="en-US"/>
        </w:rPr>
      </w:pPr>
      <w:r w:rsidRPr="00634D7A">
        <w:rPr>
          <w:rFonts w:ascii="Helvetica" w:hAnsi="Helvetica" w:cs="Calibri"/>
          <w:kern w:val="2"/>
          <w:lang w:eastAsia="en-US"/>
        </w:rPr>
        <w:t xml:space="preserve">Det står presisert i oppgaveteksten at løsningen er ment for </w:t>
      </w:r>
      <w:r w:rsidR="00F43063">
        <w:rPr>
          <w:rFonts w:ascii="Helvetica" w:hAnsi="Helvetica" w:cs="Calibri"/>
          <w:kern w:val="2"/>
          <w:lang w:eastAsia="en-US"/>
        </w:rPr>
        <w:t xml:space="preserve">å booke grupperom ved Christian </w:t>
      </w:r>
      <w:r w:rsidRPr="00634D7A">
        <w:rPr>
          <w:rFonts w:ascii="Helvetica" w:hAnsi="Helvetica" w:cs="Calibri"/>
          <w:kern w:val="2"/>
          <w:lang w:eastAsia="en-US"/>
        </w:rPr>
        <w:t>Kroghs</w:t>
      </w:r>
      <w:r w:rsidR="00F43063">
        <w:rPr>
          <w:rFonts w:ascii="Helvetica" w:hAnsi="Helvetica" w:cs="Calibri"/>
          <w:kern w:val="2"/>
          <w:lang w:eastAsia="en-US"/>
        </w:rPr>
        <w:t xml:space="preserve"> </w:t>
      </w:r>
      <w:r w:rsidRPr="00634D7A">
        <w:rPr>
          <w:rFonts w:ascii="Helvetica" w:hAnsi="Helvetica" w:cs="Calibri"/>
          <w:kern w:val="2"/>
          <w:lang w:eastAsia="en-US"/>
        </w:rPr>
        <w:t xml:space="preserve">gate 32, en fremtidig del av Westerdals School </w:t>
      </w:r>
      <w:proofErr w:type="spellStart"/>
      <w:r w:rsidRPr="00634D7A">
        <w:rPr>
          <w:rFonts w:ascii="Helvetica" w:hAnsi="Helvetica" w:cs="Calibri"/>
          <w:kern w:val="2"/>
          <w:lang w:eastAsia="en-US"/>
        </w:rPr>
        <w:t>of</w:t>
      </w:r>
      <w:proofErr w:type="spellEnd"/>
      <w:r w:rsidRPr="00634D7A">
        <w:rPr>
          <w:rFonts w:ascii="Helvetica" w:hAnsi="Helvetica" w:cs="Calibri"/>
          <w:kern w:val="2"/>
          <w:lang w:eastAsia="en-US"/>
        </w:rPr>
        <w:t xml:space="preserve"> </w:t>
      </w:r>
      <w:proofErr w:type="spellStart"/>
      <w:r w:rsidRPr="00634D7A">
        <w:rPr>
          <w:rFonts w:ascii="Helvetica" w:hAnsi="Helvetica" w:cs="Calibri"/>
          <w:kern w:val="2"/>
          <w:lang w:eastAsia="en-US"/>
        </w:rPr>
        <w:t>Communication</w:t>
      </w:r>
      <w:proofErr w:type="spellEnd"/>
      <w:r w:rsidRPr="00634D7A">
        <w:rPr>
          <w:rFonts w:ascii="Helvetica" w:hAnsi="Helvetica" w:cs="Calibri"/>
          <w:kern w:val="2"/>
          <w:lang w:eastAsia="en-US"/>
        </w:rPr>
        <w:t>, Arts and Technology. Av research har vi prøvd å finne målgruppen for de som vil komme til å benytte løsningen som etterspørres, nemlig rombooking av grupperommene i det nye bygget. Det finnes foreløpig ikke informasjon om hvilke linjer som skal være i det nye bygget, men i og med at det er studenter fra Westerdals som skal gå der tar vi utgangspunkt i at det er mennesker med teknologisk og kunstnerisk bakgrunn og interesse som bl</w:t>
      </w:r>
      <w:r w:rsidR="00F43063">
        <w:rPr>
          <w:rFonts w:ascii="Helvetica" w:hAnsi="Helvetica" w:cs="Calibri"/>
          <w:kern w:val="2"/>
          <w:lang w:eastAsia="en-US"/>
        </w:rPr>
        <w:t>ir brukerne av bookingsystemet.</w:t>
      </w:r>
      <w:r w:rsidRPr="00634D7A">
        <w:rPr>
          <w:rFonts w:ascii="Helvetica" w:hAnsi="Helvetica" w:cs="Calibri"/>
          <w:kern w:val="2"/>
          <w:lang w:eastAsia="en-US"/>
        </w:rPr>
        <w:t xml:space="preserve"> Lærere og forelesere skal også sannsynligvis benytte seg av systemet, og vi tar utgangspunkt i at også disse er oppdaterte på moderne design og teknologi, tatt i betraktning deres deltakelse ved skolen.</w:t>
      </w:r>
    </w:p>
    <w:p w14:paraId="4E3E4B29" w14:textId="0395765F" w:rsidR="008D4EA7" w:rsidRDefault="008D4EA7" w:rsidP="008D4EA7">
      <w:pPr>
        <w:widowControl w:val="0"/>
        <w:adjustRightInd w:val="0"/>
        <w:spacing w:line="360" w:lineRule="auto"/>
        <w:rPr>
          <w:rFonts w:ascii="Helvetica" w:hAnsi="Helvetica" w:cs="Calibri"/>
          <w:kern w:val="2"/>
          <w:lang w:eastAsia="en-US"/>
        </w:rPr>
      </w:pPr>
      <w:proofErr w:type="spellStart"/>
      <w:r w:rsidRPr="00634D7A">
        <w:rPr>
          <w:rFonts w:ascii="Helvetica" w:hAnsi="Helvetica" w:cs="Calibri"/>
          <w:kern w:val="2"/>
          <w:lang w:eastAsia="en-US"/>
        </w:rPr>
        <w:t>Facebook</w:t>
      </w:r>
      <w:proofErr w:type="spellEnd"/>
      <w:r w:rsidRPr="00634D7A">
        <w:rPr>
          <w:rFonts w:ascii="Helvetica" w:hAnsi="Helvetica" w:cs="Calibri"/>
          <w:kern w:val="2"/>
          <w:lang w:eastAsia="en-US"/>
        </w:rPr>
        <w:t xml:space="preserve"> reflekterer disse studentenes deltakelse i moderne teknologi, erfaring med moderne fremvisninger av informasjon og </w:t>
      </w:r>
      <w:r w:rsidR="00163476" w:rsidRPr="00634D7A">
        <w:rPr>
          <w:rFonts w:ascii="Helvetica" w:hAnsi="Helvetica" w:cs="Calibri"/>
          <w:kern w:val="2"/>
          <w:lang w:eastAsia="en-US"/>
        </w:rPr>
        <w:t>hvor vant</w:t>
      </w:r>
      <w:r w:rsidRPr="00634D7A">
        <w:rPr>
          <w:rFonts w:ascii="Helvetica" w:hAnsi="Helvetica" w:cs="Calibri"/>
          <w:kern w:val="2"/>
          <w:lang w:eastAsia="en-US"/>
        </w:rPr>
        <w:t xml:space="preserve"> man som bruker vil være til å håndtere moderne systemer. I vår research</w:t>
      </w:r>
      <w:r w:rsidR="00016B46">
        <w:rPr>
          <w:rFonts w:ascii="Helvetica" w:hAnsi="Helvetica" w:cs="Calibri"/>
          <w:kern w:val="2"/>
          <w:lang w:eastAsia="en-US"/>
        </w:rPr>
        <w:t xml:space="preserve"> på</w:t>
      </w:r>
      <w:r w:rsidRPr="00634D7A">
        <w:rPr>
          <w:rFonts w:ascii="Helvetica" w:hAnsi="Helvetica" w:cs="Calibri"/>
          <w:kern w:val="2"/>
          <w:lang w:eastAsia="en-US"/>
        </w:rPr>
        <w:t xml:space="preserve"> design og </w:t>
      </w:r>
      <w:proofErr w:type="spellStart"/>
      <w:r w:rsidRPr="00634D7A">
        <w:rPr>
          <w:rFonts w:ascii="Helvetica" w:hAnsi="Helvetica" w:cs="Calibri"/>
          <w:kern w:val="2"/>
          <w:lang w:eastAsia="en-US"/>
        </w:rPr>
        <w:t>brukermessig</w:t>
      </w:r>
      <w:proofErr w:type="spellEnd"/>
      <w:r w:rsidRPr="00634D7A">
        <w:rPr>
          <w:rFonts w:ascii="Helvetica" w:hAnsi="Helvetica" w:cs="Calibri"/>
          <w:kern w:val="2"/>
          <w:lang w:eastAsia="en-US"/>
        </w:rPr>
        <w:t xml:space="preserve"> i forhold til å finne en god løsning, har vi først sett på hjemmesiden til Westerdals (</w:t>
      </w:r>
      <w:hyperlink r:id="rId13" w:history="1">
        <w:r w:rsidRPr="00634D7A">
          <w:rPr>
            <w:rStyle w:val="Hyperlink"/>
            <w:rFonts w:ascii="Helvetica" w:hAnsi="Helvetica" w:cs="Calibri"/>
            <w:kern w:val="2"/>
            <w:lang w:eastAsia="en-US"/>
          </w:rPr>
          <w:t>www.westerdals.no</w:t>
        </w:r>
      </w:hyperlink>
      <w:r w:rsidR="001C6BCC" w:rsidRPr="001C6BCC">
        <w:rPr>
          <w:rStyle w:val="Hyperlink"/>
          <w:rFonts w:ascii="Helvetica" w:hAnsi="Helvetica" w:cs="Calibri"/>
          <w:color w:val="auto"/>
          <w:kern w:val="2"/>
          <w:u w:val="none"/>
          <w:lang w:eastAsia="en-US"/>
        </w:rPr>
        <w:t>, Figur 4.1</w:t>
      </w:r>
      <w:r w:rsidRPr="00634D7A">
        <w:rPr>
          <w:rFonts w:ascii="Helvetica" w:hAnsi="Helvetica" w:cs="Calibri"/>
          <w:kern w:val="2"/>
          <w:lang w:eastAsia="en-US"/>
        </w:rPr>
        <w:t>). Følgende bilde representerer forsiden til skolen som helhet, for å få et inntrykk av strukturen og utformingen av websiden som per dags dato er i bruk.</w:t>
      </w:r>
    </w:p>
    <w:p w14:paraId="6F5139C3" w14:textId="77777777" w:rsidR="00BA5791" w:rsidRDefault="00D52867" w:rsidP="00BA5791">
      <w:pPr>
        <w:keepNext/>
        <w:widowControl w:val="0"/>
        <w:adjustRightInd w:val="0"/>
        <w:spacing w:line="360" w:lineRule="auto"/>
      </w:pPr>
      <w:r>
        <w:rPr>
          <w:noProof/>
          <w:sz w:val="24"/>
          <w:szCs w:val="24"/>
          <w:lang w:val="en-US" w:eastAsia="en-US"/>
        </w:rPr>
        <w:drawing>
          <wp:inline distT="0" distB="0" distL="0" distR="0" wp14:anchorId="0DF40831" wp14:editId="6FB44307">
            <wp:extent cx="5270500" cy="2965782"/>
            <wp:effectExtent l="0" t="0" r="0" b="635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0500" cy="2965782"/>
                    </a:xfrm>
                    <a:prstGeom prst="rect">
                      <a:avLst/>
                    </a:prstGeom>
                    <a:solidFill>
                      <a:srgbClr val="FFFFFF"/>
                    </a:solidFill>
                    <a:ln>
                      <a:noFill/>
                    </a:ln>
                  </pic:spPr>
                </pic:pic>
              </a:graphicData>
            </a:graphic>
          </wp:inline>
        </w:drawing>
      </w:r>
    </w:p>
    <w:p w14:paraId="772CD4FE" w14:textId="22E0034D" w:rsidR="00D52867" w:rsidRPr="00634D7A" w:rsidRDefault="00BA5791" w:rsidP="00BA5791">
      <w:pPr>
        <w:pStyle w:val="Caption"/>
        <w:rPr>
          <w:rFonts w:ascii="Helvetica" w:hAnsi="Helvetica" w:cs="Calibri"/>
          <w:kern w:val="2"/>
          <w:lang w:eastAsia="en-US"/>
        </w:rPr>
      </w:pPr>
      <w:r>
        <w:t>Figur 4.1</w:t>
      </w:r>
    </w:p>
    <w:p w14:paraId="46D654A9" w14:textId="77777777" w:rsidR="008D4EA7" w:rsidRPr="00634D7A" w:rsidRDefault="008D4EA7" w:rsidP="008D4EA7">
      <w:pPr>
        <w:widowControl w:val="0"/>
        <w:adjustRightInd w:val="0"/>
        <w:spacing w:line="360" w:lineRule="auto"/>
        <w:rPr>
          <w:rFonts w:ascii="Helvetica" w:hAnsi="Helvetica" w:cs="Calibri"/>
          <w:kern w:val="2"/>
          <w:lang w:eastAsia="en-US"/>
        </w:rPr>
      </w:pPr>
    </w:p>
    <w:p w14:paraId="277ABF66" w14:textId="77777777" w:rsidR="008D4EA7" w:rsidRPr="00634D7A" w:rsidRDefault="008D4EA7" w:rsidP="008D4EA7">
      <w:pPr>
        <w:widowControl w:val="0"/>
        <w:adjustRightInd w:val="0"/>
        <w:spacing w:line="360" w:lineRule="auto"/>
        <w:rPr>
          <w:rFonts w:ascii="Helvetica" w:hAnsi="Helvetica" w:cs="Calibri"/>
          <w:kern w:val="2"/>
          <w:lang w:eastAsia="en-US"/>
        </w:rPr>
      </w:pPr>
      <w:r w:rsidRPr="00634D7A">
        <w:rPr>
          <w:rFonts w:ascii="Helvetica" w:hAnsi="Helvetica" w:cs="Calibri"/>
          <w:kern w:val="2"/>
          <w:lang w:eastAsia="en-US"/>
        </w:rPr>
        <w:t>Oppdragsgiver som skal ta i bruk bookingsystemet vil være de samme som har valgt å bruke nettopp hjemmesiden til Westerdals som representasjon utad og innad, på hva Westerdals representerer, og vi har dermed sett på løsningen hjemmesiden til høyskolen som et referansepunkt for hvilken stil og struktur arbeidsgiver kunne ønske å videreføre i et bookingsystem av grupperom.</w:t>
      </w:r>
    </w:p>
    <w:p w14:paraId="60A780F6" w14:textId="77777777" w:rsidR="00BA5791" w:rsidRDefault="008D4EA7" w:rsidP="00BA5791">
      <w:pPr>
        <w:keepNext/>
        <w:widowControl w:val="0"/>
        <w:adjustRightInd w:val="0"/>
        <w:spacing w:line="360" w:lineRule="auto"/>
      </w:pPr>
      <w:r w:rsidRPr="00634D7A">
        <w:rPr>
          <w:rFonts w:ascii="Helvetica" w:hAnsi="Helvetica" w:cs="Calibri"/>
          <w:kern w:val="2"/>
          <w:lang w:eastAsia="en-US"/>
        </w:rPr>
        <w:t xml:space="preserve">Neste bilde er en representasjon av et nærbilde av det brukeren ser ved første besøk av hovedsiden på </w:t>
      </w:r>
      <w:r w:rsidR="001C6BCC" w:rsidRPr="001C6BCC">
        <w:rPr>
          <w:rFonts w:ascii="Helvetica" w:hAnsi="Helvetica" w:cs="Calibri"/>
          <w:kern w:val="2"/>
          <w:lang w:eastAsia="en-US"/>
        </w:rPr>
        <w:t xml:space="preserve">www.westerdals.no: </w:t>
      </w:r>
      <w:r w:rsidR="001C6BCC">
        <w:rPr>
          <w:rFonts w:ascii="Helvetica" w:hAnsi="Helvetica" w:cs="Calibri"/>
          <w:kern w:val="2"/>
          <w:lang w:eastAsia="en-US"/>
        </w:rPr>
        <w:t>(Figur 4.2)</w:t>
      </w:r>
      <w:r w:rsidR="00D52867" w:rsidRPr="00D52867">
        <w:rPr>
          <w:sz w:val="24"/>
          <w:szCs w:val="24"/>
        </w:rPr>
        <w:t xml:space="preserve"> </w:t>
      </w:r>
      <w:r w:rsidR="00D52867">
        <w:rPr>
          <w:noProof/>
          <w:sz w:val="24"/>
          <w:szCs w:val="24"/>
          <w:lang w:val="en-US" w:eastAsia="en-US"/>
        </w:rPr>
        <w:drawing>
          <wp:inline distT="0" distB="0" distL="0" distR="0" wp14:anchorId="61835BF9" wp14:editId="703A9EAE">
            <wp:extent cx="5270500" cy="2965782"/>
            <wp:effectExtent l="0" t="0" r="0" b="6350"/>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0500" cy="2965782"/>
                    </a:xfrm>
                    <a:prstGeom prst="rect">
                      <a:avLst/>
                    </a:prstGeom>
                    <a:solidFill>
                      <a:srgbClr val="FFFFFF"/>
                    </a:solidFill>
                    <a:ln>
                      <a:noFill/>
                    </a:ln>
                  </pic:spPr>
                </pic:pic>
              </a:graphicData>
            </a:graphic>
          </wp:inline>
        </w:drawing>
      </w:r>
    </w:p>
    <w:p w14:paraId="2B0D6407" w14:textId="5488E519" w:rsidR="008D4EA7" w:rsidRPr="00634D7A" w:rsidRDefault="00BA5791" w:rsidP="00BA5791">
      <w:pPr>
        <w:pStyle w:val="Caption"/>
        <w:rPr>
          <w:rFonts w:ascii="Helvetica" w:hAnsi="Helvetica" w:cs="Calibri"/>
          <w:kern w:val="2"/>
          <w:lang w:eastAsia="en-US"/>
        </w:rPr>
      </w:pPr>
      <w:r>
        <w:t>Figur 4.2</w:t>
      </w:r>
    </w:p>
    <w:p w14:paraId="3BC32E52" w14:textId="77777777" w:rsidR="008D4EA7" w:rsidRPr="00634D7A" w:rsidRDefault="008D4EA7" w:rsidP="008D4EA7">
      <w:pPr>
        <w:widowControl w:val="0"/>
        <w:adjustRightInd w:val="0"/>
        <w:spacing w:line="360" w:lineRule="auto"/>
        <w:rPr>
          <w:rFonts w:ascii="Helvetica" w:hAnsi="Helvetica" w:cs="Calibri"/>
          <w:kern w:val="2"/>
          <w:lang w:eastAsia="en-US"/>
        </w:rPr>
      </w:pPr>
    </w:p>
    <w:p w14:paraId="49D4C818" w14:textId="277717E5" w:rsidR="008D4EA7" w:rsidRPr="00634D7A" w:rsidRDefault="008D4EA7" w:rsidP="008D4EA7">
      <w:pPr>
        <w:widowControl w:val="0"/>
        <w:adjustRightInd w:val="0"/>
        <w:spacing w:line="360" w:lineRule="auto"/>
        <w:rPr>
          <w:rFonts w:ascii="Helvetica" w:hAnsi="Helvetica" w:cs="Calibri"/>
          <w:kern w:val="2"/>
          <w:lang w:eastAsia="en-US"/>
        </w:rPr>
      </w:pPr>
      <w:r w:rsidRPr="00634D7A">
        <w:rPr>
          <w:rFonts w:ascii="Helvetica" w:hAnsi="Helvetica" w:cs="Calibri"/>
          <w:kern w:val="2"/>
          <w:lang w:eastAsia="en-US"/>
        </w:rPr>
        <w:t>Her ser vi at designet tatt i bruk på skolens nettsider er minimalistisk, moderne og delt opp i blokker med informasjon. Hver blokk har lite tekst, i tilfeller et medfølgende bilde og gir et minimalistisk inntrykk på leseren. Det er minimalt av informasjon i hver blokk, og navigasjonsmenyen øverst er svært enkel, med medfølgende</w:t>
      </w:r>
      <w:r w:rsidR="00016B46">
        <w:rPr>
          <w:rFonts w:ascii="Helvetica" w:hAnsi="Helvetica" w:cs="Calibri"/>
          <w:kern w:val="2"/>
          <w:lang w:eastAsia="en-US"/>
        </w:rPr>
        <w:t xml:space="preserve"> </w:t>
      </w:r>
      <w:r w:rsidRPr="00634D7A">
        <w:rPr>
          <w:rFonts w:ascii="Helvetica" w:hAnsi="Helvetica" w:cs="Calibri"/>
          <w:kern w:val="2"/>
          <w:lang w:eastAsia="en-US"/>
        </w:rPr>
        <w:t>logo øverst.</w:t>
      </w:r>
    </w:p>
    <w:p w14:paraId="030D256D" w14:textId="77777777" w:rsidR="008D4EA7" w:rsidRPr="00634D7A" w:rsidRDefault="008D4EA7" w:rsidP="008D4EA7">
      <w:pPr>
        <w:widowControl w:val="0"/>
        <w:adjustRightInd w:val="0"/>
        <w:spacing w:line="360" w:lineRule="auto"/>
        <w:rPr>
          <w:rFonts w:ascii="Helvetica" w:hAnsi="Helvetica" w:cs="Calibri"/>
          <w:kern w:val="2"/>
          <w:lang w:eastAsia="en-US"/>
        </w:rPr>
      </w:pPr>
      <w:r w:rsidRPr="00634D7A">
        <w:rPr>
          <w:rFonts w:ascii="Helvetica" w:hAnsi="Helvetica" w:cs="Calibri"/>
          <w:kern w:val="2"/>
          <w:lang w:eastAsia="en-US"/>
        </w:rPr>
        <w:t>Grunnen til å researche hva som finnes på hjemmesiden nå, er for å gi et inntrykk av hva arbeidsgiver ønsker fra oss, å få inspirasjon til å skape noe selv i tilsvarende stil for å gi et helhetlig inntrykk for brukerne, som tilsvarer imaget til Westerdals Oslo ACT.</w:t>
      </w:r>
    </w:p>
    <w:p w14:paraId="2A617EDF" w14:textId="09FDF5E3" w:rsidR="008D4EA7" w:rsidRPr="00634D7A" w:rsidRDefault="008D4EA7" w:rsidP="008D4EA7">
      <w:pPr>
        <w:widowControl w:val="0"/>
        <w:adjustRightInd w:val="0"/>
        <w:spacing w:line="360" w:lineRule="auto"/>
        <w:rPr>
          <w:rFonts w:ascii="Helvetica" w:hAnsi="Helvetica" w:cs="Calibri"/>
          <w:kern w:val="2"/>
          <w:lang w:eastAsia="en-US"/>
        </w:rPr>
      </w:pPr>
      <w:r w:rsidRPr="00634D7A">
        <w:rPr>
          <w:rFonts w:ascii="Helvetica" w:hAnsi="Helvetica" w:cs="Calibri"/>
          <w:kern w:val="2"/>
          <w:lang w:eastAsia="en-US"/>
        </w:rPr>
        <w:t>Det er to hovedspørsmål vi har fokusert på i vår research</w:t>
      </w:r>
      <w:r w:rsidR="00016B46">
        <w:rPr>
          <w:rFonts w:ascii="Helvetica" w:hAnsi="Helvetica" w:cs="Calibri"/>
          <w:kern w:val="2"/>
          <w:lang w:eastAsia="en-US"/>
        </w:rPr>
        <w:t xml:space="preserve"> av design: Hva ønsker brukeren</w:t>
      </w:r>
      <w:r w:rsidRPr="00634D7A">
        <w:rPr>
          <w:rFonts w:ascii="Helvetica" w:hAnsi="Helvetica" w:cs="Calibri"/>
          <w:kern w:val="2"/>
          <w:lang w:eastAsia="en-US"/>
        </w:rPr>
        <w:t xml:space="preserve"> og hva ønsker oppdragsgiver. For å få svar på dette har vi som vist ovenfor studert design på hjemmesidene til oppdragsgiver, i tillegg til at vi får en oversikt over hvem brukerne eventuelt vil være.</w:t>
      </w:r>
    </w:p>
    <w:p w14:paraId="3845006B" w14:textId="77777777" w:rsidR="001C6BCC" w:rsidRDefault="008D4EA7" w:rsidP="008D4EA7">
      <w:pPr>
        <w:widowControl w:val="0"/>
        <w:adjustRightInd w:val="0"/>
        <w:spacing w:line="360" w:lineRule="auto"/>
        <w:rPr>
          <w:rFonts w:ascii="Helvetica" w:hAnsi="Helvetica" w:cs="Calibri"/>
          <w:kern w:val="2"/>
          <w:lang w:eastAsia="en-US"/>
        </w:rPr>
      </w:pPr>
      <w:r w:rsidRPr="00634D7A">
        <w:rPr>
          <w:rFonts w:ascii="Helvetica" w:hAnsi="Helvetica" w:cs="Calibri"/>
          <w:kern w:val="2"/>
          <w:lang w:eastAsia="en-US"/>
        </w:rPr>
        <w:t xml:space="preserve">Brukerne vil være en målgruppe som i stor grad er eksponert av moderne teknologi, derav også moderne bookingsystemer. Vi har sett på systemene til blant annet </w:t>
      </w:r>
      <w:hyperlink r:id="rId16" w:history="1">
        <w:r w:rsidRPr="00634D7A">
          <w:rPr>
            <w:rStyle w:val="Hyperlink"/>
            <w:rFonts w:ascii="Helvetica" w:hAnsi="Helvetica" w:cs="Calibri"/>
            <w:kern w:val="2"/>
            <w:lang w:eastAsia="en-US"/>
          </w:rPr>
          <w:t>www.norwegian.no</w:t>
        </w:r>
      </w:hyperlink>
      <w:r w:rsidRPr="00634D7A">
        <w:rPr>
          <w:rFonts w:ascii="Helvetica" w:hAnsi="Helvetica" w:cs="Calibri"/>
          <w:kern w:val="2"/>
          <w:lang w:eastAsia="en-US"/>
        </w:rPr>
        <w:t xml:space="preserve">, </w:t>
      </w:r>
      <w:hyperlink r:id="rId17" w:history="1">
        <w:r w:rsidRPr="00634D7A">
          <w:rPr>
            <w:rStyle w:val="Hyperlink"/>
            <w:rFonts w:ascii="Helvetica" w:hAnsi="Helvetica" w:cs="Calibri"/>
            <w:kern w:val="2"/>
            <w:lang w:eastAsia="en-US"/>
          </w:rPr>
          <w:t>www.nsb.no</w:t>
        </w:r>
      </w:hyperlink>
      <w:r w:rsidRPr="00634D7A">
        <w:rPr>
          <w:rFonts w:ascii="Helvetica" w:hAnsi="Helvetica" w:cs="Calibri"/>
          <w:kern w:val="2"/>
          <w:lang w:eastAsia="en-US"/>
        </w:rPr>
        <w:t xml:space="preserve"> samt </w:t>
      </w:r>
      <w:hyperlink r:id="rId18" w:history="1">
        <w:r w:rsidRPr="00634D7A">
          <w:rPr>
            <w:rStyle w:val="Hyperlink"/>
            <w:rFonts w:ascii="Helvetica" w:hAnsi="Helvetica" w:cs="Calibri"/>
            <w:kern w:val="2"/>
            <w:lang w:eastAsia="en-US"/>
          </w:rPr>
          <w:t>www.ruter.no</w:t>
        </w:r>
      </w:hyperlink>
      <w:r w:rsidRPr="00634D7A">
        <w:rPr>
          <w:rFonts w:ascii="Helvetica" w:hAnsi="Helvetica" w:cs="Calibri"/>
          <w:kern w:val="2"/>
          <w:lang w:eastAsia="en-US"/>
        </w:rPr>
        <w:t xml:space="preserve"> for å se hva den moderne brukeren forholder seg ved reservasjon og booking oversikt i hverdagen. Følgende bilde representerer systemer og design de fleste i målgruppen forholder seg til  på jevnlig basis, hjemmesiden til NSB (</w:t>
      </w:r>
      <w:hyperlink r:id="rId19" w:history="1">
        <w:r w:rsidRPr="00634D7A">
          <w:rPr>
            <w:rStyle w:val="Hyperlink"/>
            <w:rFonts w:ascii="Helvetica" w:hAnsi="Helvetica" w:cs="Calibri"/>
            <w:kern w:val="2"/>
            <w:lang w:eastAsia="en-US"/>
          </w:rPr>
          <w:t>www.nsb.no</w:t>
        </w:r>
      </w:hyperlink>
      <w:r w:rsidRPr="00634D7A">
        <w:rPr>
          <w:rFonts w:ascii="Helvetica" w:hAnsi="Helvetica" w:cs="Calibri"/>
          <w:kern w:val="2"/>
          <w:lang w:eastAsia="en-US"/>
        </w:rPr>
        <w:t>, figur 4.3) og bookingsysteme</w:t>
      </w:r>
      <w:r w:rsidR="00016B46">
        <w:rPr>
          <w:rFonts w:ascii="Helvetica" w:hAnsi="Helvetica" w:cs="Calibri"/>
          <w:kern w:val="2"/>
          <w:lang w:eastAsia="en-US"/>
        </w:rPr>
        <w:t xml:space="preserve">t i form av lavprisklalenderen </w:t>
      </w:r>
      <w:r w:rsidRPr="00634D7A">
        <w:rPr>
          <w:rFonts w:ascii="Helvetica" w:hAnsi="Helvetica" w:cs="Calibri"/>
          <w:kern w:val="2"/>
          <w:lang w:eastAsia="en-US"/>
        </w:rPr>
        <w:t>til flyselskapet Norwegian (</w:t>
      </w:r>
      <w:hyperlink r:id="rId20" w:history="1">
        <w:r w:rsidRPr="00634D7A">
          <w:rPr>
            <w:rStyle w:val="Hyperlink"/>
            <w:rFonts w:ascii="Helvetica" w:hAnsi="Helvetica" w:cs="Calibri"/>
            <w:kern w:val="2"/>
            <w:lang w:eastAsia="en-US"/>
          </w:rPr>
          <w:t>www.norwegian.no</w:t>
        </w:r>
      </w:hyperlink>
      <w:r w:rsidRPr="00634D7A">
        <w:rPr>
          <w:rFonts w:ascii="Helvetica" w:hAnsi="Helvetica" w:cs="Calibri"/>
          <w:kern w:val="2"/>
          <w:lang w:eastAsia="en-US"/>
        </w:rPr>
        <w:t xml:space="preserve">, figur 4.4).   </w:t>
      </w:r>
    </w:p>
    <w:p w14:paraId="5114A315" w14:textId="77777777" w:rsidR="001C6BCC" w:rsidRDefault="00760B4E" w:rsidP="001C6BCC">
      <w:pPr>
        <w:keepNext/>
        <w:widowControl w:val="0"/>
        <w:adjustRightInd w:val="0"/>
        <w:spacing w:line="360" w:lineRule="auto"/>
      </w:pPr>
      <w:r>
        <w:rPr>
          <w:noProof/>
          <w:sz w:val="24"/>
          <w:szCs w:val="24"/>
          <w:lang w:val="en-US" w:eastAsia="en-US"/>
        </w:rPr>
        <w:drawing>
          <wp:inline distT="0" distB="0" distL="0" distR="0" wp14:anchorId="05E48ED6" wp14:editId="255CD9B4">
            <wp:extent cx="5270500" cy="2965782"/>
            <wp:effectExtent l="0" t="0" r="0" b="6350"/>
            <wp:docPr id="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0500" cy="2965782"/>
                    </a:xfrm>
                    <a:prstGeom prst="rect">
                      <a:avLst/>
                    </a:prstGeom>
                    <a:solidFill>
                      <a:srgbClr val="FFFFFF"/>
                    </a:solidFill>
                    <a:ln>
                      <a:noFill/>
                    </a:ln>
                  </pic:spPr>
                </pic:pic>
              </a:graphicData>
            </a:graphic>
          </wp:inline>
        </w:drawing>
      </w:r>
    </w:p>
    <w:p w14:paraId="794CF44C" w14:textId="658105E8" w:rsidR="008D4EA7" w:rsidRDefault="001C6BCC" w:rsidP="001C6BCC">
      <w:pPr>
        <w:pStyle w:val="Caption"/>
        <w:rPr>
          <w:rFonts w:ascii="Helvetica" w:hAnsi="Helvetica" w:cs="Calibri"/>
          <w:kern w:val="2"/>
          <w:lang w:eastAsia="en-US"/>
        </w:rPr>
      </w:pPr>
      <w:r>
        <w:t>Figur 4.3</w:t>
      </w:r>
    </w:p>
    <w:p w14:paraId="2AF39EDD" w14:textId="77777777" w:rsidR="001C6BCC" w:rsidRDefault="00760B4E" w:rsidP="001C6BCC">
      <w:pPr>
        <w:keepNext/>
        <w:widowControl w:val="0"/>
        <w:adjustRightInd w:val="0"/>
        <w:spacing w:line="360" w:lineRule="auto"/>
      </w:pPr>
      <w:r>
        <w:rPr>
          <w:noProof/>
          <w:sz w:val="24"/>
          <w:szCs w:val="24"/>
          <w:lang w:val="en-US" w:eastAsia="en-US"/>
        </w:rPr>
        <w:drawing>
          <wp:inline distT="0" distB="0" distL="0" distR="0" wp14:anchorId="31F42E57" wp14:editId="6B2953B5">
            <wp:extent cx="5270500" cy="2965782"/>
            <wp:effectExtent l="0" t="0" r="0" b="6350"/>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0500" cy="2965782"/>
                    </a:xfrm>
                    <a:prstGeom prst="rect">
                      <a:avLst/>
                    </a:prstGeom>
                    <a:solidFill>
                      <a:srgbClr val="FFFFFF"/>
                    </a:solidFill>
                    <a:ln>
                      <a:noFill/>
                    </a:ln>
                  </pic:spPr>
                </pic:pic>
              </a:graphicData>
            </a:graphic>
          </wp:inline>
        </w:drawing>
      </w:r>
    </w:p>
    <w:p w14:paraId="7362D78D" w14:textId="3EF75A15" w:rsidR="00760B4E" w:rsidRPr="00634D7A" w:rsidRDefault="001C6BCC" w:rsidP="001C6BCC">
      <w:pPr>
        <w:pStyle w:val="Caption"/>
        <w:rPr>
          <w:rFonts w:ascii="Helvetica" w:hAnsi="Helvetica" w:cs="Calibri"/>
          <w:kern w:val="2"/>
          <w:lang w:eastAsia="en-US"/>
        </w:rPr>
      </w:pPr>
      <w:r>
        <w:t>Figur 4.4</w:t>
      </w:r>
    </w:p>
    <w:p w14:paraId="04EE207A" w14:textId="77777777" w:rsidR="001349C3" w:rsidRDefault="001349C3" w:rsidP="008D4EA7">
      <w:pPr>
        <w:widowControl w:val="0"/>
        <w:adjustRightInd w:val="0"/>
        <w:spacing w:line="360" w:lineRule="auto"/>
        <w:rPr>
          <w:rFonts w:ascii="Helvetica" w:hAnsi="Helvetica" w:cs="Calibri"/>
          <w:kern w:val="2"/>
          <w:lang w:eastAsia="en-US"/>
        </w:rPr>
      </w:pPr>
    </w:p>
    <w:p w14:paraId="1844FCCD" w14:textId="7FB4995E" w:rsidR="008D4EA7" w:rsidRPr="00634D7A" w:rsidRDefault="008D4EA7" w:rsidP="008D4EA7">
      <w:pPr>
        <w:widowControl w:val="0"/>
        <w:adjustRightInd w:val="0"/>
        <w:spacing w:line="360" w:lineRule="auto"/>
        <w:rPr>
          <w:rFonts w:ascii="Helvetica" w:hAnsi="Helvetica" w:cs="Calibri"/>
          <w:kern w:val="2"/>
          <w:lang w:eastAsia="en-US"/>
        </w:rPr>
      </w:pPr>
      <w:r w:rsidRPr="00634D7A">
        <w:rPr>
          <w:rFonts w:ascii="Helvetica" w:hAnsi="Helvetica" w:cs="Calibri"/>
          <w:kern w:val="2"/>
          <w:lang w:eastAsia="en-US"/>
        </w:rPr>
        <w:t>Dette er systemer vi har fått inspirasjon fra i vårt eget arbeid, og utformingen av vårt eget system. En annen stor inspirasjon er den mye roste ruter-</w:t>
      </w:r>
      <w:proofErr w:type="spellStart"/>
      <w:r w:rsidRPr="00634D7A">
        <w:rPr>
          <w:rFonts w:ascii="Helvetica" w:hAnsi="Helvetica" w:cs="Calibri"/>
          <w:kern w:val="2"/>
          <w:lang w:eastAsia="en-US"/>
        </w:rPr>
        <w:t>appen</w:t>
      </w:r>
      <w:proofErr w:type="spellEnd"/>
      <w:r w:rsidRPr="00634D7A">
        <w:rPr>
          <w:rFonts w:ascii="Helvetica" w:hAnsi="Helvetica" w:cs="Calibri"/>
          <w:kern w:val="2"/>
          <w:lang w:eastAsia="en-US"/>
        </w:rPr>
        <w:t xml:space="preserve">. Her er det få trykk fra start til slutt, fra man søker etter produktet til man er ferdig, det er mottatt og ferdig bestilt. Her gjelder prinsippet om at bare det aller mest nødvendige av funksjoner er integrert i løsningen, slik at det bare er få steg i </w:t>
      </w:r>
      <w:r w:rsidR="00F43063" w:rsidRPr="00634D7A">
        <w:rPr>
          <w:rFonts w:ascii="Helvetica" w:hAnsi="Helvetica" w:cs="Calibri"/>
          <w:kern w:val="2"/>
          <w:lang w:eastAsia="en-US"/>
        </w:rPr>
        <w:t>prosessen</w:t>
      </w:r>
      <w:r w:rsidRPr="00634D7A">
        <w:rPr>
          <w:rFonts w:ascii="Helvetica" w:hAnsi="Helvetica" w:cs="Calibri"/>
          <w:kern w:val="2"/>
          <w:lang w:eastAsia="en-US"/>
        </w:rPr>
        <w:t xml:space="preserve"> fra start til slutt. I ruter-</w:t>
      </w:r>
      <w:proofErr w:type="spellStart"/>
      <w:r w:rsidRPr="00634D7A">
        <w:rPr>
          <w:rFonts w:ascii="Helvetica" w:hAnsi="Helvetica" w:cs="Calibri"/>
          <w:kern w:val="2"/>
          <w:lang w:eastAsia="en-US"/>
        </w:rPr>
        <w:t>appen</w:t>
      </w:r>
      <w:proofErr w:type="spellEnd"/>
      <w:r w:rsidRPr="00634D7A">
        <w:rPr>
          <w:rFonts w:ascii="Helvetica" w:hAnsi="Helvetica" w:cs="Calibri"/>
          <w:kern w:val="2"/>
          <w:lang w:eastAsia="en-US"/>
        </w:rPr>
        <w:t xml:space="preserve"> bes man om den mest nødvendige informasjonen, man legger inn info om betalingsmetode en gang, og ber med få trykk om å få den billetten man ber om. Dette har vært vår største inspirasjon rent </w:t>
      </w:r>
      <w:proofErr w:type="spellStart"/>
      <w:r w:rsidRPr="00634D7A">
        <w:rPr>
          <w:rFonts w:ascii="Helvetica" w:hAnsi="Helvetica" w:cs="Calibri"/>
          <w:kern w:val="2"/>
          <w:lang w:eastAsia="en-US"/>
        </w:rPr>
        <w:t>funksjonsmessig</w:t>
      </w:r>
      <w:proofErr w:type="spellEnd"/>
      <w:r w:rsidRPr="00634D7A">
        <w:rPr>
          <w:rFonts w:ascii="Helvetica" w:hAnsi="Helvetica" w:cs="Calibri"/>
          <w:kern w:val="2"/>
          <w:lang w:eastAsia="en-US"/>
        </w:rPr>
        <w:t xml:space="preserve">, og suksessen denne og liknende </w:t>
      </w:r>
      <w:proofErr w:type="spellStart"/>
      <w:r w:rsidRPr="00634D7A">
        <w:rPr>
          <w:rFonts w:ascii="Helvetica" w:hAnsi="Helvetica" w:cs="Calibri"/>
          <w:kern w:val="2"/>
          <w:lang w:eastAsia="en-US"/>
        </w:rPr>
        <w:t>apper</w:t>
      </w:r>
      <w:proofErr w:type="spellEnd"/>
      <w:r w:rsidRPr="00634D7A">
        <w:rPr>
          <w:rFonts w:ascii="Helvetica" w:hAnsi="Helvetica" w:cs="Calibri"/>
          <w:kern w:val="2"/>
          <w:lang w:eastAsia="en-US"/>
        </w:rPr>
        <w:t xml:space="preserve"> og løsninger har hatt tyder på at brukere vil ønske en effektiv, enkel og rask løsning er det folk flest er mest fornøyd med.</w:t>
      </w:r>
    </w:p>
    <w:p w14:paraId="29A2FB3F" w14:textId="77777777" w:rsidR="008D4EA7" w:rsidRPr="00634D7A" w:rsidRDefault="008D4EA7" w:rsidP="008D4EA7">
      <w:pPr>
        <w:widowControl w:val="0"/>
        <w:adjustRightInd w:val="0"/>
        <w:spacing w:line="360" w:lineRule="auto"/>
        <w:rPr>
          <w:rFonts w:ascii="Helvetica" w:hAnsi="Helvetica" w:cs="Calibri"/>
          <w:kern w:val="2"/>
          <w:lang w:eastAsia="en-US"/>
        </w:rPr>
      </w:pPr>
      <w:r w:rsidRPr="00634D7A">
        <w:rPr>
          <w:rFonts w:ascii="Helvetica" w:hAnsi="Helvetica" w:cs="Calibri"/>
          <w:kern w:val="2"/>
          <w:lang w:eastAsia="en-US"/>
        </w:rPr>
        <w:t>Bookingsystemene derimot forteller oss om hva slags brukersnitt man er vant til å håndtere.</w:t>
      </w:r>
    </w:p>
    <w:p w14:paraId="6C8D7142" w14:textId="77777777" w:rsidR="008D4EA7" w:rsidRPr="00634D7A" w:rsidRDefault="008D4EA7" w:rsidP="008D4EA7">
      <w:pPr>
        <w:widowControl w:val="0"/>
        <w:adjustRightInd w:val="0"/>
        <w:spacing w:line="360" w:lineRule="auto"/>
        <w:rPr>
          <w:rFonts w:ascii="Helvetica" w:hAnsi="Helvetica" w:cs="Calibri"/>
          <w:kern w:val="2"/>
          <w:lang w:eastAsia="en-US"/>
        </w:rPr>
      </w:pPr>
    </w:p>
    <w:p w14:paraId="4EAA5982" w14:textId="65D9F7FC" w:rsidR="00C33ADD" w:rsidRDefault="008D4EA7" w:rsidP="00066877">
      <w:pPr>
        <w:widowControl w:val="0"/>
        <w:adjustRightInd w:val="0"/>
        <w:spacing w:line="360" w:lineRule="auto"/>
        <w:rPr>
          <w:rFonts w:ascii="Helvetica" w:hAnsi="Helvetica" w:cs="Calibri"/>
          <w:kern w:val="2"/>
          <w:lang w:eastAsia="en-US"/>
        </w:rPr>
      </w:pPr>
      <w:proofErr w:type="spellStart"/>
      <w:r w:rsidRPr="00634D7A">
        <w:rPr>
          <w:rFonts w:ascii="Helvetica" w:hAnsi="Helvetica" w:cs="Calibri"/>
          <w:kern w:val="2"/>
          <w:lang w:eastAsia="en-US"/>
        </w:rPr>
        <w:t>Facebook</w:t>
      </w:r>
      <w:proofErr w:type="spellEnd"/>
      <w:r w:rsidRPr="00634D7A">
        <w:rPr>
          <w:rFonts w:ascii="Helvetica" w:hAnsi="Helvetica" w:cs="Calibri"/>
          <w:kern w:val="2"/>
          <w:lang w:eastAsia="en-US"/>
        </w:rPr>
        <w:t xml:space="preserve"> har også vært en relevant kilde til research og informasjon, både om målgruppen (et stort flertall av de fremtidige brukerne av bookingsystemet er aktivt deltakende på </w:t>
      </w:r>
      <w:proofErr w:type="spellStart"/>
      <w:r w:rsidRPr="00634D7A">
        <w:rPr>
          <w:rFonts w:ascii="Helvetica" w:hAnsi="Helvetica" w:cs="Calibri"/>
          <w:kern w:val="2"/>
          <w:lang w:eastAsia="en-US"/>
        </w:rPr>
        <w:t>Facebook</w:t>
      </w:r>
      <w:proofErr w:type="spellEnd"/>
      <w:r w:rsidRPr="00634D7A">
        <w:rPr>
          <w:rFonts w:ascii="Helvetica" w:hAnsi="Helvetica" w:cs="Calibri"/>
          <w:kern w:val="2"/>
          <w:lang w:eastAsia="en-US"/>
        </w:rPr>
        <w:t xml:space="preserve">, og private </w:t>
      </w:r>
      <w:r w:rsidR="00404FFD" w:rsidRPr="00634D7A">
        <w:rPr>
          <w:rFonts w:ascii="Helvetica" w:hAnsi="Helvetica" w:cs="Calibri"/>
          <w:kern w:val="2"/>
          <w:lang w:eastAsia="en-US"/>
        </w:rPr>
        <w:t>Westerdal grupper</w:t>
      </w:r>
      <w:r w:rsidRPr="00634D7A">
        <w:rPr>
          <w:rFonts w:ascii="Helvetica" w:hAnsi="Helvetica" w:cs="Calibri"/>
          <w:kern w:val="2"/>
          <w:lang w:eastAsia="en-US"/>
        </w:rPr>
        <w:t xml:space="preserve"> som legger ut informasjon og kommuniserer der). Funksjonen på </w:t>
      </w:r>
      <w:proofErr w:type="spellStart"/>
      <w:r w:rsidRPr="00634D7A">
        <w:rPr>
          <w:rFonts w:ascii="Helvetica" w:hAnsi="Helvetica" w:cs="Calibri"/>
          <w:kern w:val="2"/>
          <w:lang w:eastAsia="en-US"/>
        </w:rPr>
        <w:t>Facebook</w:t>
      </w:r>
      <w:proofErr w:type="spellEnd"/>
      <w:r w:rsidRPr="00634D7A">
        <w:rPr>
          <w:rFonts w:ascii="Helvetica" w:hAnsi="Helvetica" w:cs="Calibri"/>
          <w:kern w:val="2"/>
          <w:lang w:eastAsia="en-US"/>
        </w:rPr>
        <w:t xml:space="preserve"> bruker som bildefremviser er de aller fleste godt kjent med, og har vært til inspirasjon i vår egen utvikling av en enkel, interessant og spennende måte å fremstille informasjonen på.</w:t>
      </w:r>
    </w:p>
    <w:p w14:paraId="760B74A2" w14:textId="77777777" w:rsidR="00066877" w:rsidRPr="00066877" w:rsidRDefault="00066877" w:rsidP="00066877">
      <w:pPr>
        <w:widowControl w:val="0"/>
        <w:adjustRightInd w:val="0"/>
        <w:spacing w:line="360" w:lineRule="auto"/>
        <w:rPr>
          <w:rFonts w:ascii="Helvetica" w:hAnsi="Helvetica" w:cs="Calibri"/>
          <w:kern w:val="2"/>
          <w:sz w:val="24"/>
          <w:szCs w:val="24"/>
          <w:lang w:eastAsia="en-US"/>
        </w:rPr>
      </w:pPr>
    </w:p>
    <w:p w14:paraId="7838BD05" w14:textId="77777777" w:rsidR="00C33ADD" w:rsidRDefault="00C33ADD" w:rsidP="004D27AD">
      <w:pPr>
        <w:pStyle w:val="Heading1"/>
        <w:rPr>
          <w:rFonts w:ascii="Helvetica" w:hAnsi="Helvetica"/>
        </w:rPr>
      </w:pPr>
    </w:p>
    <w:p w14:paraId="5052782D" w14:textId="56BE203A" w:rsidR="004D27AD" w:rsidRPr="00634D7A" w:rsidRDefault="004D27AD" w:rsidP="004D27AD">
      <w:pPr>
        <w:pStyle w:val="Heading1"/>
        <w:rPr>
          <w:rFonts w:ascii="Helvetica" w:hAnsi="Helvetica"/>
        </w:rPr>
      </w:pPr>
      <w:bookmarkStart w:id="11" w:name="_Toc288376041"/>
      <w:r w:rsidRPr="00634D7A">
        <w:rPr>
          <w:rFonts w:ascii="Helvetica" w:hAnsi="Helvetica"/>
        </w:rPr>
        <w:t>Konseptuelt Design</w:t>
      </w:r>
      <w:bookmarkEnd w:id="11"/>
    </w:p>
    <w:p w14:paraId="56E73699" w14:textId="2F5A6D6B" w:rsidR="004D27AD" w:rsidRPr="00634D7A" w:rsidRDefault="004D27AD" w:rsidP="004D27AD">
      <w:pPr>
        <w:rPr>
          <w:rFonts w:ascii="Helvetica" w:hAnsi="Helvetica"/>
        </w:rPr>
      </w:pPr>
    </w:p>
    <w:p w14:paraId="7F266A23" w14:textId="48F8336E" w:rsidR="004D27AD" w:rsidRPr="00634D7A" w:rsidRDefault="00C16EC2" w:rsidP="004D27AD">
      <w:pPr>
        <w:rPr>
          <w:rFonts w:ascii="Helvetica" w:hAnsi="Helvetica"/>
          <w:b/>
        </w:rPr>
      </w:pPr>
      <w:r w:rsidRPr="00634D7A">
        <w:rPr>
          <w:rFonts w:ascii="Helvetica" w:hAnsi="Helvetica"/>
          <w:b/>
        </w:rPr>
        <w:t>EAR Diagram</w:t>
      </w:r>
    </w:p>
    <w:p w14:paraId="4C658AFC" w14:textId="77777777" w:rsidR="00C16EC2" w:rsidRPr="00634D7A" w:rsidRDefault="00C16EC2" w:rsidP="004D27AD">
      <w:pPr>
        <w:rPr>
          <w:rFonts w:ascii="Helvetica" w:hAnsi="Helvetica"/>
          <w:b/>
        </w:rPr>
      </w:pPr>
    </w:p>
    <w:p w14:paraId="06D93B21" w14:textId="3B2461A3" w:rsidR="004D27AD" w:rsidRPr="00634D7A" w:rsidRDefault="00C16EC2" w:rsidP="008D4EA7">
      <w:pPr>
        <w:spacing w:line="360" w:lineRule="auto"/>
        <w:rPr>
          <w:rFonts w:ascii="Helvetica" w:hAnsi="Helvetica" w:cs="Times New Roman"/>
        </w:rPr>
      </w:pPr>
      <w:r w:rsidRPr="00634D7A">
        <w:rPr>
          <w:rFonts w:ascii="Helvetica" w:hAnsi="Helvetica"/>
          <w:noProof/>
          <w:lang w:val="en-US" w:eastAsia="en-US"/>
        </w:rPr>
        <w:drawing>
          <wp:inline distT="0" distB="0" distL="0" distR="0" wp14:anchorId="7DC273CA" wp14:editId="27E11AD3">
            <wp:extent cx="5262880" cy="1645920"/>
            <wp:effectExtent l="0" t="0" r="0" b="5080"/>
            <wp:docPr id="4" name="Picture 4" descr="Macintosh HD:Users:naugern:Git:PJ2100-Gruppe21:PHP och Databas:DatabasSki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naugern:Git:PJ2100-Gruppe21:PHP och Databas:DatabasSkiss.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62880" cy="1645920"/>
                    </a:xfrm>
                    <a:prstGeom prst="rect">
                      <a:avLst/>
                    </a:prstGeom>
                    <a:noFill/>
                    <a:ln>
                      <a:noFill/>
                    </a:ln>
                  </pic:spPr>
                </pic:pic>
              </a:graphicData>
            </a:graphic>
          </wp:inline>
        </w:drawing>
      </w:r>
    </w:p>
    <w:p w14:paraId="6B5EE1C0" w14:textId="29B163FC" w:rsidR="005E1E34" w:rsidRPr="005E1E34" w:rsidRDefault="005E1E34" w:rsidP="00C16EC2">
      <w:pPr>
        <w:spacing w:line="360" w:lineRule="auto"/>
        <w:rPr>
          <w:rFonts w:ascii="Helvetica" w:hAnsi="Helvetica" w:cs="Times New Roman"/>
          <w:b/>
        </w:rPr>
      </w:pPr>
      <w:r>
        <w:rPr>
          <w:rFonts w:ascii="Helvetica" w:hAnsi="Helvetica" w:cs="Times New Roman"/>
          <w:b/>
        </w:rPr>
        <w:t>Versjon 1.0</w:t>
      </w:r>
    </w:p>
    <w:p w14:paraId="7B7E3895" w14:textId="2B733490" w:rsidR="00C16EC2" w:rsidRPr="00634D7A" w:rsidRDefault="00C16EC2" w:rsidP="00C16EC2">
      <w:pPr>
        <w:spacing w:line="360" w:lineRule="auto"/>
        <w:rPr>
          <w:rFonts w:ascii="Helvetica" w:hAnsi="Helvetica" w:cs="Times New Roman"/>
        </w:rPr>
      </w:pPr>
      <w:r w:rsidRPr="00634D7A">
        <w:rPr>
          <w:rFonts w:ascii="Helvetica" w:hAnsi="Helvetica" w:cs="Times New Roman"/>
        </w:rPr>
        <w:t>Tanken bak databasen er at den skal være enkel og oversiktlig. Du har to tabeller der den en holder personopplysninger og den andre holder opplysninger angående rommet.</w:t>
      </w:r>
    </w:p>
    <w:p w14:paraId="344DAEF4" w14:textId="089B4109" w:rsidR="00C16EC2" w:rsidRPr="00634D7A" w:rsidRDefault="00C16EC2" w:rsidP="00C16EC2">
      <w:pPr>
        <w:spacing w:line="360" w:lineRule="auto"/>
        <w:rPr>
          <w:rFonts w:ascii="Helvetica" w:hAnsi="Helvetica" w:cs="Times New Roman"/>
        </w:rPr>
      </w:pPr>
      <w:r w:rsidRPr="00634D7A">
        <w:rPr>
          <w:rFonts w:ascii="Helvetica" w:hAnsi="Helvetica" w:cs="Times New Roman"/>
        </w:rPr>
        <w:t xml:space="preserve">Både User og Room databasen har en grad på 7. </w:t>
      </w:r>
    </w:p>
    <w:p w14:paraId="233DA62D" w14:textId="77777777" w:rsidR="00C16EC2" w:rsidRPr="00634D7A" w:rsidRDefault="00C16EC2" w:rsidP="00C16EC2">
      <w:pPr>
        <w:spacing w:line="360" w:lineRule="auto"/>
        <w:rPr>
          <w:rFonts w:ascii="Helvetica" w:hAnsi="Helvetica" w:cs="Times New Roman"/>
        </w:rPr>
      </w:pPr>
      <w:r w:rsidRPr="00634D7A">
        <w:rPr>
          <w:rFonts w:ascii="Helvetica" w:hAnsi="Helvetica" w:cs="Times New Roman"/>
        </w:rPr>
        <w:t>Room:</w:t>
      </w:r>
    </w:p>
    <w:p w14:paraId="0F1CD688" w14:textId="5CA8B118" w:rsidR="00C16EC2" w:rsidRPr="00634D7A" w:rsidRDefault="00C16EC2" w:rsidP="00C16EC2">
      <w:pPr>
        <w:spacing w:line="360" w:lineRule="auto"/>
        <w:rPr>
          <w:rFonts w:ascii="Helvetica" w:hAnsi="Helvetica" w:cs="Times New Roman"/>
        </w:rPr>
      </w:pPr>
      <w:r w:rsidRPr="00634D7A">
        <w:rPr>
          <w:rFonts w:ascii="Helvetica" w:hAnsi="Helvetica" w:cs="Times New Roman"/>
        </w:rPr>
        <w:t xml:space="preserve">4 </w:t>
      </w:r>
      <w:proofErr w:type="spellStart"/>
      <w:r w:rsidRPr="00634D7A">
        <w:rPr>
          <w:rFonts w:ascii="Helvetica" w:hAnsi="Helvetica" w:cs="Times New Roman"/>
        </w:rPr>
        <w:t>tuppler</w:t>
      </w:r>
      <w:proofErr w:type="spellEnd"/>
      <w:r w:rsidRPr="00634D7A">
        <w:rPr>
          <w:rFonts w:ascii="Helvetica" w:hAnsi="Helvetica" w:cs="Times New Roman"/>
        </w:rPr>
        <w:t xml:space="preserve"> per rom der forskjellen er </w:t>
      </w:r>
      <w:r w:rsidR="00CF59CA" w:rsidRPr="00634D7A">
        <w:rPr>
          <w:rFonts w:ascii="Helvetica" w:hAnsi="Helvetica" w:cs="Times New Roman"/>
        </w:rPr>
        <w:t>attributter</w:t>
      </w:r>
      <w:r w:rsidRPr="00634D7A">
        <w:rPr>
          <w:rFonts w:ascii="Helvetica" w:hAnsi="Helvetica" w:cs="Times New Roman"/>
        </w:rPr>
        <w:t xml:space="preserve"> for tid. Den har en sammensatt PK (</w:t>
      </w:r>
      <w:proofErr w:type="spellStart"/>
      <w:r w:rsidRPr="00634D7A">
        <w:rPr>
          <w:rFonts w:ascii="Helvetica" w:hAnsi="Helvetica" w:cs="Times New Roman"/>
        </w:rPr>
        <w:t>Room_ID</w:t>
      </w:r>
      <w:proofErr w:type="spellEnd"/>
      <w:r w:rsidRPr="00634D7A">
        <w:rPr>
          <w:rFonts w:ascii="Helvetica" w:hAnsi="Helvetica" w:cs="Times New Roman"/>
        </w:rPr>
        <w:t>, Date, Time). En FK (</w:t>
      </w:r>
      <w:proofErr w:type="spellStart"/>
      <w:r w:rsidRPr="00634D7A">
        <w:rPr>
          <w:rFonts w:ascii="Helvetica" w:hAnsi="Helvetica" w:cs="Times New Roman"/>
        </w:rPr>
        <w:t>Student_ID</w:t>
      </w:r>
      <w:proofErr w:type="spellEnd"/>
      <w:r w:rsidRPr="00634D7A">
        <w:rPr>
          <w:rFonts w:ascii="Helvetica" w:hAnsi="Helvetica" w:cs="Times New Roman"/>
        </w:rPr>
        <w:t xml:space="preserve">) som har en relasjon til </w:t>
      </w:r>
      <w:proofErr w:type="spellStart"/>
      <w:r w:rsidRPr="00634D7A">
        <w:rPr>
          <w:rFonts w:ascii="Helvetica" w:hAnsi="Helvetica" w:cs="Times New Roman"/>
        </w:rPr>
        <w:t>user</w:t>
      </w:r>
      <w:proofErr w:type="spellEnd"/>
      <w:r w:rsidRPr="00634D7A">
        <w:rPr>
          <w:rFonts w:ascii="Helvetica" w:hAnsi="Helvetica" w:cs="Times New Roman"/>
        </w:rPr>
        <w:t xml:space="preserve"> der det legges inn hvem som har booket.</w:t>
      </w:r>
    </w:p>
    <w:p w14:paraId="605ECC23" w14:textId="77777777" w:rsidR="00C16EC2" w:rsidRPr="00634D7A" w:rsidRDefault="00C16EC2" w:rsidP="00C16EC2">
      <w:pPr>
        <w:spacing w:line="360" w:lineRule="auto"/>
        <w:rPr>
          <w:rFonts w:ascii="Helvetica" w:hAnsi="Helvetica" w:cs="Times New Roman"/>
        </w:rPr>
      </w:pPr>
      <w:r w:rsidRPr="00634D7A">
        <w:rPr>
          <w:rFonts w:ascii="Helvetica" w:hAnsi="Helvetica" w:cs="Times New Roman"/>
        </w:rPr>
        <w:t>User:</w:t>
      </w:r>
    </w:p>
    <w:p w14:paraId="75FBEC76" w14:textId="2820DE11" w:rsidR="00FB2C52" w:rsidRDefault="00C16EC2" w:rsidP="00CD72BB">
      <w:pPr>
        <w:spacing w:line="360" w:lineRule="auto"/>
        <w:rPr>
          <w:rFonts w:ascii="Helvetica" w:hAnsi="Helvetica" w:cs="Times New Roman"/>
        </w:rPr>
      </w:pPr>
      <w:r w:rsidRPr="00634D7A">
        <w:rPr>
          <w:rFonts w:ascii="Helvetica" w:hAnsi="Helvetica" w:cs="Times New Roman"/>
        </w:rPr>
        <w:t xml:space="preserve">Standard personinfo tabell. Email er det som brukes som </w:t>
      </w:r>
      <w:proofErr w:type="spellStart"/>
      <w:r w:rsidRPr="00634D7A">
        <w:rPr>
          <w:rFonts w:ascii="Helvetica" w:hAnsi="Helvetica" w:cs="Times New Roman"/>
        </w:rPr>
        <w:t>login</w:t>
      </w:r>
      <w:proofErr w:type="spellEnd"/>
      <w:r w:rsidRPr="00634D7A">
        <w:rPr>
          <w:rFonts w:ascii="Helvetica" w:hAnsi="Helvetica" w:cs="Times New Roman"/>
        </w:rPr>
        <w:t>. Har en PK (</w:t>
      </w:r>
      <w:proofErr w:type="spellStart"/>
      <w:r w:rsidRPr="00634D7A">
        <w:rPr>
          <w:rFonts w:ascii="Helvetica" w:hAnsi="Helvetica" w:cs="Times New Roman"/>
        </w:rPr>
        <w:t>Student_ID</w:t>
      </w:r>
      <w:proofErr w:type="spellEnd"/>
      <w:r w:rsidRPr="00634D7A">
        <w:rPr>
          <w:rFonts w:ascii="Helvetica" w:hAnsi="Helvetica" w:cs="Times New Roman"/>
        </w:rPr>
        <w:t>) som er det 6 sifferet studentnummeret som vi alle har på vårt studentbevis.</w:t>
      </w:r>
    </w:p>
    <w:p w14:paraId="1C9A9C45" w14:textId="77777777" w:rsidR="005E1E34" w:rsidRDefault="005E1E34" w:rsidP="00CD72BB">
      <w:pPr>
        <w:spacing w:line="360" w:lineRule="auto"/>
        <w:rPr>
          <w:rFonts w:ascii="Helvetica" w:hAnsi="Helvetica" w:cs="Times New Roman"/>
        </w:rPr>
      </w:pPr>
    </w:p>
    <w:p w14:paraId="7269B3D8" w14:textId="421C3716" w:rsidR="005E1E34" w:rsidRDefault="005E1E34" w:rsidP="00CD72BB">
      <w:pPr>
        <w:spacing w:line="360" w:lineRule="auto"/>
        <w:rPr>
          <w:rFonts w:ascii="Helvetica" w:hAnsi="Helvetica" w:cs="Times New Roman"/>
          <w:b/>
        </w:rPr>
      </w:pPr>
      <w:r>
        <w:rPr>
          <w:rFonts w:ascii="Helvetica" w:hAnsi="Helvetica" w:cs="Times New Roman"/>
          <w:b/>
        </w:rPr>
        <w:t>Versjon 1.1</w:t>
      </w:r>
      <w:r w:rsidR="001A1FDA">
        <w:rPr>
          <w:rFonts w:ascii="Helvetica" w:hAnsi="Helvetica" w:cs="Times New Roman"/>
          <w:b/>
        </w:rPr>
        <w:t xml:space="preserve"> </w:t>
      </w:r>
    </w:p>
    <w:p w14:paraId="72396546" w14:textId="77777777" w:rsidR="009F0481" w:rsidRPr="009F0481" w:rsidRDefault="009F0481" w:rsidP="009F0481">
      <w:pPr>
        <w:spacing w:line="360" w:lineRule="auto"/>
        <w:rPr>
          <w:rFonts w:ascii="Helvetica" w:hAnsi="Helvetica" w:cs="Times New Roman"/>
        </w:rPr>
      </w:pPr>
      <w:r w:rsidRPr="009F0481">
        <w:rPr>
          <w:rFonts w:ascii="Helvetica" w:hAnsi="Helvetica" w:cs="Times New Roman"/>
        </w:rPr>
        <w:t>Alt fra versjon 1.0 vil være med videre i versjon 1.1 .</w:t>
      </w:r>
    </w:p>
    <w:p w14:paraId="1EEF3561" w14:textId="77777777" w:rsidR="009F0481" w:rsidRPr="009F0481" w:rsidRDefault="009F0481" w:rsidP="009F0481">
      <w:pPr>
        <w:spacing w:line="360" w:lineRule="auto"/>
        <w:rPr>
          <w:rFonts w:ascii="Helvetica" w:hAnsi="Helvetica" w:cs="Times New Roman"/>
        </w:rPr>
      </w:pPr>
      <w:r w:rsidRPr="009F0481">
        <w:rPr>
          <w:rFonts w:ascii="Helvetica" w:hAnsi="Helvetica" w:cs="Times New Roman"/>
        </w:rPr>
        <w:t xml:space="preserve">I en senere iterasjon , for eksempel , den nest siste iterasjonen før lanseringen av det ferdige produktet, brukertabellen slettes fordi </w:t>
      </w:r>
      <w:proofErr w:type="spellStart"/>
      <w:r w:rsidRPr="009F0481">
        <w:rPr>
          <w:rFonts w:ascii="Helvetica" w:hAnsi="Helvetica" w:cs="Times New Roman"/>
        </w:rPr>
        <w:t>login</w:t>
      </w:r>
      <w:proofErr w:type="spellEnd"/>
      <w:r w:rsidRPr="009F0481">
        <w:rPr>
          <w:rFonts w:ascii="Helvetica" w:hAnsi="Helvetica" w:cs="Times New Roman"/>
        </w:rPr>
        <w:t xml:space="preserve"> system for å koble til standard database som allerede er It´s </w:t>
      </w:r>
      <w:proofErr w:type="spellStart"/>
      <w:r w:rsidRPr="009F0481">
        <w:rPr>
          <w:rFonts w:ascii="Helvetica" w:hAnsi="Helvetica" w:cs="Times New Roman"/>
        </w:rPr>
        <w:t>learning</w:t>
      </w:r>
      <w:proofErr w:type="spellEnd"/>
      <w:r w:rsidRPr="009F0481">
        <w:rPr>
          <w:rFonts w:ascii="Helvetica" w:hAnsi="Helvetica" w:cs="Times New Roman"/>
        </w:rPr>
        <w:t xml:space="preserve"> .</w:t>
      </w:r>
    </w:p>
    <w:p w14:paraId="59DF82F5" w14:textId="77777777" w:rsidR="009F0481" w:rsidRPr="009F0481" w:rsidRDefault="009F0481" w:rsidP="009F0481">
      <w:pPr>
        <w:spacing w:line="360" w:lineRule="auto"/>
        <w:rPr>
          <w:rFonts w:ascii="Helvetica" w:hAnsi="Helvetica" w:cs="Times New Roman"/>
        </w:rPr>
      </w:pPr>
      <w:r w:rsidRPr="009F0481">
        <w:rPr>
          <w:rFonts w:ascii="Helvetica" w:hAnsi="Helvetica" w:cs="Times New Roman"/>
        </w:rPr>
        <w:t>Dette er for å fjerne et trinn (registrering) og oppnå en større brukervennlighet av vår løsning.</w:t>
      </w:r>
    </w:p>
    <w:p w14:paraId="6EAFDE19" w14:textId="77777777" w:rsidR="009F0481" w:rsidRPr="009F0481" w:rsidRDefault="009F0481" w:rsidP="009F0481">
      <w:pPr>
        <w:spacing w:line="360" w:lineRule="auto"/>
        <w:rPr>
          <w:rFonts w:ascii="Helvetica" w:hAnsi="Helvetica" w:cs="Times New Roman"/>
        </w:rPr>
      </w:pPr>
    </w:p>
    <w:p w14:paraId="6BE850E7" w14:textId="77777777" w:rsidR="009F0481" w:rsidRPr="009F0481" w:rsidRDefault="009F0481" w:rsidP="009F0481">
      <w:pPr>
        <w:spacing w:line="360" w:lineRule="auto"/>
        <w:rPr>
          <w:rFonts w:ascii="Helvetica" w:hAnsi="Helvetica" w:cs="Times New Roman"/>
        </w:rPr>
      </w:pPr>
      <w:r w:rsidRPr="009F0481">
        <w:rPr>
          <w:rFonts w:ascii="Helvetica" w:hAnsi="Helvetica" w:cs="Times New Roman"/>
        </w:rPr>
        <w:t>Vi ble enige ved konsensus om at dette gjør produktet bedre og unngå unødig dobbeltarbeid ved lagring av informasjon (personlig informasjon) .</w:t>
      </w:r>
    </w:p>
    <w:p w14:paraId="68F8096D" w14:textId="71E79F69" w:rsidR="005E1E34" w:rsidRPr="00083E4E" w:rsidRDefault="009F0481" w:rsidP="00CD72BB">
      <w:pPr>
        <w:spacing w:line="360" w:lineRule="auto"/>
        <w:rPr>
          <w:rFonts w:ascii="Helvetica" w:hAnsi="Helvetica" w:cs="Times New Roman"/>
        </w:rPr>
      </w:pPr>
      <w:r w:rsidRPr="009F0481">
        <w:rPr>
          <w:rFonts w:ascii="Helvetica" w:hAnsi="Helvetica" w:cs="Times New Roman"/>
        </w:rPr>
        <w:t>I de tidlige iterasjoner og testfasen blir bruker tabellen ligge den lå på grunn av den forenklede testing av systemet funksjonalitet og kontroll av innholdet i databasen.</w:t>
      </w:r>
    </w:p>
    <w:p w14:paraId="792709C8" w14:textId="5CAB5D82" w:rsidR="00FB2C52" w:rsidRPr="00FB2C52" w:rsidRDefault="00FB2C52" w:rsidP="00FB2C52">
      <w:pPr>
        <w:pStyle w:val="Heading1"/>
        <w:rPr>
          <w:rFonts w:ascii="Helvetica" w:hAnsi="Helvetica"/>
        </w:rPr>
      </w:pPr>
      <w:bookmarkStart w:id="12" w:name="_Toc288376042"/>
      <w:proofErr w:type="spellStart"/>
      <w:r w:rsidRPr="00FB2C52">
        <w:rPr>
          <w:rFonts w:ascii="Helvetica" w:hAnsi="Helvetica"/>
        </w:rPr>
        <w:t>Use</w:t>
      </w:r>
      <w:proofErr w:type="spellEnd"/>
      <w:r w:rsidRPr="00FB2C52">
        <w:rPr>
          <w:rFonts w:ascii="Helvetica" w:hAnsi="Helvetica"/>
        </w:rPr>
        <w:t xml:space="preserve"> Case</w:t>
      </w:r>
      <w:bookmarkEnd w:id="12"/>
    </w:p>
    <w:p w14:paraId="042F83E0" w14:textId="77777777" w:rsidR="00FB2C52" w:rsidRPr="00FB2C52" w:rsidRDefault="00FB2C52" w:rsidP="00FB2C52">
      <w:pPr>
        <w:rPr>
          <w:rFonts w:ascii="Helvetica" w:hAnsi="Helvetica"/>
        </w:rPr>
      </w:pPr>
    </w:p>
    <w:p w14:paraId="51C73AF9" w14:textId="77777777" w:rsidR="00083E4E" w:rsidRDefault="00083E4E" w:rsidP="00083E4E">
      <w:pPr>
        <w:rPr>
          <w:rFonts w:ascii="Helvetica" w:hAnsi="Helvetica"/>
        </w:rPr>
      </w:pPr>
    </w:p>
    <w:tbl>
      <w:tblPr>
        <w:tblStyle w:val="TableGrid"/>
        <w:tblpPr w:leftFromText="141" w:rightFromText="141" w:vertAnchor="text" w:horzAnchor="margin" w:tblpY="-461"/>
        <w:tblW w:w="9351" w:type="dxa"/>
        <w:tblLook w:val="04A0" w:firstRow="1" w:lastRow="0" w:firstColumn="1" w:lastColumn="0" w:noHBand="0" w:noVBand="1"/>
      </w:tblPr>
      <w:tblGrid>
        <w:gridCol w:w="3964"/>
        <w:gridCol w:w="5387"/>
      </w:tblGrid>
      <w:tr w:rsidR="00083E4E" w:rsidRPr="00FB2C52" w14:paraId="40A93B4B" w14:textId="77777777" w:rsidTr="00083E4E">
        <w:trPr>
          <w:trHeight w:val="389"/>
        </w:trPr>
        <w:tc>
          <w:tcPr>
            <w:tcW w:w="3964" w:type="dxa"/>
            <w:shd w:val="clear" w:color="auto" w:fill="262626" w:themeFill="text1" w:themeFillTint="D9"/>
          </w:tcPr>
          <w:p w14:paraId="632E3996" w14:textId="77777777" w:rsidR="00083E4E" w:rsidRPr="00FB2C52" w:rsidRDefault="00083E4E" w:rsidP="00083E4E">
            <w:pPr>
              <w:rPr>
                <w:rFonts w:ascii="Helvetica" w:hAnsi="Helvetica"/>
              </w:rPr>
            </w:pPr>
            <w:r>
              <w:rPr>
                <w:rFonts w:ascii="Helvetica" w:hAnsi="Helvetica"/>
              </w:rPr>
              <w:t>Aktører:</w:t>
            </w:r>
          </w:p>
        </w:tc>
        <w:tc>
          <w:tcPr>
            <w:tcW w:w="5387" w:type="dxa"/>
            <w:shd w:val="clear" w:color="auto" w:fill="262626" w:themeFill="text1" w:themeFillTint="D9"/>
          </w:tcPr>
          <w:p w14:paraId="7F6429EC" w14:textId="77777777" w:rsidR="00083E4E" w:rsidRPr="00FB2C52" w:rsidRDefault="00083E4E" w:rsidP="00083E4E">
            <w:pPr>
              <w:rPr>
                <w:rFonts w:ascii="Helvetica" w:hAnsi="Helvetica"/>
              </w:rPr>
            </w:pPr>
            <w:r>
              <w:rPr>
                <w:rFonts w:ascii="Helvetica" w:hAnsi="Helvetica"/>
              </w:rPr>
              <w:t>Beskrivelse:</w:t>
            </w:r>
          </w:p>
        </w:tc>
      </w:tr>
      <w:tr w:rsidR="00083E4E" w:rsidRPr="00FB2C52" w14:paraId="5F757F7F" w14:textId="77777777" w:rsidTr="00083E4E">
        <w:trPr>
          <w:trHeight w:val="369"/>
        </w:trPr>
        <w:tc>
          <w:tcPr>
            <w:tcW w:w="3964" w:type="dxa"/>
          </w:tcPr>
          <w:p w14:paraId="37549020" w14:textId="77777777" w:rsidR="00083E4E" w:rsidRPr="00FB2C52" w:rsidRDefault="00083E4E" w:rsidP="00083E4E">
            <w:pPr>
              <w:rPr>
                <w:rFonts w:ascii="Helvetica" w:hAnsi="Helvetica"/>
              </w:rPr>
            </w:pPr>
            <w:r>
              <w:rPr>
                <w:rFonts w:ascii="Helvetica" w:hAnsi="Helvetica"/>
              </w:rPr>
              <w:t>Studenter</w:t>
            </w:r>
          </w:p>
        </w:tc>
        <w:tc>
          <w:tcPr>
            <w:tcW w:w="5387" w:type="dxa"/>
          </w:tcPr>
          <w:p w14:paraId="4229FA56" w14:textId="77777777" w:rsidR="00083E4E" w:rsidRPr="00FB2C52" w:rsidRDefault="00083E4E" w:rsidP="00083E4E">
            <w:pPr>
              <w:rPr>
                <w:rFonts w:ascii="Helvetica" w:hAnsi="Helvetica"/>
              </w:rPr>
            </w:pPr>
            <w:r>
              <w:rPr>
                <w:rFonts w:ascii="Helvetica" w:hAnsi="Helvetica"/>
              </w:rPr>
              <w:t>Hovedbrukere av tjenesten.</w:t>
            </w:r>
          </w:p>
        </w:tc>
      </w:tr>
      <w:tr w:rsidR="00083E4E" w:rsidRPr="00FB2C52" w14:paraId="478F44D6" w14:textId="77777777" w:rsidTr="00083E4E">
        <w:trPr>
          <w:trHeight w:val="389"/>
        </w:trPr>
        <w:tc>
          <w:tcPr>
            <w:tcW w:w="3964" w:type="dxa"/>
          </w:tcPr>
          <w:p w14:paraId="39A90534" w14:textId="77777777" w:rsidR="00083E4E" w:rsidRPr="00FB2C52" w:rsidRDefault="00083E4E" w:rsidP="00083E4E">
            <w:pPr>
              <w:rPr>
                <w:rFonts w:ascii="Helvetica" w:hAnsi="Helvetica"/>
              </w:rPr>
            </w:pPr>
            <w:r>
              <w:rPr>
                <w:rFonts w:ascii="Helvetica" w:hAnsi="Helvetica"/>
              </w:rPr>
              <w:t>Ansatte:</w:t>
            </w:r>
          </w:p>
        </w:tc>
        <w:tc>
          <w:tcPr>
            <w:tcW w:w="5387" w:type="dxa"/>
          </w:tcPr>
          <w:p w14:paraId="24395C1B" w14:textId="77777777" w:rsidR="00083E4E" w:rsidRPr="00FB2C52" w:rsidRDefault="00083E4E" w:rsidP="00083E4E">
            <w:pPr>
              <w:rPr>
                <w:rFonts w:ascii="Helvetica" w:hAnsi="Helvetica"/>
              </w:rPr>
            </w:pPr>
            <w:r>
              <w:rPr>
                <w:rFonts w:ascii="Helvetica" w:hAnsi="Helvetica"/>
              </w:rPr>
              <w:t>Ansatte og tillitsvalgte/AU studenter med fler rettigheter enn en standardstudent</w:t>
            </w:r>
          </w:p>
        </w:tc>
      </w:tr>
      <w:tr w:rsidR="00083E4E" w:rsidRPr="00FB2C52" w14:paraId="139BF12C" w14:textId="77777777" w:rsidTr="00083E4E">
        <w:trPr>
          <w:trHeight w:val="369"/>
        </w:trPr>
        <w:tc>
          <w:tcPr>
            <w:tcW w:w="3964" w:type="dxa"/>
          </w:tcPr>
          <w:p w14:paraId="5E509517" w14:textId="49AC9267" w:rsidR="00083E4E" w:rsidRPr="00FB2C52" w:rsidRDefault="0070472A" w:rsidP="00083E4E">
            <w:pPr>
              <w:rPr>
                <w:rFonts w:ascii="Helvetica" w:hAnsi="Helvetica"/>
              </w:rPr>
            </w:pPr>
            <w:proofErr w:type="spellStart"/>
            <w:r>
              <w:rPr>
                <w:rFonts w:ascii="Helvetica" w:hAnsi="Helvetica"/>
              </w:rPr>
              <w:t>Hovedadmin</w:t>
            </w:r>
            <w:proofErr w:type="spellEnd"/>
            <w:r>
              <w:rPr>
                <w:rFonts w:ascii="Helvetica" w:hAnsi="Helvetica"/>
              </w:rPr>
              <w:t>: (Bibliotekar</w:t>
            </w:r>
            <w:r w:rsidR="00083E4E">
              <w:rPr>
                <w:rFonts w:ascii="Helvetica" w:hAnsi="Helvetica"/>
              </w:rPr>
              <w:t>?)</w:t>
            </w:r>
          </w:p>
        </w:tc>
        <w:tc>
          <w:tcPr>
            <w:tcW w:w="5387" w:type="dxa"/>
          </w:tcPr>
          <w:p w14:paraId="54747AE8" w14:textId="77777777" w:rsidR="00083E4E" w:rsidRPr="00FB2C52" w:rsidRDefault="00083E4E" w:rsidP="00083E4E">
            <w:pPr>
              <w:rPr>
                <w:rFonts w:ascii="Helvetica" w:hAnsi="Helvetica"/>
              </w:rPr>
            </w:pPr>
            <w:r>
              <w:rPr>
                <w:rFonts w:ascii="Helvetica" w:hAnsi="Helvetica"/>
              </w:rPr>
              <w:t xml:space="preserve">Bookingens svar på God </w:t>
            </w:r>
            <w:proofErr w:type="spellStart"/>
            <w:r>
              <w:rPr>
                <w:rFonts w:ascii="Helvetica" w:hAnsi="Helvetica"/>
              </w:rPr>
              <w:t>Almighty</w:t>
            </w:r>
            <w:proofErr w:type="spellEnd"/>
          </w:p>
        </w:tc>
      </w:tr>
    </w:tbl>
    <w:p w14:paraId="2585C2AF" w14:textId="77777777" w:rsidR="00083E4E" w:rsidRDefault="00083E4E" w:rsidP="00083E4E">
      <w:pPr>
        <w:rPr>
          <w:rFonts w:ascii="Helvetica" w:hAnsi="Helvetica"/>
        </w:rPr>
      </w:pPr>
    </w:p>
    <w:p w14:paraId="178A870C" w14:textId="77777777" w:rsidR="00083E4E" w:rsidRPr="00FB2C52" w:rsidRDefault="00083E4E" w:rsidP="00083E4E">
      <w:pPr>
        <w:rPr>
          <w:rFonts w:ascii="Helvetica" w:hAnsi="Helvetica"/>
        </w:rPr>
      </w:pPr>
    </w:p>
    <w:tbl>
      <w:tblPr>
        <w:tblStyle w:val="TableGrid"/>
        <w:tblW w:w="9351" w:type="dxa"/>
        <w:tblLook w:val="04A0" w:firstRow="1" w:lastRow="0" w:firstColumn="1" w:lastColumn="0" w:noHBand="0" w:noVBand="1"/>
      </w:tblPr>
      <w:tblGrid>
        <w:gridCol w:w="4028"/>
        <w:gridCol w:w="5323"/>
      </w:tblGrid>
      <w:tr w:rsidR="00083E4E" w:rsidRPr="00FB2C52" w14:paraId="78642D6F" w14:textId="77777777" w:rsidTr="00083E4E">
        <w:trPr>
          <w:trHeight w:val="389"/>
        </w:trPr>
        <w:tc>
          <w:tcPr>
            <w:tcW w:w="4028" w:type="dxa"/>
            <w:shd w:val="clear" w:color="auto" w:fill="262626" w:themeFill="text1" w:themeFillTint="D9"/>
          </w:tcPr>
          <w:p w14:paraId="386B982C" w14:textId="77777777" w:rsidR="00083E4E" w:rsidRPr="00FB2C52" w:rsidRDefault="00083E4E" w:rsidP="00083E4E">
            <w:pPr>
              <w:rPr>
                <w:rFonts w:ascii="Helvetica" w:hAnsi="Helvetica"/>
              </w:rPr>
            </w:pPr>
            <w:proofErr w:type="spellStart"/>
            <w:r w:rsidRPr="00FB2C52">
              <w:rPr>
                <w:rFonts w:ascii="Helvetica" w:hAnsi="Helvetica"/>
              </w:rPr>
              <w:t>Use</w:t>
            </w:r>
            <w:proofErr w:type="spellEnd"/>
            <w:r w:rsidRPr="00FB2C52">
              <w:rPr>
                <w:rFonts w:ascii="Helvetica" w:hAnsi="Helvetica"/>
              </w:rPr>
              <w:t xml:space="preserve"> Case:</w:t>
            </w:r>
          </w:p>
        </w:tc>
        <w:tc>
          <w:tcPr>
            <w:tcW w:w="5323" w:type="dxa"/>
            <w:shd w:val="clear" w:color="auto" w:fill="262626" w:themeFill="text1" w:themeFillTint="D9"/>
          </w:tcPr>
          <w:p w14:paraId="12B9AE66" w14:textId="77777777" w:rsidR="00083E4E" w:rsidRPr="00FB2C52" w:rsidRDefault="00083E4E" w:rsidP="00083E4E">
            <w:pPr>
              <w:rPr>
                <w:rFonts w:ascii="Helvetica" w:hAnsi="Helvetica"/>
              </w:rPr>
            </w:pPr>
            <w:proofErr w:type="spellStart"/>
            <w:r w:rsidRPr="00FB2C52">
              <w:rPr>
                <w:rFonts w:ascii="Helvetica" w:hAnsi="Helvetica"/>
              </w:rPr>
              <w:t>Inlogging</w:t>
            </w:r>
            <w:proofErr w:type="spellEnd"/>
          </w:p>
        </w:tc>
      </w:tr>
      <w:tr w:rsidR="00083E4E" w:rsidRPr="00FB2C52" w14:paraId="1D74EA36" w14:textId="77777777" w:rsidTr="00083E4E">
        <w:trPr>
          <w:trHeight w:val="369"/>
        </w:trPr>
        <w:tc>
          <w:tcPr>
            <w:tcW w:w="4028" w:type="dxa"/>
          </w:tcPr>
          <w:p w14:paraId="362FE5E0" w14:textId="77777777" w:rsidR="00083E4E" w:rsidRPr="00FB2C52" w:rsidRDefault="00083E4E" w:rsidP="00083E4E">
            <w:pPr>
              <w:rPr>
                <w:rFonts w:ascii="Helvetica" w:hAnsi="Helvetica"/>
              </w:rPr>
            </w:pPr>
            <w:r w:rsidRPr="00FB2C52">
              <w:rPr>
                <w:rFonts w:ascii="Helvetica" w:hAnsi="Helvetica"/>
              </w:rPr>
              <w:t>Aktør:</w:t>
            </w:r>
          </w:p>
        </w:tc>
        <w:tc>
          <w:tcPr>
            <w:tcW w:w="5323" w:type="dxa"/>
          </w:tcPr>
          <w:p w14:paraId="6692813D" w14:textId="77777777" w:rsidR="00083E4E" w:rsidRPr="00FB2C52" w:rsidRDefault="00083E4E" w:rsidP="00083E4E">
            <w:pPr>
              <w:rPr>
                <w:rFonts w:ascii="Helvetica" w:hAnsi="Helvetica"/>
              </w:rPr>
            </w:pPr>
            <w:r>
              <w:rPr>
                <w:rFonts w:ascii="Helvetica" w:hAnsi="Helvetica"/>
              </w:rPr>
              <w:t>Studenter</w:t>
            </w:r>
            <w:r w:rsidRPr="00FB2C52">
              <w:rPr>
                <w:rFonts w:ascii="Helvetica" w:hAnsi="Helvetica"/>
              </w:rPr>
              <w:t xml:space="preserve"> og ansatte+ ved W-ACT Oslo.</w:t>
            </w:r>
          </w:p>
        </w:tc>
      </w:tr>
      <w:tr w:rsidR="00083E4E" w:rsidRPr="00FB2C52" w14:paraId="53111BC3" w14:textId="77777777" w:rsidTr="00083E4E">
        <w:trPr>
          <w:trHeight w:val="389"/>
        </w:trPr>
        <w:tc>
          <w:tcPr>
            <w:tcW w:w="4028" w:type="dxa"/>
          </w:tcPr>
          <w:p w14:paraId="2949E66C" w14:textId="77777777" w:rsidR="00083E4E" w:rsidRPr="00FB2C52" w:rsidRDefault="00083E4E" w:rsidP="00083E4E">
            <w:pPr>
              <w:rPr>
                <w:rFonts w:ascii="Helvetica" w:hAnsi="Helvetica"/>
              </w:rPr>
            </w:pPr>
            <w:r w:rsidRPr="00FB2C52">
              <w:rPr>
                <w:rFonts w:ascii="Helvetica" w:hAnsi="Helvetica"/>
              </w:rPr>
              <w:t>Beskrivelse:</w:t>
            </w:r>
          </w:p>
        </w:tc>
        <w:tc>
          <w:tcPr>
            <w:tcW w:w="5323" w:type="dxa"/>
          </w:tcPr>
          <w:p w14:paraId="131977AE" w14:textId="77777777" w:rsidR="00083E4E" w:rsidRPr="00FB2C52" w:rsidRDefault="00083E4E" w:rsidP="00083E4E">
            <w:pPr>
              <w:rPr>
                <w:rFonts w:ascii="Helvetica" w:hAnsi="Helvetica"/>
              </w:rPr>
            </w:pPr>
            <w:r w:rsidRPr="00FB2C52">
              <w:rPr>
                <w:rFonts w:ascii="Helvetica" w:hAnsi="Helvetica"/>
              </w:rPr>
              <w:t>I</w:t>
            </w:r>
            <w:r>
              <w:rPr>
                <w:rFonts w:ascii="Helvetica" w:hAnsi="Helvetica"/>
              </w:rPr>
              <w:t>n</w:t>
            </w:r>
            <w:r w:rsidRPr="00FB2C52">
              <w:rPr>
                <w:rFonts w:ascii="Helvetica" w:hAnsi="Helvetica"/>
              </w:rPr>
              <w:t>nlogging med eksisterende bruker-id ved hovedsiden. Og et alternativt in</w:t>
            </w:r>
            <w:r>
              <w:rPr>
                <w:rFonts w:ascii="Helvetica" w:hAnsi="Helvetica"/>
              </w:rPr>
              <w:t>n</w:t>
            </w:r>
            <w:r w:rsidRPr="00FB2C52">
              <w:rPr>
                <w:rFonts w:ascii="Helvetica" w:hAnsi="Helvetica"/>
              </w:rPr>
              <w:t>loggingsvindu for ansatte+. Gir tilgang til booking.</w:t>
            </w:r>
          </w:p>
        </w:tc>
      </w:tr>
      <w:tr w:rsidR="00083E4E" w:rsidRPr="00FB2C52" w14:paraId="5EA0CA99" w14:textId="77777777" w:rsidTr="00083E4E">
        <w:trPr>
          <w:trHeight w:val="369"/>
        </w:trPr>
        <w:tc>
          <w:tcPr>
            <w:tcW w:w="4028" w:type="dxa"/>
          </w:tcPr>
          <w:p w14:paraId="5262E19A" w14:textId="77777777" w:rsidR="00083E4E" w:rsidRPr="00FB2C52" w:rsidRDefault="00083E4E" w:rsidP="00083E4E">
            <w:pPr>
              <w:rPr>
                <w:rFonts w:ascii="Helvetica" w:hAnsi="Helvetica"/>
              </w:rPr>
            </w:pPr>
            <w:proofErr w:type="spellStart"/>
            <w:r w:rsidRPr="00FB2C52">
              <w:rPr>
                <w:rFonts w:ascii="Helvetica" w:hAnsi="Helvetica"/>
              </w:rPr>
              <w:t>Forbetingelse</w:t>
            </w:r>
            <w:proofErr w:type="spellEnd"/>
            <w:r w:rsidRPr="00FB2C52">
              <w:rPr>
                <w:rFonts w:ascii="Helvetica" w:hAnsi="Helvetica"/>
              </w:rPr>
              <w:t>:</w:t>
            </w:r>
          </w:p>
        </w:tc>
        <w:tc>
          <w:tcPr>
            <w:tcW w:w="5323" w:type="dxa"/>
          </w:tcPr>
          <w:p w14:paraId="3675C203" w14:textId="77777777" w:rsidR="00083E4E" w:rsidRPr="00FB2C52" w:rsidRDefault="00083E4E" w:rsidP="00083E4E">
            <w:pPr>
              <w:rPr>
                <w:rFonts w:ascii="Helvetica" w:hAnsi="Helvetica"/>
              </w:rPr>
            </w:pPr>
            <w:r w:rsidRPr="00FB2C52">
              <w:rPr>
                <w:rFonts w:ascii="Helvetica" w:hAnsi="Helvetica"/>
              </w:rPr>
              <w:t>Tilgang til internett.</w:t>
            </w:r>
          </w:p>
        </w:tc>
      </w:tr>
      <w:tr w:rsidR="00083E4E" w:rsidRPr="00FB2C52" w14:paraId="0A806830" w14:textId="77777777" w:rsidTr="00083E4E">
        <w:trPr>
          <w:trHeight w:val="389"/>
        </w:trPr>
        <w:tc>
          <w:tcPr>
            <w:tcW w:w="4028" w:type="dxa"/>
          </w:tcPr>
          <w:p w14:paraId="598943CB" w14:textId="77777777" w:rsidR="00083E4E" w:rsidRPr="00FB2C52" w:rsidRDefault="00083E4E" w:rsidP="00083E4E">
            <w:pPr>
              <w:rPr>
                <w:rFonts w:ascii="Helvetica" w:hAnsi="Helvetica"/>
              </w:rPr>
            </w:pPr>
            <w:r w:rsidRPr="00FB2C52">
              <w:rPr>
                <w:rFonts w:ascii="Helvetica" w:hAnsi="Helvetica"/>
              </w:rPr>
              <w:t>Normal utføring:</w:t>
            </w:r>
          </w:p>
        </w:tc>
        <w:tc>
          <w:tcPr>
            <w:tcW w:w="5323" w:type="dxa"/>
          </w:tcPr>
          <w:p w14:paraId="01FAB863" w14:textId="77777777" w:rsidR="00083E4E" w:rsidRPr="00FB2C52" w:rsidRDefault="00083E4E" w:rsidP="00083E4E">
            <w:pPr>
              <w:rPr>
                <w:rFonts w:ascii="Helvetica" w:hAnsi="Helvetica"/>
              </w:rPr>
            </w:pPr>
            <w:r w:rsidRPr="00FB2C52">
              <w:rPr>
                <w:rFonts w:ascii="Helvetica" w:hAnsi="Helvetica"/>
              </w:rPr>
              <w:t xml:space="preserve">Skriv inn bruker-id og passord for å få tilgang på systemet. </w:t>
            </w:r>
          </w:p>
        </w:tc>
      </w:tr>
      <w:tr w:rsidR="00083E4E" w:rsidRPr="00FB2C52" w14:paraId="1F38B97E" w14:textId="77777777" w:rsidTr="00083E4E">
        <w:trPr>
          <w:trHeight w:val="369"/>
        </w:trPr>
        <w:tc>
          <w:tcPr>
            <w:tcW w:w="4028" w:type="dxa"/>
          </w:tcPr>
          <w:p w14:paraId="7B29B215" w14:textId="77777777" w:rsidR="00083E4E" w:rsidRPr="00FB2C52" w:rsidRDefault="00083E4E" w:rsidP="00083E4E">
            <w:pPr>
              <w:rPr>
                <w:rFonts w:ascii="Helvetica" w:hAnsi="Helvetica"/>
              </w:rPr>
            </w:pPr>
            <w:r w:rsidRPr="00FB2C52">
              <w:rPr>
                <w:rFonts w:ascii="Helvetica" w:hAnsi="Helvetica"/>
              </w:rPr>
              <w:t>Alternativ utføring:</w:t>
            </w:r>
          </w:p>
        </w:tc>
        <w:tc>
          <w:tcPr>
            <w:tcW w:w="5323" w:type="dxa"/>
          </w:tcPr>
          <w:p w14:paraId="09A1CCC1" w14:textId="77777777" w:rsidR="00083E4E" w:rsidRPr="00FB2C52" w:rsidRDefault="00083E4E" w:rsidP="00083E4E">
            <w:pPr>
              <w:rPr>
                <w:rFonts w:ascii="Helvetica" w:hAnsi="Helvetica"/>
              </w:rPr>
            </w:pPr>
            <w:r>
              <w:rPr>
                <w:rFonts w:ascii="Helvetica" w:hAnsi="Helvetica"/>
              </w:rPr>
              <w:t xml:space="preserve">Ansatte+ vil følge standard utføring, men bli gitt flere rettigheter etterfulgt av innlogging. </w:t>
            </w:r>
          </w:p>
        </w:tc>
      </w:tr>
      <w:tr w:rsidR="00083E4E" w:rsidRPr="00FB2C52" w14:paraId="19F317E0" w14:textId="77777777" w:rsidTr="00083E4E">
        <w:trPr>
          <w:trHeight w:val="369"/>
        </w:trPr>
        <w:tc>
          <w:tcPr>
            <w:tcW w:w="4028" w:type="dxa"/>
          </w:tcPr>
          <w:p w14:paraId="5E30E526" w14:textId="77777777" w:rsidR="00083E4E" w:rsidRPr="00FB2C52" w:rsidRDefault="00083E4E" w:rsidP="00083E4E">
            <w:pPr>
              <w:rPr>
                <w:rFonts w:ascii="Helvetica" w:hAnsi="Helvetica"/>
              </w:rPr>
            </w:pPr>
            <w:proofErr w:type="spellStart"/>
            <w:r w:rsidRPr="00FB2C52">
              <w:rPr>
                <w:rFonts w:ascii="Helvetica" w:hAnsi="Helvetica"/>
              </w:rPr>
              <w:t>Etterbetingelse</w:t>
            </w:r>
            <w:proofErr w:type="spellEnd"/>
            <w:r w:rsidRPr="00FB2C52">
              <w:rPr>
                <w:rFonts w:ascii="Helvetica" w:hAnsi="Helvetica"/>
              </w:rPr>
              <w:t>:</w:t>
            </w:r>
          </w:p>
        </w:tc>
        <w:tc>
          <w:tcPr>
            <w:tcW w:w="5323" w:type="dxa"/>
          </w:tcPr>
          <w:p w14:paraId="14D3BC7F" w14:textId="77777777" w:rsidR="00083E4E" w:rsidRPr="00FB2C52" w:rsidRDefault="00083E4E" w:rsidP="00083E4E">
            <w:pPr>
              <w:rPr>
                <w:rFonts w:ascii="Helvetica" w:hAnsi="Helvetica"/>
              </w:rPr>
            </w:pPr>
            <w:r>
              <w:rPr>
                <w:rFonts w:ascii="Helvetica" w:hAnsi="Helvetica"/>
              </w:rPr>
              <w:t xml:space="preserve">Du har blitt logget inn, og har tilgang til </w:t>
            </w:r>
            <w:proofErr w:type="spellStart"/>
            <w:r>
              <w:rPr>
                <w:rFonts w:ascii="Helvetica" w:hAnsi="Helvetica"/>
              </w:rPr>
              <w:t>bookingoversikten</w:t>
            </w:r>
            <w:proofErr w:type="spellEnd"/>
            <w:r>
              <w:rPr>
                <w:rFonts w:ascii="Helvetica" w:hAnsi="Helvetica"/>
              </w:rPr>
              <w:t xml:space="preserve">. </w:t>
            </w:r>
          </w:p>
        </w:tc>
      </w:tr>
    </w:tbl>
    <w:p w14:paraId="1DE7A7A5" w14:textId="77777777" w:rsidR="00083E4E" w:rsidRPr="00FB2C52" w:rsidRDefault="00083E4E" w:rsidP="00083E4E">
      <w:pPr>
        <w:rPr>
          <w:rFonts w:ascii="Helvetica" w:hAnsi="Helvetica"/>
        </w:rPr>
      </w:pPr>
    </w:p>
    <w:p w14:paraId="5B17326A" w14:textId="77777777" w:rsidR="00083E4E" w:rsidRPr="00FB2C52" w:rsidRDefault="00083E4E" w:rsidP="00083E4E">
      <w:pPr>
        <w:rPr>
          <w:rFonts w:ascii="Helvetica" w:hAnsi="Helvetica"/>
        </w:rPr>
      </w:pPr>
      <w:r w:rsidRPr="00FB2C52">
        <w:rPr>
          <w:rFonts w:ascii="Helvetica" w:hAnsi="Helvetica"/>
        </w:rPr>
        <w:t xml:space="preserve"> </w:t>
      </w:r>
    </w:p>
    <w:tbl>
      <w:tblPr>
        <w:tblStyle w:val="TableGrid"/>
        <w:tblW w:w="9351" w:type="dxa"/>
        <w:tblLook w:val="04A0" w:firstRow="1" w:lastRow="0" w:firstColumn="1" w:lastColumn="0" w:noHBand="0" w:noVBand="1"/>
      </w:tblPr>
      <w:tblGrid>
        <w:gridCol w:w="4028"/>
        <w:gridCol w:w="5323"/>
      </w:tblGrid>
      <w:tr w:rsidR="00083E4E" w:rsidRPr="00FB2C52" w14:paraId="4556040D" w14:textId="77777777" w:rsidTr="00083E4E">
        <w:trPr>
          <w:trHeight w:val="389"/>
        </w:trPr>
        <w:tc>
          <w:tcPr>
            <w:tcW w:w="4028" w:type="dxa"/>
            <w:shd w:val="clear" w:color="auto" w:fill="262626" w:themeFill="text1" w:themeFillTint="D9"/>
          </w:tcPr>
          <w:p w14:paraId="23F605AB" w14:textId="77777777" w:rsidR="00083E4E" w:rsidRPr="00FB2C52" w:rsidRDefault="00083E4E" w:rsidP="00083E4E">
            <w:pPr>
              <w:rPr>
                <w:rFonts w:ascii="Helvetica" w:hAnsi="Helvetica"/>
              </w:rPr>
            </w:pPr>
            <w:proofErr w:type="spellStart"/>
            <w:r w:rsidRPr="00FB2C52">
              <w:rPr>
                <w:rFonts w:ascii="Helvetica" w:hAnsi="Helvetica"/>
              </w:rPr>
              <w:t>Use</w:t>
            </w:r>
            <w:proofErr w:type="spellEnd"/>
            <w:r w:rsidRPr="00FB2C52">
              <w:rPr>
                <w:rFonts w:ascii="Helvetica" w:hAnsi="Helvetica"/>
              </w:rPr>
              <w:t xml:space="preserve"> Case:</w:t>
            </w:r>
          </w:p>
        </w:tc>
        <w:tc>
          <w:tcPr>
            <w:tcW w:w="5323" w:type="dxa"/>
            <w:shd w:val="clear" w:color="auto" w:fill="262626" w:themeFill="text1" w:themeFillTint="D9"/>
          </w:tcPr>
          <w:p w14:paraId="30443FF2" w14:textId="77777777" w:rsidR="00083E4E" w:rsidRPr="00FB2C52" w:rsidRDefault="00083E4E" w:rsidP="00083E4E">
            <w:pPr>
              <w:rPr>
                <w:rFonts w:ascii="Helvetica" w:hAnsi="Helvetica"/>
              </w:rPr>
            </w:pPr>
            <w:r w:rsidRPr="00FB2C52">
              <w:rPr>
                <w:rFonts w:ascii="Helvetica" w:hAnsi="Helvetica"/>
              </w:rPr>
              <w:t>Utlogging:</w:t>
            </w:r>
          </w:p>
        </w:tc>
      </w:tr>
      <w:tr w:rsidR="00083E4E" w:rsidRPr="00FB2C52" w14:paraId="1DA2D04B" w14:textId="77777777" w:rsidTr="00083E4E">
        <w:trPr>
          <w:trHeight w:val="369"/>
        </w:trPr>
        <w:tc>
          <w:tcPr>
            <w:tcW w:w="4028" w:type="dxa"/>
          </w:tcPr>
          <w:p w14:paraId="0FE63819" w14:textId="77777777" w:rsidR="00083E4E" w:rsidRPr="00FB2C52" w:rsidRDefault="00083E4E" w:rsidP="00083E4E">
            <w:pPr>
              <w:rPr>
                <w:rFonts w:ascii="Helvetica" w:hAnsi="Helvetica"/>
              </w:rPr>
            </w:pPr>
            <w:r w:rsidRPr="00FB2C52">
              <w:rPr>
                <w:rFonts w:ascii="Helvetica" w:hAnsi="Helvetica"/>
              </w:rPr>
              <w:t>Aktør:</w:t>
            </w:r>
          </w:p>
        </w:tc>
        <w:tc>
          <w:tcPr>
            <w:tcW w:w="5323" w:type="dxa"/>
          </w:tcPr>
          <w:p w14:paraId="0E02D49A" w14:textId="77777777" w:rsidR="00083E4E" w:rsidRPr="00FB2C52" w:rsidRDefault="00083E4E" w:rsidP="00083E4E">
            <w:pPr>
              <w:rPr>
                <w:rFonts w:ascii="Helvetica" w:hAnsi="Helvetica"/>
              </w:rPr>
            </w:pPr>
            <w:r>
              <w:rPr>
                <w:rFonts w:ascii="Helvetica" w:hAnsi="Helvetica"/>
              </w:rPr>
              <w:t>Studenter</w:t>
            </w:r>
            <w:r w:rsidRPr="00FB2C52">
              <w:rPr>
                <w:rFonts w:ascii="Helvetica" w:hAnsi="Helvetica"/>
              </w:rPr>
              <w:t xml:space="preserve"> og ansatte+ ved W-ACT Oslo.</w:t>
            </w:r>
          </w:p>
        </w:tc>
      </w:tr>
      <w:tr w:rsidR="00083E4E" w:rsidRPr="00FB2C52" w14:paraId="29ABF1E4" w14:textId="77777777" w:rsidTr="00083E4E">
        <w:trPr>
          <w:trHeight w:val="389"/>
        </w:trPr>
        <w:tc>
          <w:tcPr>
            <w:tcW w:w="4028" w:type="dxa"/>
          </w:tcPr>
          <w:p w14:paraId="0A1D9781" w14:textId="77777777" w:rsidR="00083E4E" w:rsidRPr="00FB2C52" w:rsidRDefault="00083E4E" w:rsidP="00083E4E">
            <w:pPr>
              <w:rPr>
                <w:rFonts w:ascii="Helvetica" w:hAnsi="Helvetica"/>
              </w:rPr>
            </w:pPr>
            <w:r w:rsidRPr="00FB2C52">
              <w:rPr>
                <w:rFonts w:ascii="Helvetica" w:hAnsi="Helvetica"/>
              </w:rPr>
              <w:t>Beskrivelse:</w:t>
            </w:r>
          </w:p>
        </w:tc>
        <w:tc>
          <w:tcPr>
            <w:tcW w:w="5323" w:type="dxa"/>
          </w:tcPr>
          <w:p w14:paraId="2C49E391" w14:textId="77777777" w:rsidR="00083E4E" w:rsidRPr="00FB2C52" w:rsidRDefault="00083E4E" w:rsidP="00083E4E">
            <w:pPr>
              <w:rPr>
                <w:rFonts w:ascii="Helvetica" w:hAnsi="Helvetica"/>
              </w:rPr>
            </w:pPr>
            <w:r w:rsidRPr="00FB2C52">
              <w:rPr>
                <w:rFonts w:ascii="Helvetica" w:hAnsi="Helvetica"/>
              </w:rPr>
              <w:t xml:space="preserve">Tillater brukeren til å gå ut av systemet. </w:t>
            </w:r>
          </w:p>
        </w:tc>
      </w:tr>
      <w:tr w:rsidR="00083E4E" w:rsidRPr="00FB2C52" w14:paraId="55616FD5" w14:textId="77777777" w:rsidTr="00083E4E">
        <w:trPr>
          <w:trHeight w:val="369"/>
        </w:trPr>
        <w:tc>
          <w:tcPr>
            <w:tcW w:w="4028" w:type="dxa"/>
          </w:tcPr>
          <w:p w14:paraId="446B84DB" w14:textId="77777777" w:rsidR="00083E4E" w:rsidRPr="00FB2C52" w:rsidRDefault="00083E4E" w:rsidP="00083E4E">
            <w:pPr>
              <w:rPr>
                <w:rFonts w:ascii="Helvetica" w:hAnsi="Helvetica"/>
              </w:rPr>
            </w:pPr>
            <w:proofErr w:type="spellStart"/>
            <w:r w:rsidRPr="00FB2C52">
              <w:rPr>
                <w:rFonts w:ascii="Helvetica" w:hAnsi="Helvetica"/>
              </w:rPr>
              <w:t>Forbetingelse</w:t>
            </w:r>
            <w:proofErr w:type="spellEnd"/>
            <w:r w:rsidRPr="00FB2C52">
              <w:rPr>
                <w:rFonts w:ascii="Helvetica" w:hAnsi="Helvetica"/>
              </w:rPr>
              <w:t>:</w:t>
            </w:r>
          </w:p>
        </w:tc>
        <w:tc>
          <w:tcPr>
            <w:tcW w:w="5323" w:type="dxa"/>
          </w:tcPr>
          <w:p w14:paraId="6BD494E8" w14:textId="77777777" w:rsidR="00083E4E" w:rsidRPr="00FB2C52" w:rsidRDefault="00083E4E" w:rsidP="00083E4E">
            <w:pPr>
              <w:rPr>
                <w:rFonts w:ascii="Helvetica" w:hAnsi="Helvetica"/>
              </w:rPr>
            </w:pPr>
            <w:r w:rsidRPr="00FB2C52">
              <w:rPr>
                <w:rFonts w:ascii="Helvetica" w:hAnsi="Helvetica"/>
              </w:rPr>
              <w:t xml:space="preserve">Tilgang til internett og en bruker som er logget inn i systemet. </w:t>
            </w:r>
          </w:p>
        </w:tc>
      </w:tr>
      <w:tr w:rsidR="00083E4E" w:rsidRPr="00FB2C52" w14:paraId="21638718" w14:textId="77777777" w:rsidTr="00083E4E">
        <w:trPr>
          <w:trHeight w:val="389"/>
        </w:trPr>
        <w:tc>
          <w:tcPr>
            <w:tcW w:w="4028" w:type="dxa"/>
          </w:tcPr>
          <w:p w14:paraId="160C196B" w14:textId="77777777" w:rsidR="00083E4E" w:rsidRPr="00FB2C52" w:rsidRDefault="00083E4E" w:rsidP="00083E4E">
            <w:pPr>
              <w:rPr>
                <w:rFonts w:ascii="Helvetica" w:hAnsi="Helvetica"/>
              </w:rPr>
            </w:pPr>
            <w:r w:rsidRPr="00FB2C52">
              <w:rPr>
                <w:rFonts w:ascii="Helvetica" w:hAnsi="Helvetica"/>
              </w:rPr>
              <w:t>Normal utføring:</w:t>
            </w:r>
          </w:p>
        </w:tc>
        <w:tc>
          <w:tcPr>
            <w:tcW w:w="5323" w:type="dxa"/>
          </w:tcPr>
          <w:p w14:paraId="6937EBF2" w14:textId="77777777" w:rsidR="00083E4E" w:rsidRPr="00FB2C52" w:rsidRDefault="00083E4E" w:rsidP="00083E4E">
            <w:pPr>
              <w:rPr>
                <w:rFonts w:ascii="Helvetica" w:hAnsi="Helvetica"/>
              </w:rPr>
            </w:pPr>
            <w:r w:rsidRPr="00FB2C52">
              <w:rPr>
                <w:rFonts w:ascii="Helvetica" w:hAnsi="Helvetica"/>
              </w:rPr>
              <w:t xml:space="preserve">Lokaliser «Logg Ut» knappen og trykk på den. </w:t>
            </w:r>
          </w:p>
        </w:tc>
      </w:tr>
      <w:tr w:rsidR="00083E4E" w:rsidRPr="00FB2C52" w14:paraId="5CCBAF5A" w14:textId="77777777" w:rsidTr="00083E4E">
        <w:trPr>
          <w:trHeight w:val="369"/>
        </w:trPr>
        <w:tc>
          <w:tcPr>
            <w:tcW w:w="4028" w:type="dxa"/>
          </w:tcPr>
          <w:p w14:paraId="024277F1" w14:textId="77777777" w:rsidR="00083E4E" w:rsidRPr="00FB2C52" w:rsidRDefault="00083E4E" w:rsidP="00083E4E">
            <w:pPr>
              <w:rPr>
                <w:rFonts w:ascii="Helvetica" w:hAnsi="Helvetica"/>
              </w:rPr>
            </w:pPr>
            <w:r w:rsidRPr="00FB2C52">
              <w:rPr>
                <w:rFonts w:ascii="Helvetica" w:hAnsi="Helvetica"/>
              </w:rPr>
              <w:t>Alternativ utføring:</w:t>
            </w:r>
          </w:p>
        </w:tc>
        <w:tc>
          <w:tcPr>
            <w:tcW w:w="5323" w:type="dxa"/>
          </w:tcPr>
          <w:p w14:paraId="4B001252" w14:textId="77777777" w:rsidR="00083E4E" w:rsidRPr="00FB2C52" w:rsidRDefault="00083E4E" w:rsidP="00083E4E">
            <w:pPr>
              <w:rPr>
                <w:rFonts w:ascii="Helvetica" w:hAnsi="Helvetica"/>
              </w:rPr>
            </w:pPr>
            <w:proofErr w:type="spellStart"/>
            <w:r w:rsidRPr="00FB2C52">
              <w:rPr>
                <w:rFonts w:ascii="Helvetica" w:hAnsi="Helvetica"/>
              </w:rPr>
              <w:t>Timeout</w:t>
            </w:r>
            <w:proofErr w:type="spellEnd"/>
            <w:r w:rsidRPr="00FB2C52">
              <w:rPr>
                <w:rFonts w:ascii="Helvetica" w:hAnsi="Helvetica"/>
              </w:rPr>
              <w:t xml:space="preserve"> eller lukk program. </w:t>
            </w:r>
          </w:p>
        </w:tc>
      </w:tr>
      <w:tr w:rsidR="00083E4E" w:rsidRPr="00FB2C52" w14:paraId="77CC98D7" w14:textId="77777777" w:rsidTr="00083E4E">
        <w:trPr>
          <w:trHeight w:val="369"/>
        </w:trPr>
        <w:tc>
          <w:tcPr>
            <w:tcW w:w="4028" w:type="dxa"/>
          </w:tcPr>
          <w:p w14:paraId="0D12FF31" w14:textId="77777777" w:rsidR="00083E4E" w:rsidRPr="00FB2C52" w:rsidRDefault="00083E4E" w:rsidP="00083E4E">
            <w:pPr>
              <w:rPr>
                <w:rFonts w:ascii="Helvetica" w:hAnsi="Helvetica"/>
              </w:rPr>
            </w:pPr>
            <w:proofErr w:type="spellStart"/>
            <w:r w:rsidRPr="00FB2C52">
              <w:rPr>
                <w:rFonts w:ascii="Helvetica" w:hAnsi="Helvetica"/>
              </w:rPr>
              <w:t>Etterbetingelse</w:t>
            </w:r>
            <w:proofErr w:type="spellEnd"/>
            <w:r w:rsidRPr="00FB2C52">
              <w:rPr>
                <w:rFonts w:ascii="Helvetica" w:hAnsi="Helvetica"/>
              </w:rPr>
              <w:t>:</w:t>
            </w:r>
          </w:p>
        </w:tc>
        <w:tc>
          <w:tcPr>
            <w:tcW w:w="5323" w:type="dxa"/>
          </w:tcPr>
          <w:p w14:paraId="2CD4B911" w14:textId="77777777" w:rsidR="00083E4E" w:rsidRPr="00FB2C52" w:rsidRDefault="00083E4E" w:rsidP="00083E4E">
            <w:pPr>
              <w:rPr>
                <w:rFonts w:ascii="Helvetica" w:hAnsi="Helvetica"/>
              </w:rPr>
            </w:pPr>
            <w:r w:rsidRPr="00FB2C52">
              <w:rPr>
                <w:rFonts w:ascii="Helvetica" w:hAnsi="Helvetica"/>
              </w:rPr>
              <w:t>Systemet er lukket etter bruk.</w:t>
            </w:r>
          </w:p>
        </w:tc>
      </w:tr>
    </w:tbl>
    <w:p w14:paraId="7F105DDF" w14:textId="77777777" w:rsidR="00083E4E" w:rsidRPr="00FB2C52" w:rsidRDefault="00083E4E" w:rsidP="00083E4E">
      <w:pPr>
        <w:rPr>
          <w:rFonts w:ascii="Helvetica" w:hAnsi="Helvetica"/>
        </w:rPr>
      </w:pPr>
    </w:p>
    <w:p w14:paraId="1AF12CBF" w14:textId="77777777" w:rsidR="00083E4E" w:rsidRDefault="00083E4E" w:rsidP="00083E4E">
      <w:pPr>
        <w:rPr>
          <w:rFonts w:ascii="Helvetica" w:hAnsi="Helvetica"/>
        </w:rPr>
      </w:pPr>
    </w:p>
    <w:tbl>
      <w:tblPr>
        <w:tblStyle w:val="TableGrid"/>
        <w:tblW w:w="9351" w:type="dxa"/>
        <w:tblLook w:val="04A0" w:firstRow="1" w:lastRow="0" w:firstColumn="1" w:lastColumn="0" w:noHBand="0" w:noVBand="1"/>
      </w:tblPr>
      <w:tblGrid>
        <w:gridCol w:w="4028"/>
        <w:gridCol w:w="5323"/>
      </w:tblGrid>
      <w:tr w:rsidR="00083E4E" w:rsidRPr="00FB2C52" w14:paraId="6E68CEBA" w14:textId="77777777" w:rsidTr="00083E4E">
        <w:trPr>
          <w:trHeight w:val="389"/>
        </w:trPr>
        <w:tc>
          <w:tcPr>
            <w:tcW w:w="4028" w:type="dxa"/>
            <w:shd w:val="clear" w:color="auto" w:fill="262626" w:themeFill="text1" w:themeFillTint="D9"/>
          </w:tcPr>
          <w:p w14:paraId="314E5D06" w14:textId="77777777" w:rsidR="00083E4E" w:rsidRPr="00FB2C52" w:rsidRDefault="00083E4E" w:rsidP="00083E4E">
            <w:pPr>
              <w:tabs>
                <w:tab w:val="center" w:pos="1906"/>
              </w:tabs>
              <w:rPr>
                <w:rFonts w:ascii="Helvetica" w:hAnsi="Helvetica"/>
              </w:rPr>
            </w:pPr>
            <w:proofErr w:type="spellStart"/>
            <w:r w:rsidRPr="00FB2C52">
              <w:rPr>
                <w:rFonts w:ascii="Helvetica" w:hAnsi="Helvetica"/>
              </w:rPr>
              <w:t>Use</w:t>
            </w:r>
            <w:proofErr w:type="spellEnd"/>
            <w:r w:rsidRPr="00FB2C52">
              <w:rPr>
                <w:rFonts w:ascii="Helvetica" w:hAnsi="Helvetica"/>
              </w:rPr>
              <w:t xml:space="preserve"> Case:</w:t>
            </w:r>
            <w:r>
              <w:rPr>
                <w:rFonts w:ascii="Helvetica" w:hAnsi="Helvetica"/>
              </w:rPr>
              <w:tab/>
            </w:r>
          </w:p>
        </w:tc>
        <w:tc>
          <w:tcPr>
            <w:tcW w:w="5323" w:type="dxa"/>
            <w:shd w:val="clear" w:color="auto" w:fill="262626" w:themeFill="text1" w:themeFillTint="D9"/>
          </w:tcPr>
          <w:p w14:paraId="26538D84" w14:textId="77777777" w:rsidR="00083E4E" w:rsidRPr="00FB2C52" w:rsidRDefault="00083E4E" w:rsidP="00083E4E">
            <w:pPr>
              <w:rPr>
                <w:rFonts w:ascii="Helvetica" w:hAnsi="Helvetica"/>
              </w:rPr>
            </w:pPr>
            <w:r>
              <w:rPr>
                <w:rFonts w:ascii="Helvetica" w:hAnsi="Helvetica"/>
              </w:rPr>
              <w:t xml:space="preserve">Oversikt/Vedlikehold. </w:t>
            </w:r>
          </w:p>
        </w:tc>
      </w:tr>
      <w:tr w:rsidR="00083E4E" w:rsidRPr="00FB2C52" w14:paraId="2F7D88CB" w14:textId="77777777" w:rsidTr="00083E4E">
        <w:trPr>
          <w:trHeight w:val="369"/>
        </w:trPr>
        <w:tc>
          <w:tcPr>
            <w:tcW w:w="4028" w:type="dxa"/>
          </w:tcPr>
          <w:p w14:paraId="45CFA43D" w14:textId="77777777" w:rsidR="00083E4E" w:rsidRPr="00FB2C52" w:rsidRDefault="00083E4E" w:rsidP="00083E4E">
            <w:pPr>
              <w:rPr>
                <w:rFonts w:ascii="Helvetica" w:hAnsi="Helvetica"/>
              </w:rPr>
            </w:pPr>
            <w:r w:rsidRPr="00FB2C52">
              <w:rPr>
                <w:rFonts w:ascii="Helvetica" w:hAnsi="Helvetica"/>
              </w:rPr>
              <w:t>Aktør:</w:t>
            </w:r>
          </w:p>
        </w:tc>
        <w:tc>
          <w:tcPr>
            <w:tcW w:w="5323" w:type="dxa"/>
          </w:tcPr>
          <w:p w14:paraId="49DC9CF0" w14:textId="77777777" w:rsidR="00083E4E" w:rsidRPr="00FB2C52" w:rsidRDefault="00083E4E" w:rsidP="00083E4E">
            <w:pPr>
              <w:rPr>
                <w:rFonts w:ascii="Helvetica" w:hAnsi="Helvetica"/>
              </w:rPr>
            </w:pPr>
            <w:proofErr w:type="spellStart"/>
            <w:r>
              <w:rPr>
                <w:rFonts w:ascii="Helvetica" w:hAnsi="Helvetica"/>
              </w:rPr>
              <w:t>Admin</w:t>
            </w:r>
            <w:proofErr w:type="spellEnd"/>
          </w:p>
        </w:tc>
      </w:tr>
      <w:tr w:rsidR="00083E4E" w:rsidRPr="00FB2C52" w14:paraId="33E054B9" w14:textId="77777777" w:rsidTr="00083E4E">
        <w:trPr>
          <w:trHeight w:val="389"/>
        </w:trPr>
        <w:tc>
          <w:tcPr>
            <w:tcW w:w="4028" w:type="dxa"/>
          </w:tcPr>
          <w:p w14:paraId="7DF592E8" w14:textId="77777777" w:rsidR="00083E4E" w:rsidRPr="00FB2C52" w:rsidRDefault="00083E4E" w:rsidP="00083E4E">
            <w:pPr>
              <w:rPr>
                <w:rFonts w:ascii="Helvetica" w:hAnsi="Helvetica"/>
              </w:rPr>
            </w:pPr>
            <w:r w:rsidRPr="00FB2C52">
              <w:rPr>
                <w:rFonts w:ascii="Helvetica" w:hAnsi="Helvetica"/>
              </w:rPr>
              <w:t>Beskrivelse:</w:t>
            </w:r>
          </w:p>
        </w:tc>
        <w:tc>
          <w:tcPr>
            <w:tcW w:w="5323" w:type="dxa"/>
          </w:tcPr>
          <w:p w14:paraId="5111D334" w14:textId="77777777" w:rsidR="00083E4E" w:rsidRPr="00FB2C52" w:rsidRDefault="00083E4E" w:rsidP="00083E4E">
            <w:pPr>
              <w:rPr>
                <w:rFonts w:ascii="Helvetica" w:hAnsi="Helvetica"/>
              </w:rPr>
            </w:pPr>
            <w:proofErr w:type="spellStart"/>
            <w:r>
              <w:rPr>
                <w:rFonts w:ascii="Helvetica" w:hAnsi="Helvetica"/>
              </w:rPr>
              <w:t>Admin</w:t>
            </w:r>
            <w:proofErr w:type="spellEnd"/>
            <w:r>
              <w:rPr>
                <w:rFonts w:ascii="Helvetica" w:hAnsi="Helvetica"/>
              </w:rPr>
              <w:t xml:space="preserve"> kan se hva som har blitt booket, når det har blitt booket og hvem som har booket. </w:t>
            </w:r>
            <w:proofErr w:type="spellStart"/>
            <w:r>
              <w:rPr>
                <w:rFonts w:ascii="Helvetica" w:hAnsi="Helvetica"/>
              </w:rPr>
              <w:t>Admin</w:t>
            </w:r>
            <w:proofErr w:type="spellEnd"/>
            <w:r>
              <w:rPr>
                <w:rFonts w:ascii="Helvetica" w:hAnsi="Helvetica"/>
              </w:rPr>
              <w:t xml:space="preserve"> har i tillegg rettighetene til å endre, forlenge og kansellere bookinger. </w:t>
            </w:r>
          </w:p>
        </w:tc>
      </w:tr>
      <w:tr w:rsidR="00083E4E" w:rsidRPr="00FB2C52" w14:paraId="4F9F6695" w14:textId="77777777" w:rsidTr="00083E4E">
        <w:trPr>
          <w:trHeight w:val="369"/>
        </w:trPr>
        <w:tc>
          <w:tcPr>
            <w:tcW w:w="4028" w:type="dxa"/>
          </w:tcPr>
          <w:p w14:paraId="401F0716" w14:textId="77777777" w:rsidR="00083E4E" w:rsidRPr="00FB2C52" w:rsidRDefault="00083E4E" w:rsidP="00083E4E">
            <w:pPr>
              <w:rPr>
                <w:rFonts w:ascii="Helvetica" w:hAnsi="Helvetica"/>
              </w:rPr>
            </w:pPr>
            <w:proofErr w:type="spellStart"/>
            <w:r w:rsidRPr="00FB2C52">
              <w:rPr>
                <w:rFonts w:ascii="Helvetica" w:hAnsi="Helvetica"/>
              </w:rPr>
              <w:t>Forbetingelse</w:t>
            </w:r>
            <w:proofErr w:type="spellEnd"/>
            <w:r w:rsidRPr="00FB2C52">
              <w:rPr>
                <w:rFonts w:ascii="Helvetica" w:hAnsi="Helvetica"/>
              </w:rPr>
              <w:t>:</w:t>
            </w:r>
          </w:p>
        </w:tc>
        <w:tc>
          <w:tcPr>
            <w:tcW w:w="5323" w:type="dxa"/>
          </w:tcPr>
          <w:p w14:paraId="015FB495" w14:textId="77777777" w:rsidR="00083E4E" w:rsidRPr="00FB2C52" w:rsidRDefault="00083E4E" w:rsidP="00083E4E">
            <w:pPr>
              <w:rPr>
                <w:rFonts w:ascii="Helvetica" w:hAnsi="Helvetica"/>
              </w:rPr>
            </w:pPr>
            <w:r>
              <w:rPr>
                <w:rFonts w:ascii="Helvetica" w:hAnsi="Helvetica"/>
              </w:rPr>
              <w:t xml:space="preserve">Bruker må ha </w:t>
            </w:r>
            <w:r>
              <w:rPr>
                <w:rFonts w:ascii="Calibri" w:eastAsiaTheme="minorHAnsi" w:hAnsi="Calibri" w:cs="Calibri"/>
                <w:sz w:val="22"/>
                <w:szCs w:val="22"/>
                <w:lang w:eastAsia="en-US"/>
              </w:rPr>
              <w:t>administratorrettigheter</w:t>
            </w:r>
          </w:p>
        </w:tc>
      </w:tr>
      <w:tr w:rsidR="00083E4E" w:rsidRPr="00AA138F" w14:paraId="0198BB47" w14:textId="77777777" w:rsidTr="00083E4E">
        <w:trPr>
          <w:trHeight w:val="389"/>
        </w:trPr>
        <w:tc>
          <w:tcPr>
            <w:tcW w:w="4028" w:type="dxa"/>
          </w:tcPr>
          <w:p w14:paraId="312F53A6" w14:textId="77777777" w:rsidR="00083E4E" w:rsidRPr="00FB2C52" w:rsidRDefault="00083E4E" w:rsidP="00083E4E">
            <w:pPr>
              <w:rPr>
                <w:rFonts w:ascii="Helvetica" w:hAnsi="Helvetica"/>
              </w:rPr>
            </w:pPr>
            <w:r w:rsidRPr="00FB2C52">
              <w:rPr>
                <w:rFonts w:ascii="Helvetica" w:hAnsi="Helvetica"/>
              </w:rPr>
              <w:t>Normal utføring:</w:t>
            </w:r>
          </w:p>
        </w:tc>
        <w:tc>
          <w:tcPr>
            <w:tcW w:w="5323" w:type="dxa"/>
          </w:tcPr>
          <w:p w14:paraId="7FA8CD5C" w14:textId="77777777" w:rsidR="00083E4E" w:rsidRPr="0087136A" w:rsidRDefault="00083E4E" w:rsidP="00083E4E">
            <w:pPr>
              <w:pStyle w:val="ListParagraph"/>
              <w:numPr>
                <w:ilvl w:val="0"/>
                <w:numId w:val="21"/>
              </w:numPr>
              <w:autoSpaceDE/>
              <w:autoSpaceDN/>
              <w:rPr>
                <w:rFonts w:ascii="Helvetica" w:hAnsi="Helvetica"/>
              </w:rPr>
            </w:pPr>
            <w:r>
              <w:rPr>
                <w:rFonts w:ascii="Calibri" w:eastAsiaTheme="minorHAnsi" w:hAnsi="Calibri" w:cs="Calibri"/>
                <w:sz w:val="22"/>
                <w:szCs w:val="22"/>
                <w:lang w:eastAsia="en-US"/>
              </w:rPr>
              <w:t>Logge inn med brukernavn og passord.</w:t>
            </w:r>
          </w:p>
          <w:p w14:paraId="09DB3C42" w14:textId="77777777" w:rsidR="00083E4E" w:rsidRDefault="00083E4E" w:rsidP="00083E4E">
            <w:pPr>
              <w:pStyle w:val="ListParagraph"/>
              <w:numPr>
                <w:ilvl w:val="0"/>
                <w:numId w:val="21"/>
              </w:numPr>
              <w:autoSpaceDE/>
              <w:autoSpaceDN/>
              <w:rPr>
                <w:rFonts w:ascii="Helvetica" w:hAnsi="Helvetica"/>
              </w:rPr>
            </w:pPr>
            <w:r>
              <w:rPr>
                <w:rFonts w:ascii="Helvetica" w:hAnsi="Helvetica"/>
              </w:rPr>
              <w:t>Gå inn på ønsket innhold</w:t>
            </w:r>
          </w:p>
          <w:p w14:paraId="3AA370F1" w14:textId="77777777" w:rsidR="00083E4E" w:rsidRPr="00FB2C52" w:rsidRDefault="00083E4E" w:rsidP="00083E4E">
            <w:pPr>
              <w:pStyle w:val="ListParagraph"/>
              <w:numPr>
                <w:ilvl w:val="0"/>
                <w:numId w:val="21"/>
              </w:numPr>
              <w:autoSpaceDE/>
              <w:autoSpaceDN/>
              <w:rPr>
                <w:rFonts w:ascii="Helvetica" w:hAnsi="Helvetica"/>
              </w:rPr>
            </w:pPr>
            <w:r>
              <w:rPr>
                <w:rFonts w:ascii="Helvetica" w:hAnsi="Helvetica"/>
              </w:rPr>
              <w:t xml:space="preserve">Rediger ønsket info. </w:t>
            </w:r>
          </w:p>
          <w:p w14:paraId="2B309389" w14:textId="77777777" w:rsidR="00083E4E" w:rsidRPr="00AA138F" w:rsidRDefault="00083E4E" w:rsidP="00083E4E">
            <w:pPr>
              <w:pStyle w:val="ListParagraph"/>
              <w:numPr>
                <w:ilvl w:val="0"/>
                <w:numId w:val="21"/>
              </w:numPr>
              <w:autoSpaceDE/>
              <w:autoSpaceDN/>
              <w:rPr>
                <w:rFonts w:ascii="Helvetica" w:hAnsi="Helvetica"/>
                <w:lang w:val="en-US"/>
              </w:rPr>
            </w:pPr>
            <w:r>
              <w:rPr>
                <w:rFonts w:ascii="Helvetica" w:hAnsi="Helvetica"/>
                <w:lang w:val="en-US"/>
              </w:rPr>
              <w:t>Exit like the badass you are</w:t>
            </w:r>
          </w:p>
        </w:tc>
      </w:tr>
      <w:tr w:rsidR="00083E4E" w:rsidRPr="00FB2C52" w14:paraId="18674E05" w14:textId="77777777" w:rsidTr="00083E4E">
        <w:trPr>
          <w:trHeight w:val="360"/>
        </w:trPr>
        <w:tc>
          <w:tcPr>
            <w:tcW w:w="4028" w:type="dxa"/>
          </w:tcPr>
          <w:p w14:paraId="5B55315D" w14:textId="77777777" w:rsidR="00083E4E" w:rsidRPr="00FB2C52" w:rsidRDefault="00083E4E" w:rsidP="00083E4E">
            <w:pPr>
              <w:rPr>
                <w:rFonts w:ascii="Helvetica" w:hAnsi="Helvetica"/>
              </w:rPr>
            </w:pPr>
            <w:r w:rsidRPr="00FB2C52">
              <w:rPr>
                <w:rFonts w:ascii="Helvetica" w:hAnsi="Helvetica"/>
              </w:rPr>
              <w:t>Alternativ utføring:</w:t>
            </w:r>
          </w:p>
        </w:tc>
        <w:tc>
          <w:tcPr>
            <w:tcW w:w="5323" w:type="dxa"/>
          </w:tcPr>
          <w:p w14:paraId="6E539AD2" w14:textId="77777777" w:rsidR="00083E4E" w:rsidRPr="00FB2C52" w:rsidRDefault="00083E4E" w:rsidP="00083E4E">
            <w:pPr>
              <w:rPr>
                <w:rFonts w:ascii="Helvetica" w:hAnsi="Helvetica"/>
              </w:rPr>
            </w:pPr>
            <w:r>
              <w:rPr>
                <w:rFonts w:ascii="Helvetica" w:hAnsi="Helvetica"/>
              </w:rPr>
              <w:t>(ingen)</w:t>
            </w:r>
          </w:p>
        </w:tc>
      </w:tr>
      <w:tr w:rsidR="00083E4E" w:rsidRPr="00FB2C52" w14:paraId="523E1CE6" w14:textId="77777777" w:rsidTr="00083E4E">
        <w:trPr>
          <w:trHeight w:val="369"/>
        </w:trPr>
        <w:tc>
          <w:tcPr>
            <w:tcW w:w="4028" w:type="dxa"/>
          </w:tcPr>
          <w:p w14:paraId="4E28E6AA" w14:textId="77777777" w:rsidR="00083E4E" w:rsidRPr="00FB2C52" w:rsidRDefault="00083E4E" w:rsidP="00083E4E">
            <w:pPr>
              <w:rPr>
                <w:rFonts w:ascii="Helvetica" w:hAnsi="Helvetica"/>
              </w:rPr>
            </w:pPr>
            <w:proofErr w:type="spellStart"/>
            <w:r w:rsidRPr="00FB2C52">
              <w:rPr>
                <w:rFonts w:ascii="Helvetica" w:hAnsi="Helvetica"/>
              </w:rPr>
              <w:t>Etterbetingelse</w:t>
            </w:r>
            <w:proofErr w:type="spellEnd"/>
            <w:r w:rsidRPr="00FB2C52">
              <w:rPr>
                <w:rFonts w:ascii="Helvetica" w:hAnsi="Helvetica"/>
              </w:rPr>
              <w:t>:</w:t>
            </w:r>
          </w:p>
        </w:tc>
        <w:tc>
          <w:tcPr>
            <w:tcW w:w="5323" w:type="dxa"/>
          </w:tcPr>
          <w:p w14:paraId="1225E13A" w14:textId="77777777" w:rsidR="00083E4E" w:rsidRPr="00FB2C52" w:rsidRDefault="00083E4E" w:rsidP="00083E4E">
            <w:pPr>
              <w:rPr>
                <w:rFonts w:ascii="Helvetica" w:hAnsi="Helvetica"/>
              </w:rPr>
            </w:pPr>
            <w:r w:rsidRPr="00FB2C52">
              <w:rPr>
                <w:rFonts w:ascii="Helvetica" w:hAnsi="Helvetica"/>
              </w:rPr>
              <w:t>Aktør mottar bekreftelse på utført handling.</w:t>
            </w:r>
          </w:p>
        </w:tc>
      </w:tr>
    </w:tbl>
    <w:p w14:paraId="515574A5" w14:textId="5668C20B" w:rsidR="00686E4E" w:rsidRPr="00686E4E" w:rsidRDefault="00686E4E" w:rsidP="00686E4E">
      <w:pPr>
        <w:pStyle w:val="Heading1"/>
        <w:rPr>
          <w:rFonts w:ascii="Helvetica" w:hAnsi="Helvetica"/>
          <w:lang w:eastAsia="en-US"/>
        </w:rPr>
      </w:pPr>
      <w:bookmarkStart w:id="13" w:name="_Toc288376043"/>
      <w:proofErr w:type="spellStart"/>
      <w:r w:rsidRPr="00686E4E">
        <w:rPr>
          <w:rFonts w:ascii="Helvetica" w:hAnsi="Helvetica"/>
          <w:lang w:eastAsia="en-US"/>
        </w:rPr>
        <w:t>Use</w:t>
      </w:r>
      <w:proofErr w:type="spellEnd"/>
      <w:r w:rsidRPr="00686E4E">
        <w:rPr>
          <w:rFonts w:ascii="Helvetica" w:hAnsi="Helvetica"/>
          <w:lang w:eastAsia="en-US"/>
        </w:rPr>
        <w:t xml:space="preserve"> case Diagram</w:t>
      </w:r>
      <w:bookmarkEnd w:id="13"/>
    </w:p>
    <w:p w14:paraId="3483991A" w14:textId="5A4F7EE2" w:rsidR="00D83179" w:rsidRPr="00634D7A" w:rsidRDefault="0067750E" w:rsidP="00D83179">
      <w:pPr>
        <w:widowControl w:val="0"/>
        <w:adjustRightInd w:val="0"/>
        <w:rPr>
          <w:rFonts w:ascii="Helvetica" w:eastAsiaTheme="minorEastAsia" w:hAnsi="Helvetica" w:cs="Times"/>
          <w:sz w:val="24"/>
          <w:szCs w:val="24"/>
          <w:lang w:eastAsia="en-US"/>
        </w:rPr>
      </w:pPr>
      <w:r>
        <w:rPr>
          <w:rFonts w:ascii="Helvetica" w:eastAsiaTheme="minorEastAsia" w:hAnsi="Helvetica" w:cs="Times"/>
          <w:sz w:val="24"/>
          <w:szCs w:val="24"/>
          <w:lang w:eastAsia="en-US"/>
        </w:rPr>
        <w:br w:type="textWrapping" w:clear="all"/>
      </w:r>
      <w:r w:rsidR="009C22F1">
        <w:rPr>
          <w:rFonts w:ascii="Helvetica" w:eastAsiaTheme="minorEastAsia" w:hAnsi="Helvetica" w:cs="Times"/>
          <w:noProof/>
          <w:sz w:val="24"/>
          <w:szCs w:val="24"/>
          <w:lang w:val="en-US" w:eastAsia="en-US"/>
        </w:rPr>
        <w:drawing>
          <wp:inline distT="0" distB="0" distL="0" distR="0" wp14:anchorId="68AD01AA" wp14:editId="4D97F99B">
            <wp:extent cx="5266055" cy="4309745"/>
            <wp:effectExtent l="0" t="0" r="0" b="8255"/>
            <wp:docPr id="15" name="Picture 15" descr="Macintosh HD:Users:naugern:Documents:untitled folder:Dokumentasjon og MSF:Use-case diagram 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naugern:Documents:untitled folder:Dokumentasjon og MSF:Use-case diagram V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66055" cy="4309745"/>
                    </a:xfrm>
                    <a:prstGeom prst="rect">
                      <a:avLst/>
                    </a:prstGeom>
                    <a:noFill/>
                    <a:ln>
                      <a:noFill/>
                    </a:ln>
                  </pic:spPr>
                </pic:pic>
              </a:graphicData>
            </a:graphic>
          </wp:inline>
        </w:drawing>
      </w:r>
    </w:p>
    <w:p w14:paraId="37954C91" w14:textId="77777777" w:rsidR="00D83179" w:rsidRPr="00634D7A" w:rsidRDefault="00D83179" w:rsidP="00D83179">
      <w:pPr>
        <w:widowControl w:val="0"/>
        <w:adjustRightInd w:val="0"/>
        <w:rPr>
          <w:rFonts w:ascii="Helvetica" w:eastAsiaTheme="minorEastAsia" w:hAnsi="Helvetica" w:cs="Times"/>
          <w:sz w:val="24"/>
          <w:szCs w:val="24"/>
          <w:lang w:eastAsia="en-US"/>
        </w:rPr>
      </w:pPr>
    </w:p>
    <w:p w14:paraId="75A73382" w14:textId="77777777" w:rsidR="00D83179" w:rsidRPr="00634D7A" w:rsidRDefault="00D83179" w:rsidP="00D83179">
      <w:pPr>
        <w:widowControl w:val="0"/>
        <w:adjustRightInd w:val="0"/>
        <w:rPr>
          <w:rFonts w:ascii="Helvetica" w:eastAsiaTheme="minorEastAsia" w:hAnsi="Helvetica" w:cs="Times"/>
          <w:sz w:val="24"/>
          <w:szCs w:val="24"/>
          <w:lang w:eastAsia="en-US"/>
        </w:rPr>
      </w:pPr>
    </w:p>
    <w:p w14:paraId="2A700474" w14:textId="77777777" w:rsidR="00D83179" w:rsidRPr="00634D7A" w:rsidRDefault="00D83179" w:rsidP="00D83179">
      <w:pPr>
        <w:widowControl w:val="0"/>
        <w:adjustRightInd w:val="0"/>
        <w:spacing w:before="720" w:after="200" w:line="360" w:lineRule="auto"/>
        <w:rPr>
          <w:rFonts w:ascii="Helvetica" w:eastAsiaTheme="minorEastAsia" w:hAnsi="Helvetica" w:cs="Calibri"/>
          <w:b/>
          <w:bCs/>
          <w:color w:val="4F81BD"/>
          <w:spacing w:val="10"/>
          <w:kern w:val="1"/>
          <w:sz w:val="52"/>
          <w:szCs w:val="52"/>
          <w:lang w:eastAsia="en-US"/>
        </w:rPr>
      </w:pPr>
      <w:r w:rsidRPr="00634D7A">
        <w:rPr>
          <w:rFonts w:ascii="Helvetica" w:eastAsiaTheme="minorEastAsia" w:hAnsi="Helvetica" w:cs="Calibri"/>
          <w:b/>
          <w:bCs/>
          <w:color w:val="4F81BD"/>
          <w:spacing w:val="10"/>
          <w:kern w:val="1"/>
          <w:sz w:val="52"/>
          <w:szCs w:val="52"/>
          <w:lang w:eastAsia="en-US"/>
        </w:rPr>
        <w:t>Logisk design</w:t>
      </w:r>
    </w:p>
    <w:p w14:paraId="2667A44B" w14:textId="77777777" w:rsidR="00D83179" w:rsidRPr="00634D7A" w:rsidRDefault="00D83179" w:rsidP="00D83179">
      <w:pPr>
        <w:widowControl w:val="0"/>
        <w:adjustRightInd w:val="0"/>
        <w:spacing w:before="720" w:after="200" w:line="360" w:lineRule="auto"/>
        <w:rPr>
          <w:rFonts w:ascii="Helvetica" w:eastAsiaTheme="minorEastAsia" w:hAnsi="Helvetica" w:cs="Calibri"/>
          <w:b/>
          <w:bCs/>
          <w:color w:val="4F81BD"/>
          <w:spacing w:val="10"/>
          <w:kern w:val="1"/>
          <w:sz w:val="52"/>
          <w:szCs w:val="52"/>
          <w:lang w:eastAsia="en-US"/>
        </w:rPr>
      </w:pPr>
      <w:r w:rsidRPr="00634D7A">
        <w:rPr>
          <w:rFonts w:ascii="Helvetica" w:eastAsiaTheme="minorEastAsia" w:hAnsi="Helvetica" w:cs="Calibri"/>
          <w:b/>
          <w:bCs/>
          <w:color w:val="4F81BD"/>
          <w:spacing w:val="10"/>
          <w:kern w:val="1"/>
          <w:sz w:val="28"/>
          <w:szCs w:val="28"/>
          <w:lang w:eastAsia="en-US"/>
        </w:rPr>
        <w:t>KONSEPT</w:t>
      </w:r>
    </w:p>
    <w:p w14:paraId="71169607" w14:textId="77777777" w:rsidR="00D83179" w:rsidRPr="00A37A70" w:rsidRDefault="00D83179" w:rsidP="00D83179">
      <w:pPr>
        <w:widowControl w:val="0"/>
        <w:adjustRightInd w:val="0"/>
        <w:spacing w:before="100" w:line="360" w:lineRule="auto"/>
        <w:rPr>
          <w:rFonts w:ascii="Helvetica" w:eastAsiaTheme="minorEastAsia" w:hAnsi="Helvetica" w:cs="Calibri"/>
          <w:kern w:val="1"/>
          <w:lang w:eastAsia="en-US"/>
        </w:rPr>
      </w:pPr>
      <w:r w:rsidRPr="00A37A70">
        <w:rPr>
          <w:rFonts w:ascii="Helvetica" w:eastAsiaTheme="minorEastAsia" w:hAnsi="Helvetica" w:cs="Times New Roman"/>
          <w:kern w:val="1"/>
          <w:lang w:eastAsia="en-US"/>
        </w:rPr>
        <w:t>Sentralt i arbeidet med utformingen av designet, har spørsmålet om hvem målgruppen for løsningen er, hva deres ønsker og behov er, i tillegg til hva som ville være ønskelig å formidle og oppnå fra oppdragsgiver (Westerdals Oslo ACT) sin side. Bookingsystemet er ment studenter og lærere i det nye bygget CK32. Dette er personer som er vant med moderne, enkle og effektive bookingsystemer i hverdagen. Svært inspirert av ruter-</w:t>
      </w:r>
      <w:proofErr w:type="spellStart"/>
      <w:r w:rsidRPr="00A37A70">
        <w:rPr>
          <w:rFonts w:ascii="Helvetica" w:eastAsiaTheme="minorEastAsia" w:hAnsi="Helvetica" w:cs="Times New Roman"/>
          <w:kern w:val="1"/>
          <w:lang w:eastAsia="en-US"/>
        </w:rPr>
        <w:t>appens</w:t>
      </w:r>
      <w:proofErr w:type="spellEnd"/>
      <w:r w:rsidRPr="00A37A70">
        <w:rPr>
          <w:rFonts w:ascii="Helvetica" w:eastAsiaTheme="minorEastAsia" w:hAnsi="Helvetica" w:cs="Times New Roman"/>
          <w:kern w:val="1"/>
          <w:lang w:eastAsia="en-US"/>
        </w:rPr>
        <w:t xml:space="preserve"> enkelhet og effektivitet har vi valgt å fokusere på en løsning som er lett forståelig, intuitiv, med bare den aller mest nødvendige informasjonen brukeren trenger å oppgi og motta fra start til slutt.</w:t>
      </w:r>
    </w:p>
    <w:p w14:paraId="0A868102" w14:textId="4EA6FBCA" w:rsidR="00D83179" w:rsidRPr="00A37A70" w:rsidRDefault="00D83179" w:rsidP="00D83179">
      <w:pPr>
        <w:widowControl w:val="0"/>
        <w:adjustRightInd w:val="0"/>
        <w:spacing w:before="100" w:line="360" w:lineRule="auto"/>
        <w:rPr>
          <w:rFonts w:ascii="Helvetica" w:eastAsiaTheme="minorEastAsia" w:hAnsi="Helvetica" w:cs="Calibri"/>
          <w:kern w:val="1"/>
          <w:lang w:eastAsia="en-US"/>
        </w:rPr>
      </w:pPr>
      <w:r w:rsidRPr="00A37A70">
        <w:rPr>
          <w:rFonts w:ascii="Helvetica" w:eastAsiaTheme="minorEastAsia" w:hAnsi="Helvetica" w:cs="Times New Roman"/>
          <w:kern w:val="1"/>
          <w:lang w:eastAsia="en-US"/>
        </w:rPr>
        <w:t xml:space="preserve">Vi tar utgangspunkt i at oppdragsgiver ville ønske en enkel, lettforståelig løsning som </w:t>
      </w:r>
      <w:r w:rsidR="00A2744D" w:rsidRPr="00A37A70">
        <w:rPr>
          <w:rFonts w:ascii="Helvetica" w:eastAsiaTheme="minorEastAsia" w:hAnsi="Helvetica" w:cs="Times New Roman"/>
          <w:kern w:val="1"/>
          <w:lang w:eastAsia="en-US"/>
        </w:rPr>
        <w:t>appellere</w:t>
      </w:r>
      <w:r w:rsidRPr="00A37A70">
        <w:rPr>
          <w:rFonts w:ascii="Helvetica" w:eastAsiaTheme="minorEastAsia" w:hAnsi="Helvetica" w:cs="Times New Roman"/>
          <w:kern w:val="1"/>
          <w:lang w:eastAsia="en-US"/>
        </w:rPr>
        <w:t xml:space="preserve"> til brukeren estetisk sett, og i dens enkle vei mot mål til det man nettopp ønsker å få gjort så fort som mulig: Booke et grupperom i en bestemt tidsperiode. Det er ønskelig at løsningen skal være rask og enkel nok, slik at brukerne av grupperommene faktisk tar i bruk løsningen. Et problem er om veien mot mål, å booke et rom, fremstår som sliten (ved å kreve unødvendig mye informasjon av bruker, og at </w:t>
      </w:r>
      <w:r w:rsidR="00A2744D" w:rsidRPr="00A37A70">
        <w:rPr>
          <w:rFonts w:ascii="Helvetica" w:eastAsiaTheme="minorEastAsia" w:hAnsi="Helvetica" w:cs="Times New Roman"/>
          <w:kern w:val="1"/>
          <w:lang w:eastAsia="en-US"/>
        </w:rPr>
        <w:t>prosessen</w:t>
      </w:r>
      <w:r w:rsidRPr="00A37A70">
        <w:rPr>
          <w:rFonts w:ascii="Helvetica" w:eastAsiaTheme="minorEastAsia" w:hAnsi="Helvetica" w:cs="Times New Roman"/>
          <w:kern w:val="1"/>
          <w:lang w:eastAsia="en-US"/>
        </w:rPr>
        <w:t xml:space="preserve"> </w:t>
      </w:r>
      <w:r w:rsidR="0070472A" w:rsidRPr="00A37A70">
        <w:rPr>
          <w:rFonts w:ascii="Helvetica" w:eastAsiaTheme="minorEastAsia" w:hAnsi="Helvetica" w:cs="Times New Roman"/>
          <w:kern w:val="1"/>
          <w:lang w:eastAsia="en-US"/>
        </w:rPr>
        <w:t>over kompliseres</w:t>
      </w:r>
      <w:r w:rsidRPr="00A37A70">
        <w:rPr>
          <w:rFonts w:ascii="Helvetica" w:eastAsiaTheme="minorEastAsia" w:hAnsi="Helvetica" w:cs="Times New Roman"/>
          <w:kern w:val="1"/>
          <w:lang w:eastAsia="en-US"/>
        </w:rPr>
        <w:t xml:space="preserve">, slik at totalinntrykket blir overveldende). Det vil være fordelaktig om løsningen vil benyttes, slik at alle </w:t>
      </w:r>
      <w:r w:rsidR="00A2744D" w:rsidRPr="00A37A70">
        <w:rPr>
          <w:rFonts w:ascii="Helvetica" w:eastAsiaTheme="minorEastAsia" w:hAnsi="Helvetica" w:cs="Times New Roman"/>
          <w:kern w:val="1"/>
          <w:lang w:eastAsia="en-US"/>
        </w:rPr>
        <w:t>studenter har</w:t>
      </w:r>
      <w:r w:rsidRPr="00A37A70">
        <w:rPr>
          <w:rFonts w:ascii="Helvetica" w:eastAsiaTheme="minorEastAsia" w:hAnsi="Helvetica" w:cs="Times New Roman"/>
          <w:kern w:val="1"/>
          <w:lang w:eastAsia="en-US"/>
        </w:rPr>
        <w:t xml:space="preserve"> god oversikt over hvilke grupperom som faktisk er tilgjengelig på de forskjellige tidspunktene, og </w:t>
      </w:r>
      <w:proofErr w:type="spellStart"/>
      <w:r w:rsidRPr="00A37A70">
        <w:rPr>
          <w:rFonts w:ascii="Helvetica" w:eastAsiaTheme="minorEastAsia" w:hAnsi="Helvetica" w:cs="Times New Roman"/>
          <w:kern w:val="1"/>
          <w:lang w:eastAsia="en-US"/>
        </w:rPr>
        <w:t>utifra</w:t>
      </w:r>
      <w:proofErr w:type="spellEnd"/>
      <w:r w:rsidRPr="00A37A70">
        <w:rPr>
          <w:rFonts w:ascii="Helvetica" w:eastAsiaTheme="minorEastAsia" w:hAnsi="Helvetica" w:cs="Times New Roman"/>
          <w:kern w:val="1"/>
          <w:lang w:eastAsia="en-US"/>
        </w:rPr>
        <w:t xml:space="preserve"> spesielle krav (for eksempel dersom man trenger spesialutstyr som prosjektor osv.). I tillegg vil skolen kunne ha en oversikt over hvem som benytter seg av de forskjellige rommene, slik at eventuelle skader lett kan spores tilbake til brukerne av rommet på det aktuelle tidspunktet disse skjedde.</w:t>
      </w:r>
    </w:p>
    <w:p w14:paraId="650FE3F2" w14:textId="6F2C2024" w:rsidR="00D83179" w:rsidRPr="00A37A70" w:rsidRDefault="00D83179" w:rsidP="00D83179">
      <w:pPr>
        <w:widowControl w:val="0"/>
        <w:adjustRightInd w:val="0"/>
        <w:spacing w:before="100" w:line="360" w:lineRule="auto"/>
        <w:rPr>
          <w:rFonts w:ascii="Helvetica" w:eastAsiaTheme="minorEastAsia" w:hAnsi="Helvetica" w:cs="Calibri"/>
          <w:kern w:val="1"/>
          <w:lang w:eastAsia="en-US"/>
        </w:rPr>
      </w:pPr>
      <w:r w:rsidRPr="00A37A70">
        <w:rPr>
          <w:rFonts w:ascii="Helvetica" w:eastAsiaTheme="minorEastAsia" w:hAnsi="Helvetica" w:cs="Times New Roman"/>
          <w:kern w:val="1"/>
          <w:lang w:eastAsia="en-US"/>
        </w:rPr>
        <w:t xml:space="preserve">For å bidra til en slik oversikt, kontroll og styring av grupperommene, er det viktig at løsningen blir tatt i bruk. Derfor har vi fokusert på </w:t>
      </w:r>
      <w:r w:rsidR="0064292A" w:rsidRPr="00A37A70">
        <w:rPr>
          <w:rFonts w:ascii="Helvetica" w:eastAsiaTheme="minorEastAsia" w:hAnsi="Helvetica" w:cs="Times New Roman"/>
          <w:kern w:val="1"/>
          <w:lang w:eastAsia="en-US"/>
        </w:rPr>
        <w:t>brukervennlighet</w:t>
      </w:r>
      <w:r w:rsidRPr="00A37A70">
        <w:rPr>
          <w:rFonts w:ascii="Helvetica" w:eastAsiaTheme="minorEastAsia" w:hAnsi="Helvetica" w:cs="Times New Roman"/>
          <w:kern w:val="1"/>
          <w:lang w:eastAsia="en-US"/>
        </w:rPr>
        <w:t xml:space="preserve"> (mer om dette i seksjon --- om </w:t>
      </w:r>
      <w:proofErr w:type="spellStart"/>
      <w:r w:rsidRPr="00A37A70">
        <w:rPr>
          <w:rFonts w:ascii="Helvetica" w:eastAsiaTheme="minorEastAsia" w:hAnsi="Helvetica" w:cs="Times New Roman"/>
          <w:kern w:val="1"/>
          <w:lang w:eastAsia="en-US"/>
        </w:rPr>
        <w:t>Usability</w:t>
      </w:r>
      <w:proofErr w:type="spellEnd"/>
      <w:r w:rsidRPr="00A37A70">
        <w:rPr>
          <w:rFonts w:ascii="Helvetica" w:eastAsiaTheme="minorEastAsia" w:hAnsi="Helvetica" w:cs="Times New Roman"/>
          <w:kern w:val="1"/>
          <w:lang w:eastAsia="en-US"/>
        </w:rPr>
        <w:t xml:space="preserve"> i vår løsning), for å oppmuntre til aktivt bruk av løsningen. Vi har også sett an hva brukerne kunne ønske av moderne og gjenkjennelig design, også for å oppmuntre til </w:t>
      </w:r>
      <w:r w:rsidR="0064292A" w:rsidRPr="00A37A70">
        <w:rPr>
          <w:rFonts w:ascii="Helvetica" w:eastAsiaTheme="minorEastAsia" w:hAnsi="Helvetica" w:cs="Times New Roman"/>
          <w:kern w:val="1"/>
          <w:lang w:eastAsia="en-US"/>
        </w:rPr>
        <w:t>nysgjerrighet</w:t>
      </w:r>
      <w:r w:rsidRPr="00A37A70">
        <w:rPr>
          <w:rFonts w:ascii="Helvetica" w:eastAsiaTheme="minorEastAsia" w:hAnsi="Helvetica" w:cs="Times New Roman"/>
          <w:kern w:val="1"/>
          <w:lang w:eastAsia="en-US"/>
        </w:rPr>
        <w:t xml:space="preserve"> og å gi produktet inntrykk av å samsvare med det inntrykket Westerdals som helhet gir (for eksempel i sin nåværende reklamekampanje): Nyskapende, oppdatert på det siste av teknologi, kreativ og estetisk tiltrekkende.</w:t>
      </w:r>
    </w:p>
    <w:p w14:paraId="2DA899ED" w14:textId="77777777" w:rsidR="00D83179" w:rsidRPr="00634D7A" w:rsidRDefault="00D83179" w:rsidP="00D83179">
      <w:pPr>
        <w:widowControl w:val="0"/>
        <w:adjustRightInd w:val="0"/>
        <w:spacing w:before="720" w:after="200" w:line="360" w:lineRule="auto"/>
        <w:rPr>
          <w:rFonts w:ascii="Helvetica" w:eastAsiaTheme="minorEastAsia" w:hAnsi="Helvetica" w:cs="Calibri"/>
          <w:b/>
          <w:bCs/>
          <w:color w:val="4F81BD"/>
          <w:spacing w:val="10"/>
          <w:kern w:val="1"/>
          <w:sz w:val="52"/>
          <w:szCs w:val="52"/>
          <w:lang w:eastAsia="en-US"/>
        </w:rPr>
      </w:pPr>
      <w:r w:rsidRPr="00634D7A">
        <w:rPr>
          <w:rFonts w:ascii="Helvetica" w:eastAsiaTheme="minorEastAsia" w:hAnsi="Helvetica" w:cs="Calibri"/>
          <w:b/>
          <w:bCs/>
          <w:color w:val="4F81BD"/>
          <w:spacing w:val="10"/>
          <w:kern w:val="1"/>
          <w:sz w:val="40"/>
          <w:szCs w:val="40"/>
          <w:lang w:eastAsia="en-US"/>
        </w:rPr>
        <w:t>SIDEOPPBYGGING</w:t>
      </w:r>
    </w:p>
    <w:p w14:paraId="3825D8DD" w14:textId="77777777" w:rsidR="00D83179" w:rsidRPr="00E062D9" w:rsidRDefault="00D83179" w:rsidP="00D83179">
      <w:pPr>
        <w:widowControl w:val="0"/>
        <w:adjustRightInd w:val="0"/>
        <w:spacing w:before="100" w:line="360" w:lineRule="auto"/>
        <w:rPr>
          <w:rFonts w:ascii="Helvetica" w:eastAsiaTheme="minorEastAsia" w:hAnsi="Helvetica" w:cs="Calibri"/>
          <w:kern w:val="1"/>
          <w:lang w:eastAsia="en-US"/>
        </w:rPr>
      </w:pPr>
      <w:r w:rsidRPr="00E062D9">
        <w:rPr>
          <w:rFonts w:ascii="Helvetica" w:eastAsiaTheme="minorEastAsia" w:hAnsi="Helvetica" w:cs="Times New Roman"/>
          <w:kern w:val="1"/>
          <w:lang w:eastAsia="en-US"/>
        </w:rPr>
        <w:t>Websiden består av følgende sider:</w:t>
      </w:r>
    </w:p>
    <w:p w14:paraId="1EFD5FDE" w14:textId="77777777" w:rsidR="00D83179" w:rsidRPr="00E062D9" w:rsidRDefault="00D83179" w:rsidP="00D83179">
      <w:pPr>
        <w:widowControl w:val="0"/>
        <w:numPr>
          <w:ilvl w:val="0"/>
          <w:numId w:val="8"/>
        </w:numPr>
        <w:tabs>
          <w:tab w:val="left" w:pos="220"/>
          <w:tab w:val="left" w:pos="720"/>
        </w:tabs>
        <w:adjustRightInd w:val="0"/>
        <w:spacing w:before="100" w:line="360" w:lineRule="auto"/>
        <w:ind w:hanging="720"/>
        <w:rPr>
          <w:rFonts w:ascii="Helvetica" w:eastAsiaTheme="minorEastAsia" w:hAnsi="Helvetica" w:cs="Calibri"/>
          <w:kern w:val="1"/>
          <w:lang w:eastAsia="en-US"/>
        </w:rPr>
      </w:pPr>
      <w:r w:rsidRPr="00E062D9">
        <w:rPr>
          <w:rFonts w:ascii="Helvetica" w:eastAsiaTheme="minorEastAsia" w:hAnsi="Helvetica" w:cs="Times New Roman"/>
          <w:kern w:val="1"/>
          <w:lang w:eastAsia="en-US"/>
        </w:rPr>
        <w:t>Hovedside, introduksjon av produktet</w:t>
      </w:r>
    </w:p>
    <w:p w14:paraId="7953895B" w14:textId="77777777" w:rsidR="00D83179" w:rsidRPr="00E062D9" w:rsidRDefault="00D83179" w:rsidP="00D83179">
      <w:pPr>
        <w:widowControl w:val="0"/>
        <w:numPr>
          <w:ilvl w:val="0"/>
          <w:numId w:val="8"/>
        </w:numPr>
        <w:tabs>
          <w:tab w:val="left" w:pos="220"/>
          <w:tab w:val="left" w:pos="720"/>
        </w:tabs>
        <w:adjustRightInd w:val="0"/>
        <w:spacing w:before="100" w:line="360" w:lineRule="auto"/>
        <w:ind w:hanging="720"/>
        <w:rPr>
          <w:rFonts w:ascii="Helvetica" w:eastAsiaTheme="minorEastAsia" w:hAnsi="Helvetica" w:cs="Calibri"/>
          <w:kern w:val="1"/>
          <w:lang w:eastAsia="en-US"/>
        </w:rPr>
      </w:pPr>
      <w:r w:rsidRPr="00E062D9">
        <w:rPr>
          <w:rFonts w:ascii="Helvetica" w:eastAsiaTheme="minorEastAsia" w:hAnsi="Helvetica" w:cs="Times New Roman"/>
          <w:kern w:val="1"/>
          <w:lang w:eastAsia="en-US"/>
        </w:rPr>
        <w:t>Innloggingsside</w:t>
      </w:r>
    </w:p>
    <w:p w14:paraId="14C973BA" w14:textId="77777777" w:rsidR="00D83179" w:rsidRPr="00E062D9" w:rsidRDefault="00D83179" w:rsidP="00D83179">
      <w:pPr>
        <w:widowControl w:val="0"/>
        <w:numPr>
          <w:ilvl w:val="0"/>
          <w:numId w:val="8"/>
        </w:numPr>
        <w:tabs>
          <w:tab w:val="left" w:pos="220"/>
          <w:tab w:val="left" w:pos="720"/>
        </w:tabs>
        <w:adjustRightInd w:val="0"/>
        <w:spacing w:before="100" w:line="360" w:lineRule="auto"/>
        <w:ind w:hanging="720"/>
        <w:rPr>
          <w:rFonts w:ascii="Helvetica" w:eastAsiaTheme="minorEastAsia" w:hAnsi="Helvetica" w:cs="Calibri"/>
          <w:kern w:val="1"/>
          <w:lang w:eastAsia="en-US"/>
        </w:rPr>
      </w:pPr>
      <w:r w:rsidRPr="00E062D9">
        <w:rPr>
          <w:rFonts w:ascii="Helvetica" w:eastAsiaTheme="minorEastAsia" w:hAnsi="Helvetica" w:cs="Times New Roman"/>
          <w:kern w:val="1"/>
          <w:lang w:eastAsia="en-US"/>
        </w:rPr>
        <w:t>Valg av antall personer samt prosjektor (ja/nei)</w:t>
      </w:r>
    </w:p>
    <w:p w14:paraId="0F69703A" w14:textId="77777777" w:rsidR="00D83179" w:rsidRPr="00E062D9" w:rsidRDefault="00D83179" w:rsidP="00D83179">
      <w:pPr>
        <w:widowControl w:val="0"/>
        <w:numPr>
          <w:ilvl w:val="0"/>
          <w:numId w:val="8"/>
        </w:numPr>
        <w:tabs>
          <w:tab w:val="left" w:pos="220"/>
          <w:tab w:val="left" w:pos="720"/>
        </w:tabs>
        <w:adjustRightInd w:val="0"/>
        <w:spacing w:before="100" w:line="360" w:lineRule="auto"/>
        <w:ind w:hanging="720"/>
        <w:rPr>
          <w:rFonts w:ascii="Helvetica" w:eastAsiaTheme="minorEastAsia" w:hAnsi="Helvetica" w:cs="Calibri"/>
          <w:kern w:val="1"/>
          <w:lang w:eastAsia="en-US"/>
        </w:rPr>
      </w:pPr>
      <w:r w:rsidRPr="00E062D9">
        <w:rPr>
          <w:rFonts w:ascii="Helvetica" w:eastAsiaTheme="minorEastAsia" w:hAnsi="Helvetica" w:cs="Times New Roman"/>
          <w:kern w:val="1"/>
          <w:lang w:eastAsia="en-US"/>
        </w:rPr>
        <w:t>Dagsoversikt med visning av ledige timer</w:t>
      </w:r>
    </w:p>
    <w:p w14:paraId="5B0329C0" w14:textId="36482A03" w:rsidR="00D83179" w:rsidRPr="00E062D9" w:rsidRDefault="00D83179" w:rsidP="002A1A80">
      <w:pPr>
        <w:pStyle w:val="ListParagraph"/>
        <w:widowControl w:val="0"/>
        <w:numPr>
          <w:ilvl w:val="0"/>
          <w:numId w:val="8"/>
        </w:numPr>
        <w:tabs>
          <w:tab w:val="left" w:pos="220"/>
          <w:tab w:val="left" w:pos="284"/>
        </w:tabs>
        <w:adjustRightInd w:val="0"/>
        <w:spacing w:before="100" w:line="360" w:lineRule="auto"/>
        <w:ind w:left="284"/>
        <w:rPr>
          <w:rFonts w:ascii="Helvetica" w:eastAsiaTheme="minorEastAsia" w:hAnsi="Helvetica" w:cs="Calibri"/>
          <w:kern w:val="1"/>
          <w:lang w:eastAsia="en-US"/>
        </w:rPr>
      </w:pPr>
      <w:r w:rsidRPr="00E062D9">
        <w:rPr>
          <w:rFonts w:ascii="Helvetica" w:eastAsiaTheme="minorEastAsia" w:hAnsi="Helvetica" w:cs="Times New Roman"/>
          <w:kern w:val="1"/>
          <w:lang w:eastAsia="en-US"/>
        </w:rPr>
        <w:t>Reserveringsbekreftelse med mulighet for ny res</w:t>
      </w:r>
      <w:r w:rsidR="00634D7A" w:rsidRPr="00E062D9">
        <w:rPr>
          <w:rFonts w:ascii="Helvetica" w:eastAsiaTheme="minorEastAsia" w:hAnsi="Helvetica" w:cs="Times New Roman"/>
          <w:kern w:val="1"/>
          <w:lang w:eastAsia="en-US"/>
        </w:rPr>
        <w:t xml:space="preserve">ervasjon, samt å gå tilbake til </w:t>
      </w:r>
      <w:r w:rsidRPr="00E062D9">
        <w:rPr>
          <w:rFonts w:ascii="Helvetica" w:eastAsiaTheme="minorEastAsia" w:hAnsi="Helvetica" w:cs="Times New Roman"/>
          <w:kern w:val="1"/>
          <w:lang w:eastAsia="en-US"/>
        </w:rPr>
        <w:t>www.westerdals.no</w:t>
      </w:r>
    </w:p>
    <w:p w14:paraId="23658BEF" w14:textId="77777777" w:rsidR="00D83179" w:rsidRPr="00E062D9" w:rsidRDefault="00D83179" w:rsidP="00D83179">
      <w:pPr>
        <w:widowControl w:val="0"/>
        <w:numPr>
          <w:ilvl w:val="0"/>
          <w:numId w:val="8"/>
        </w:numPr>
        <w:tabs>
          <w:tab w:val="left" w:pos="220"/>
          <w:tab w:val="left" w:pos="720"/>
        </w:tabs>
        <w:adjustRightInd w:val="0"/>
        <w:spacing w:before="100" w:line="360" w:lineRule="auto"/>
        <w:ind w:hanging="720"/>
        <w:rPr>
          <w:rFonts w:ascii="Helvetica" w:eastAsiaTheme="minorEastAsia" w:hAnsi="Helvetica" w:cs="Calibri"/>
          <w:kern w:val="1"/>
          <w:lang w:eastAsia="en-US"/>
        </w:rPr>
      </w:pPr>
      <w:r w:rsidRPr="00E062D9">
        <w:rPr>
          <w:rFonts w:ascii="Helvetica" w:eastAsiaTheme="minorEastAsia" w:hAnsi="Helvetica" w:cs="Times New Roman"/>
          <w:kern w:val="1"/>
          <w:lang w:eastAsia="en-US"/>
        </w:rPr>
        <w:t>FAQ-side</w:t>
      </w:r>
    </w:p>
    <w:p w14:paraId="09B619DB" w14:textId="1D16C684" w:rsidR="00D83179" w:rsidRPr="00634D7A" w:rsidRDefault="009D644E" w:rsidP="009D644E">
      <w:pPr>
        <w:widowControl w:val="0"/>
        <w:adjustRightInd w:val="0"/>
        <w:spacing w:before="720" w:after="200" w:line="360" w:lineRule="auto"/>
        <w:rPr>
          <w:rFonts w:ascii="Helvetica" w:eastAsiaTheme="minorEastAsia" w:hAnsi="Helvetica" w:cs="Calibri"/>
          <w:b/>
          <w:bCs/>
          <w:color w:val="4F81BD"/>
          <w:spacing w:val="10"/>
          <w:kern w:val="1"/>
          <w:sz w:val="52"/>
          <w:szCs w:val="52"/>
          <w:lang w:eastAsia="en-US"/>
        </w:rPr>
      </w:pPr>
      <w:r>
        <w:rPr>
          <w:rFonts w:ascii="Helvetica" w:eastAsiaTheme="minorEastAsia" w:hAnsi="Helvetica" w:cs="Calibri"/>
          <w:b/>
          <w:bCs/>
          <w:color w:val="4F81BD"/>
          <w:spacing w:val="10"/>
          <w:kern w:val="1"/>
          <w:sz w:val="40"/>
          <w:szCs w:val="40"/>
          <w:lang w:eastAsia="en-US"/>
        </w:rPr>
        <w:t>F</w:t>
      </w:r>
      <w:r w:rsidR="00D83179" w:rsidRPr="00634D7A">
        <w:rPr>
          <w:rFonts w:ascii="Helvetica" w:eastAsiaTheme="minorEastAsia" w:hAnsi="Helvetica" w:cs="Calibri"/>
          <w:b/>
          <w:bCs/>
          <w:color w:val="4F81BD"/>
          <w:spacing w:val="10"/>
          <w:kern w:val="1"/>
          <w:sz w:val="40"/>
          <w:szCs w:val="40"/>
          <w:lang w:eastAsia="en-US"/>
        </w:rPr>
        <w:t>ørste skisse av konseptet</w:t>
      </w:r>
    </w:p>
    <w:p w14:paraId="31DB4256" w14:textId="76D71287" w:rsidR="00EB61F6" w:rsidRPr="00686E4E" w:rsidRDefault="00D83179" w:rsidP="00686E4E">
      <w:pPr>
        <w:widowControl w:val="0"/>
        <w:adjustRightInd w:val="0"/>
        <w:spacing w:before="200" w:after="200" w:line="360" w:lineRule="auto"/>
        <w:rPr>
          <w:rFonts w:ascii="Helvetica" w:eastAsiaTheme="minorEastAsia" w:hAnsi="Helvetica" w:cs="Calibri"/>
          <w:kern w:val="1"/>
          <w:lang w:eastAsia="en-US"/>
        </w:rPr>
      </w:pPr>
      <w:r w:rsidRPr="00634D7A">
        <w:rPr>
          <w:rFonts w:ascii="Helvetica" w:eastAsiaTheme="minorEastAsia" w:hAnsi="Helvetica" w:cs="Calibri"/>
          <w:kern w:val="1"/>
          <w:lang w:eastAsia="en-US"/>
        </w:rPr>
        <w:t>Dette er vår første skisse av konseptet, strukturen og innholdet på hver side vi har tatt utgangspunkt i for kodingen vår av de faktiske sidene.</w:t>
      </w:r>
    </w:p>
    <w:p w14:paraId="766A7E6B" w14:textId="77777777" w:rsidR="00D83179" w:rsidRPr="00634D7A" w:rsidRDefault="00D83179" w:rsidP="00D83179">
      <w:pPr>
        <w:widowControl w:val="0"/>
        <w:adjustRightInd w:val="0"/>
        <w:spacing w:before="720" w:after="200" w:line="360" w:lineRule="auto"/>
        <w:rPr>
          <w:rFonts w:ascii="Helvetica" w:eastAsiaTheme="minorEastAsia" w:hAnsi="Helvetica" w:cs="Calibri"/>
          <w:b/>
          <w:bCs/>
          <w:color w:val="4F81BD"/>
          <w:spacing w:val="10"/>
          <w:kern w:val="1"/>
          <w:sz w:val="52"/>
          <w:szCs w:val="52"/>
          <w:lang w:eastAsia="en-US"/>
        </w:rPr>
      </w:pPr>
      <w:r w:rsidRPr="00634D7A">
        <w:rPr>
          <w:rFonts w:ascii="Helvetica" w:eastAsiaTheme="minorEastAsia" w:hAnsi="Helvetica" w:cs="Calibri"/>
          <w:b/>
          <w:bCs/>
          <w:color w:val="4F81BD"/>
          <w:spacing w:val="10"/>
          <w:kern w:val="1"/>
          <w:sz w:val="28"/>
          <w:szCs w:val="28"/>
          <w:lang w:eastAsia="en-US"/>
        </w:rPr>
        <w:t>Figur 1: Forside</w:t>
      </w:r>
    </w:p>
    <w:p w14:paraId="6E80C122" w14:textId="454576E5" w:rsidR="00D83179" w:rsidRPr="00634D7A" w:rsidRDefault="00EB61F6" w:rsidP="00D83179">
      <w:pPr>
        <w:widowControl w:val="0"/>
        <w:adjustRightInd w:val="0"/>
        <w:spacing w:before="200" w:after="200" w:line="360" w:lineRule="auto"/>
        <w:rPr>
          <w:rFonts w:ascii="Helvetica" w:eastAsiaTheme="minorEastAsia" w:hAnsi="Helvetica" w:cs="Calibri"/>
          <w:kern w:val="1"/>
          <w:lang w:eastAsia="en-US"/>
        </w:rPr>
      </w:pPr>
      <w:r w:rsidRPr="00634D7A">
        <w:rPr>
          <w:rFonts w:ascii="Helvetica" w:eastAsiaTheme="minorEastAsia" w:hAnsi="Helvetica" w:cs="Calibri"/>
          <w:noProof/>
          <w:kern w:val="1"/>
          <w:lang w:val="en-US" w:eastAsia="en-US"/>
        </w:rPr>
        <w:drawing>
          <wp:inline distT="0" distB="0" distL="0" distR="0" wp14:anchorId="37E037FE" wp14:editId="0519AE6E">
            <wp:extent cx="5262880" cy="3667760"/>
            <wp:effectExtent l="0" t="0" r="0" b="0"/>
            <wp:docPr id="5" name="Picture 5" descr="Macintosh HD:Users:naugern:Downloads:11031067_1609306022639318_1653783406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naugern:Downloads:11031067_1609306022639318_1653783406_o.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62880" cy="3667760"/>
                    </a:xfrm>
                    <a:prstGeom prst="rect">
                      <a:avLst/>
                    </a:prstGeom>
                    <a:noFill/>
                    <a:ln>
                      <a:noFill/>
                    </a:ln>
                  </pic:spPr>
                </pic:pic>
              </a:graphicData>
            </a:graphic>
          </wp:inline>
        </w:drawing>
      </w:r>
    </w:p>
    <w:p w14:paraId="5C7E35B4" w14:textId="29A7E6CF" w:rsidR="00D83179" w:rsidRPr="00634D7A" w:rsidRDefault="00D83179" w:rsidP="00D83179">
      <w:pPr>
        <w:widowControl w:val="0"/>
        <w:adjustRightInd w:val="0"/>
        <w:spacing w:before="720" w:after="200" w:line="360" w:lineRule="auto"/>
        <w:rPr>
          <w:rFonts w:ascii="Helvetica" w:eastAsiaTheme="minorEastAsia" w:hAnsi="Helvetica" w:cs="Calibri"/>
          <w:b/>
          <w:bCs/>
          <w:color w:val="4F81BD"/>
          <w:spacing w:val="10"/>
          <w:kern w:val="1"/>
          <w:sz w:val="52"/>
          <w:szCs w:val="52"/>
          <w:lang w:eastAsia="en-US"/>
        </w:rPr>
      </w:pPr>
      <w:r w:rsidRPr="00634D7A">
        <w:rPr>
          <w:rFonts w:ascii="Helvetica" w:eastAsiaTheme="minorEastAsia" w:hAnsi="Helvetica" w:cs="Calibri"/>
          <w:b/>
          <w:bCs/>
          <w:color w:val="4F81BD"/>
          <w:spacing w:val="10"/>
          <w:kern w:val="1"/>
          <w:sz w:val="28"/>
          <w:szCs w:val="28"/>
          <w:lang w:eastAsia="en-US"/>
        </w:rPr>
        <w:t xml:space="preserve">Figur 2: </w:t>
      </w:r>
      <w:proofErr w:type="spellStart"/>
      <w:r w:rsidRPr="00634D7A">
        <w:rPr>
          <w:rFonts w:ascii="Helvetica" w:eastAsiaTheme="minorEastAsia" w:hAnsi="Helvetica" w:cs="Calibri"/>
          <w:b/>
          <w:bCs/>
          <w:color w:val="4F81BD"/>
          <w:spacing w:val="10"/>
          <w:kern w:val="1"/>
          <w:sz w:val="28"/>
          <w:szCs w:val="28"/>
          <w:lang w:eastAsia="en-US"/>
        </w:rPr>
        <w:t>Login</w:t>
      </w:r>
      <w:proofErr w:type="spellEnd"/>
    </w:p>
    <w:p w14:paraId="70DF1A12" w14:textId="003C0F77" w:rsidR="00D83179" w:rsidRPr="00634D7A" w:rsidRDefault="00EB61F6" w:rsidP="00D83179">
      <w:pPr>
        <w:widowControl w:val="0"/>
        <w:adjustRightInd w:val="0"/>
        <w:spacing w:before="200" w:after="200" w:line="360" w:lineRule="auto"/>
        <w:rPr>
          <w:rFonts w:ascii="Helvetica" w:eastAsiaTheme="minorEastAsia" w:hAnsi="Helvetica" w:cs="Calibri"/>
          <w:kern w:val="1"/>
          <w:lang w:eastAsia="en-US"/>
        </w:rPr>
      </w:pPr>
      <w:r w:rsidRPr="00634D7A">
        <w:rPr>
          <w:rFonts w:ascii="Helvetica" w:eastAsiaTheme="minorEastAsia" w:hAnsi="Helvetica" w:cs="Calibri"/>
          <w:noProof/>
          <w:kern w:val="1"/>
          <w:lang w:val="en-US" w:eastAsia="en-US"/>
        </w:rPr>
        <w:drawing>
          <wp:inline distT="0" distB="0" distL="0" distR="0" wp14:anchorId="0830341D" wp14:editId="1D9F3835">
            <wp:extent cx="5262880" cy="3667760"/>
            <wp:effectExtent l="0" t="0" r="0" b="0"/>
            <wp:docPr id="6" name="Picture 6" descr="Macintosh HD:Users:naugern:Downloads:11065288_1609306122639308_881825955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naugern:Downloads:11065288_1609306122639308_881825955_o.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62880" cy="3667760"/>
                    </a:xfrm>
                    <a:prstGeom prst="rect">
                      <a:avLst/>
                    </a:prstGeom>
                    <a:noFill/>
                    <a:ln>
                      <a:noFill/>
                    </a:ln>
                  </pic:spPr>
                </pic:pic>
              </a:graphicData>
            </a:graphic>
          </wp:inline>
        </w:drawing>
      </w:r>
    </w:p>
    <w:p w14:paraId="39F82305" w14:textId="77777777" w:rsidR="00D83179" w:rsidRPr="00634D7A" w:rsidRDefault="00D83179" w:rsidP="00D83179">
      <w:pPr>
        <w:widowControl w:val="0"/>
        <w:adjustRightInd w:val="0"/>
        <w:spacing w:before="720" w:after="200" w:line="360" w:lineRule="auto"/>
        <w:rPr>
          <w:rFonts w:ascii="Helvetica" w:eastAsiaTheme="minorEastAsia" w:hAnsi="Helvetica" w:cs="Calibri"/>
          <w:b/>
          <w:bCs/>
          <w:color w:val="4F81BD"/>
          <w:spacing w:val="10"/>
          <w:kern w:val="1"/>
          <w:sz w:val="52"/>
          <w:szCs w:val="52"/>
          <w:lang w:eastAsia="en-US"/>
        </w:rPr>
      </w:pPr>
      <w:r w:rsidRPr="00634D7A">
        <w:rPr>
          <w:rFonts w:ascii="Helvetica" w:eastAsiaTheme="minorEastAsia" w:hAnsi="Helvetica" w:cs="Calibri"/>
          <w:b/>
          <w:bCs/>
          <w:color w:val="4F81BD"/>
          <w:spacing w:val="10"/>
          <w:kern w:val="1"/>
          <w:sz w:val="28"/>
          <w:szCs w:val="28"/>
          <w:lang w:eastAsia="en-US"/>
        </w:rPr>
        <w:t>Figur 3: side for valg av antall personer og prosjektor</w:t>
      </w:r>
    </w:p>
    <w:p w14:paraId="7F6441AB" w14:textId="52E3B810" w:rsidR="00D83179" w:rsidRPr="00634D7A" w:rsidRDefault="00EB61F6" w:rsidP="00D83179">
      <w:pPr>
        <w:widowControl w:val="0"/>
        <w:adjustRightInd w:val="0"/>
        <w:spacing w:before="200" w:after="200" w:line="360" w:lineRule="auto"/>
        <w:rPr>
          <w:rFonts w:ascii="Helvetica" w:eastAsiaTheme="minorEastAsia" w:hAnsi="Helvetica" w:cs="Calibri"/>
          <w:kern w:val="1"/>
          <w:lang w:eastAsia="en-US"/>
        </w:rPr>
      </w:pPr>
      <w:r w:rsidRPr="00634D7A">
        <w:rPr>
          <w:rFonts w:ascii="Helvetica" w:eastAsiaTheme="minorEastAsia" w:hAnsi="Helvetica" w:cs="Calibri"/>
          <w:noProof/>
          <w:kern w:val="1"/>
          <w:lang w:val="en-US" w:eastAsia="en-US"/>
        </w:rPr>
        <w:drawing>
          <wp:inline distT="0" distB="0" distL="0" distR="0" wp14:anchorId="35CC735E" wp14:editId="3C02CF9E">
            <wp:extent cx="5266055" cy="3657600"/>
            <wp:effectExtent l="0" t="0" r="0" b="0"/>
            <wp:docPr id="7" name="Picture 7" descr="Macintosh HD:Users:naugern:Downloads:11069217_1609306245972629_837415114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naugern:Downloads:11069217_1609306245972629_837415114_o.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66055" cy="3657600"/>
                    </a:xfrm>
                    <a:prstGeom prst="rect">
                      <a:avLst/>
                    </a:prstGeom>
                    <a:noFill/>
                    <a:ln>
                      <a:noFill/>
                    </a:ln>
                  </pic:spPr>
                </pic:pic>
              </a:graphicData>
            </a:graphic>
          </wp:inline>
        </w:drawing>
      </w:r>
    </w:p>
    <w:p w14:paraId="44382891" w14:textId="77777777" w:rsidR="00D83179" w:rsidRPr="00634D7A" w:rsidRDefault="00D83179" w:rsidP="00D83179">
      <w:pPr>
        <w:widowControl w:val="0"/>
        <w:adjustRightInd w:val="0"/>
        <w:spacing w:before="720" w:after="200" w:line="360" w:lineRule="auto"/>
        <w:rPr>
          <w:rFonts w:ascii="Helvetica" w:eastAsiaTheme="minorEastAsia" w:hAnsi="Helvetica" w:cs="Calibri"/>
          <w:b/>
          <w:bCs/>
          <w:color w:val="4F81BD"/>
          <w:spacing w:val="10"/>
          <w:kern w:val="1"/>
          <w:sz w:val="52"/>
          <w:szCs w:val="52"/>
          <w:lang w:eastAsia="en-US"/>
        </w:rPr>
      </w:pPr>
      <w:r w:rsidRPr="00634D7A">
        <w:rPr>
          <w:rFonts w:ascii="Helvetica" w:eastAsiaTheme="minorEastAsia" w:hAnsi="Helvetica" w:cs="Calibri"/>
          <w:b/>
          <w:bCs/>
          <w:color w:val="4F81BD"/>
          <w:spacing w:val="10"/>
          <w:kern w:val="1"/>
          <w:sz w:val="28"/>
          <w:szCs w:val="28"/>
          <w:lang w:eastAsia="en-US"/>
        </w:rPr>
        <w:t>Figur 4: side for valg av dato og tidspunkt</w:t>
      </w:r>
    </w:p>
    <w:p w14:paraId="39792ECC" w14:textId="115D52AD" w:rsidR="00D83179" w:rsidRPr="00634D7A" w:rsidRDefault="00EB61F6" w:rsidP="00D83179">
      <w:pPr>
        <w:widowControl w:val="0"/>
        <w:adjustRightInd w:val="0"/>
        <w:spacing w:before="200" w:after="200" w:line="360" w:lineRule="auto"/>
        <w:rPr>
          <w:rFonts w:ascii="Helvetica" w:eastAsiaTheme="minorEastAsia" w:hAnsi="Helvetica" w:cs="Calibri"/>
          <w:kern w:val="1"/>
          <w:lang w:eastAsia="en-US"/>
        </w:rPr>
      </w:pPr>
      <w:r w:rsidRPr="00634D7A">
        <w:rPr>
          <w:rFonts w:ascii="Helvetica" w:eastAsiaTheme="minorEastAsia" w:hAnsi="Helvetica" w:cs="Calibri"/>
          <w:noProof/>
          <w:kern w:val="1"/>
          <w:lang w:val="en-US" w:eastAsia="en-US"/>
        </w:rPr>
        <w:drawing>
          <wp:inline distT="0" distB="0" distL="0" distR="0" wp14:anchorId="31A9D0F1" wp14:editId="141554A7">
            <wp:extent cx="5266055" cy="3657600"/>
            <wp:effectExtent l="0" t="0" r="0" b="0"/>
            <wp:docPr id="8" name="Picture 8" descr="Macintosh HD:Users:naugern:Downloads:11033904_1609306432639277_1058680560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naugern:Downloads:11033904_1609306432639277_1058680560_o.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66055" cy="3657600"/>
                    </a:xfrm>
                    <a:prstGeom prst="rect">
                      <a:avLst/>
                    </a:prstGeom>
                    <a:noFill/>
                    <a:ln>
                      <a:noFill/>
                    </a:ln>
                  </pic:spPr>
                </pic:pic>
              </a:graphicData>
            </a:graphic>
          </wp:inline>
        </w:drawing>
      </w:r>
    </w:p>
    <w:p w14:paraId="79052611" w14:textId="77777777" w:rsidR="00D83179" w:rsidRPr="00634D7A" w:rsidRDefault="00D83179" w:rsidP="00D83179">
      <w:pPr>
        <w:widowControl w:val="0"/>
        <w:adjustRightInd w:val="0"/>
        <w:spacing w:before="720" w:after="200" w:line="360" w:lineRule="auto"/>
        <w:rPr>
          <w:rFonts w:ascii="Helvetica" w:eastAsiaTheme="minorEastAsia" w:hAnsi="Helvetica" w:cs="Calibri"/>
          <w:b/>
          <w:bCs/>
          <w:color w:val="4F81BD"/>
          <w:spacing w:val="10"/>
          <w:kern w:val="1"/>
          <w:sz w:val="52"/>
          <w:szCs w:val="52"/>
          <w:lang w:eastAsia="en-US"/>
        </w:rPr>
      </w:pPr>
      <w:r w:rsidRPr="00634D7A">
        <w:rPr>
          <w:rFonts w:ascii="Helvetica" w:eastAsiaTheme="minorEastAsia" w:hAnsi="Helvetica" w:cs="Calibri"/>
          <w:b/>
          <w:bCs/>
          <w:color w:val="4F81BD"/>
          <w:spacing w:val="10"/>
          <w:kern w:val="1"/>
          <w:sz w:val="28"/>
          <w:szCs w:val="28"/>
          <w:lang w:eastAsia="en-US"/>
        </w:rPr>
        <w:t>Figur 5: reservasjonsbekreftelseside</w:t>
      </w:r>
    </w:p>
    <w:p w14:paraId="559251D6" w14:textId="70771303" w:rsidR="00D83179" w:rsidRPr="00634D7A" w:rsidRDefault="00EB61F6" w:rsidP="00D83179">
      <w:pPr>
        <w:widowControl w:val="0"/>
        <w:adjustRightInd w:val="0"/>
        <w:spacing w:before="200" w:after="200" w:line="360" w:lineRule="auto"/>
        <w:rPr>
          <w:rFonts w:ascii="Helvetica" w:eastAsiaTheme="minorEastAsia" w:hAnsi="Helvetica" w:cs="Calibri"/>
          <w:kern w:val="1"/>
          <w:lang w:eastAsia="en-US"/>
        </w:rPr>
      </w:pPr>
      <w:r w:rsidRPr="00634D7A">
        <w:rPr>
          <w:rFonts w:ascii="Helvetica" w:eastAsiaTheme="minorEastAsia" w:hAnsi="Helvetica" w:cs="Calibri"/>
          <w:noProof/>
          <w:kern w:val="1"/>
          <w:lang w:val="en-US" w:eastAsia="en-US"/>
        </w:rPr>
        <w:drawing>
          <wp:inline distT="0" distB="0" distL="0" distR="0" wp14:anchorId="6CE3FEF7" wp14:editId="7B1BB18B">
            <wp:extent cx="5266055" cy="3657600"/>
            <wp:effectExtent l="0" t="0" r="0" b="0"/>
            <wp:docPr id="9" name="Picture 9" descr="Macintosh HD:Users:naugern:Downloads:11065026_1609306622639258_2146099364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naugern:Downloads:11065026_1609306622639258_2146099364_o.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66055" cy="3657600"/>
                    </a:xfrm>
                    <a:prstGeom prst="rect">
                      <a:avLst/>
                    </a:prstGeom>
                    <a:noFill/>
                    <a:ln>
                      <a:noFill/>
                    </a:ln>
                  </pic:spPr>
                </pic:pic>
              </a:graphicData>
            </a:graphic>
          </wp:inline>
        </w:drawing>
      </w:r>
    </w:p>
    <w:p w14:paraId="695A5BBA" w14:textId="77777777" w:rsidR="00D83179" w:rsidRPr="00634D7A" w:rsidRDefault="00D83179" w:rsidP="00D83179">
      <w:pPr>
        <w:widowControl w:val="0"/>
        <w:adjustRightInd w:val="0"/>
        <w:spacing w:before="720" w:after="200" w:line="360" w:lineRule="auto"/>
        <w:rPr>
          <w:rFonts w:ascii="Helvetica" w:eastAsiaTheme="minorEastAsia" w:hAnsi="Helvetica" w:cs="Calibri"/>
          <w:b/>
          <w:bCs/>
          <w:color w:val="4F81BD"/>
          <w:spacing w:val="10"/>
          <w:kern w:val="1"/>
          <w:sz w:val="52"/>
          <w:szCs w:val="52"/>
          <w:lang w:eastAsia="en-US"/>
        </w:rPr>
      </w:pPr>
      <w:r w:rsidRPr="00634D7A">
        <w:rPr>
          <w:rFonts w:ascii="Helvetica" w:eastAsiaTheme="minorEastAsia" w:hAnsi="Helvetica" w:cs="Calibri"/>
          <w:b/>
          <w:bCs/>
          <w:color w:val="4F81BD"/>
          <w:spacing w:val="10"/>
          <w:kern w:val="1"/>
          <w:sz w:val="28"/>
          <w:szCs w:val="28"/>
          <w:lang w:eastAsia="en-US"/>
        </w:rPr>
        <w:t xml:space="preserve">Figur 6: </w:t>
      </w:r>
      <w:proofErr w:type="spellStart"/>
      <w:r w:rsidRPr="00634D7A">
        <w:rPr>
          <w:rFonts w:ascii="Helvetica" w:eastAsiaTheme="minorEastAsia" w:hAnsi="Helvetica" w:cs="Calibri"/>
          <w:b/>
          <w:bCs/>
          <w:color w:val="4F81BD"/>
          <w:spacing w:val="10"/>
          <w:kern w:val="1"/>
          <w:sz w:val="28"/>
          <w:szCs w:val="28"/>
          <w:lang w:eastAsia="en-US"/>
        </w:rPr>
        <w:t>faq</w:t>
      </w:r>
      <w:proofErr w:type="spellEnd"/>
      <w:r w:rsidRPr="00634D7A">
        <w:rPr>
          <w:rFonts w:ascii="Helvetica" w:eastAsiaTheme="minorEastAsia" w:hAnsi="Helvetica" w:cs="Calibri"/>
          <w:b/>
          <w:bCs/>
          <w:color w:val="4F81BD"/>
          <w:spacing w:val="10"/>
          <w:kern w:val="1"/>
          <w:sz w:val="28"/>
          <w:szCs w:val="28"/>
          <w:lang w:eastAsia="en-US"/>
        </w:rPr>
        <w:t xml:space="preserve">-side </w:t>
      </w:r>
      <w:proofErr w:type="spellStart"/>
      <w:r w:rsidRPr="00634D7A">
        <w:rPr>
          <w:rFonts w:ascii="Helvetica" w:eastAsiaTheme="minorEastAsia" w:hAnsi="Helvetica" w:cs="Calibri"/>
          <w:b/>
          <w:bCs/>
          <w:color w:val="4F81BD"/>
          <w:spacing w:val="10"/>
          <w:kern w:val="1"/>
          <w:sz w:val="28"/>
          <w:szCs w:val="28"/>
          <w:lang w:eastAsia="en-US"/>
        </w:rPr>
        <w:t>default</w:t>
      </w:r>
      <w:proofErr w:type="spellEnd"/>
    </w:p>
    <w:p w14:paraId="4A7DD85E" w14:textId="45A78082" w:rsidR="00D83179" w:rsidRPr="00634D7A" w:rsidRDefault="00EB61F6" w:rsidP="00D83179">
      <w:pPr>
        <w:widowControl w:val="0"/>
        <w:adjustRightInd w:val="0"/>
        <w:spacing w:before="200" w:after="200" w:line="360" w:lineRule="auto"/>
        <w:rPr>
          <w:rFonts w:ascii="Helvetica" w:eastAsiaTheme="minorEastAsia" w:hAnsi="Helvetica" w:cs="Calibri"/>
          <w:kern w:val="1"/>
          <w:lang w:eastAsia="en-US"/>
        </w:rPr>
      </w:pPr>
      <w:r w:rsidRPr="00634D7A">
        <w:rPr>
          <w:rFonts w:ascii="Helvetica" w:eastAsiaTheme="minorEastAsia" w:hAnsi="Helvetica" w:cs="Calibri"/>
          <w:noProof/>
          <w:kern w:val="1"/>
          <w:lang w:val="en-US" w:eastAsia="en-US"/>
        </w:rPr>
        <w:drawing>
          <wp:inline distT="0" distB="0" distL="0" distR="0" wp14:anchorId="4CE5F6CB" wp14:editId="30A85A93">
            <wp:extent cx="5266055" cy="3657600"/>
            <wp:effectExtent l="0" t="0" r="0" b="0"/>
            <wp:docPr id="10" name="Picture 10" descr="Macintosh HD:Users:naugern:Downloads:11069238_1609306709305916_1069954880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naugern:Downloads:11069238_1609306709305916_1069954880_o.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66055" cy="3657600"/>
                    </a:xfrm>
                    <a:prstGeom prst="rect">
                      <a:avLst/>
                    </a:prstGeom>
                    <a:noFill/>
                    <a:ln>
                      <a:noFill/>
                    </a:ln>
                  </pic:spPr>
                </pic:pic>
              </a:graphicData>
            </a:graphic>
          </wp:inline>
        </w:drawing>
      </w:r>
    </w:p>
    <w:p w14:paraId="58E27A45" w14:textId="77777777" w:rsidR="00D83179" w:rsidRPr="00634D7A" w:rsidRDefault="00D83179" w:rsidP="00D83179">
      <w:pPr>
        <w:widowControl w:val="0"/>
        <w:adjustRightInd w:val="0"/>
        <w:spacing w:before="720" w:after="200" w:line="360" w:lineRule="auto"/>
        <w:rPr>
          <w:rFonts w:ascii="Helvetica" w:eastAsiaTheme="minorEastAsia" w:hAnsi="Helvetica" w:cs="Calibri"/>
          <w:b/>
          <w:bCs/>
          <w:color w:val="4F81BD"/>
          <w:spacing w:val="10"/>
          <w:kern w:val="1"/>
          <w:sz w:val="52"/>
          <w:szCs w:val="52"/>
          <w:lang w:eastAsia="en-US"/>
        </w:rPr>
      </w:pPr>
      <w:r w:rsidRPr="00634D7A">
        <w:rPr>
          <w:rFonts w:ascii="Helvetica" w:eastAsiaTheme="minorEastAsia" w:hAnsi="Helvetica" w:cs="Calibri"/>
          <w:b/>
          <w:bCs/>
          <w:color w:val="4F81BD"/>
          <w:spacing w:val="10"/>
          <w:kern w:val="1"/>
          <w:sz w:val="28"/>
          <w:szCs w:val="28"/>
          <w:lang w:eastAsia="en-US"/>
        </w:rPr>
        <w:t xml:space="preserve">Figur 7: </w:t>
      </w:r>
      <w:proofErr w:type="spellStart"/>
      <w:r w:rsidRPr="00634D7A">
        <w:rPr>
          <w:rFonts w:ascii="Helvetica" w:eastAsiaTheme="minorEastAsia" w:hAnsi="Helvetica" w:cs="Calibri"/>
          <w:b/>
          <w:bCs/>
          <w:color w:val="4F81BD"/>
          <w:spacing w:val="10"/>
          <w:kern w:val="1"/>
          <w:sz w:val="28"/>
          <w:szCs w:val="28"/>
          <w:lang w:eastAsia="en-US"/>
        </w:rPr>
        <w:t>faq</w:t>
      </w:r>
      <w:proofErr w:type="spellEnd"/>
      <w:r w:rsidRPr="00634D7A">
        <w:rPr>
          <w:rFonts w:ascii="Helvetica" w:eastAsiaTheme="minorEastAsia" w:hAnsi="Helvetica" w:cs="Calibri"/>
          <w:b/>
          <w:bCs/>
          <w:color w:val="4F81BD"/>
          <w:spacing w:val="10"/>
          <w:kern w:val="1"/>
          <w:sz w:val="28"/>
          <w:szCs w:val="28"/>
          <w:lang w:eastAsia="en-US"/>
        </w:rPr>
        <w:t>-side med aktivert spørsmål 1</w:t>
      </w:r>
    </w:p>
    <w:p w14:paraId="649FB56F" w14:textId="33EEC758" w:rsidR="00972609" w:rsidRDefault="00EB61F6" w:rsidP="00686E4E">
      <w:pPr>
        <w:widowControl w:val="0"/>
        <w:adjustRightInd w:val="0"/>
        <w:spacing w:before="200" w:after="200" w:line="360" w:lineRule="auto"/>
        <w:rPr>
          <w:rFonts w:ascii="Helvetica" w:eastAsiaTheme="minorEastAsia" w:hAnsi="Helvetica" w:cs="Calibri"/>
          <w:kern w:val="1"/>
          <w:lang w:eastAsia="en-US"/>
        </w:rPr>
      </w:pPr>
      <w:r w:rsidRPr="00634D7A">
        <w:rPr>
          <w:rFonts w:ascii="Helvetica" w:eastAsiaTheme="minorEastAsia" w:hAnsi="Helvetica" w:cs="Calibri"/>
          <w:noProof/>
          <w:kern w:val="1"/>
          <w:lang w:val="en-US" w:eastAsia="en-US"/>
        </w:rPr>
        <w:drawing>
          <wp:inline distT="0" distB="0" distL="0" distR="0" wp14:anchorId="1E9A85E4" wp14:editId="088044F7">
            <wp:extent cx="5266055" cy="3657600"/>
            <wp:effectExtent l="0" t="0" r="0" b="0"/>
            <wp:docPr id="11" name="Picture 11" descr="Macintosh HD:Users:naugern:Downloads:11071914_1609307039305883_786420234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naugern:Downloads:11071914_1609307039305883_786420234_o.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66055" cy="3657600"/>
                    </a:xfrm>
                    <a:prstGeom prst="rect">
                      <a:avLst/>
                    </a:prstGeom>
                    <a:noFill/>
                    <a:ln>
                      <a:noFill/>
                    </a:ln>
                  </pic:spPr>
                </pic:pic>
              </a:graphicData>
            </a:graphic>
          </wp:inline>
        </w:drawing>
      </w:r>
    </w:p>
    <w:p w14:paraId="3E8F15DC" w14:textId="77777777" w:rsidR="003759A3" w:rsidRPr="003759A3" w:rsidRDefault="003759A3" w:rsidP="003759A3">
      <w:pPr>
        <w:pStyle w:val="Heading3"/>
        <w:rPr>
          <w:rFonts w:ascii="Helvetica" w:hAnsi="Helvetica"/>
          <w:sz w:val="32"/>
          <w:szCs w:val="32"/>
          <w:lang w:eastAsia="en-US"/>
        </w:rPr>
      </w:pPr>
      <w:bookmarkStart w:id="14" w:name="_Toc288376044"/>
      <w:r w:rsidRPr="003759A3">
        <w:rPr>
          <w:rFonts w:ascii="Helvetica" w:hAnsi="Helvetica"/>
          <w:sz w:val="32"/>
          <w:szCs w:val="32"/>
          <w:lang w:eastAsia="en-US"/>
        </w:rPr>
        <w:t>FYSISK DESIGN</w:t>
      </w:r>
      <w:bookmarkEnd w:id="14"/>
    </w:p>
    <w:p w14:paraId="124675FC" w14:textId="77777777" w:rsidR="003759A3" w:rsidRPr="003759A3" w:rsidRDefault="003759A3" w:rsidP="003759A3">
      <w:pPr>
        <w:widowControl w:val="0"/>
        <w:adjustRightInd w:val="0"/>
        <w:spacing w:before="200" w:after="200" w:line="360" w:lineRule="auto"/>
        <w:rPr>
          <w:rFonts w:ascii="Helvetica" w:eastAsiaTheme="minorEastAsia" w:hAnsi="Helvetica" w:cs="Calibri"/>
          <w:kern w:val="1"/>
          <w:lang w:eastAsia="en-US"/>
        </w:rPr>
      </w:pPr>
      <w:r w:rsidRPr="003759A3">
        <w:rPr>
          <w:rFonts w:ascii="Helvetica" w:eastAsiaTheme="minorEastAsia" w:hAnsi="Helvetica" w:cs="Calibri"/>
          <w:kern w:val="1"/>
          <w:lang w:eastAsia="en-US"/>
        </w:rPr>
        <w:t>FAQ-SIDE</w:t>
      </w:r>
    </w:p>
    <w:p w14:paraId="34290EF4" w14:textId="37D8A60B" w:rsidR="003759A3" w:rsidRDefault="0079798F" w:rsidP="003759A3">
      <w:pPr>
        <w:widowControl w:val="0"/>
        <w:adjustRightInd w:val="0"/>
        <w:spacing w:before="200" w:after="200" w:line="360" w:lineRule="auto"/>
        <w:rPr>
          <w:rFonts w:ascii="Helvetica" w:eastAsiaTheme="minorEastAsia" w:hAnsi="Helvetica" w:cs="Calibri"/>
          <w:kern w:val="1"/>
          <w:lang w:eastAsia="en-US"/>
        </w:rPr>
      </w:pPr>
      <w:r>
        <w:rPr>
          <w:rFonts w:ascii="Helvetica" w:eastAsiaTheme="minorEastAsia" w:hAnsi="Helvetica" w:cs="Calibri"/>
          <w:kern w:val="1"/>
          <w:lang w:eastAsia="en-US"/>
        </w:rPr>
        <w:t>Kode</w:t>
      </w:r>
      <w:r w:rsidR="00AF58CE">
        <w:rPr>
          <w:rFonts w:ascii="Helvetica" w:eastAsiaTheme="minorEastAsia" w:hAnsi="Helvetica" w:cs="Calibri"/>
          <w:kern w:val="1"/>
          <w:lang w:eastAsia="en-US"/>
        </w:rPr>
        <w:t xml:space="preserve">språk: </w:t>
      </w:r>
      <w:r w:rsidR="003759A3" w:rsidRPr="003759A3">
        <w:rPr>
          <w:rFonts w:ascii="Helvetica" w:eastAsiaTheme="minorEastAsia" w:hAnsi="Helvetica" w:cs="Calibri"/>
          <w:kern w:val="1"/>
          <w:lang w:eastAsia="en-US"/>
        </w:rPr>
        <w:t>HTML, CSS</w:t>
      </w:r>
      <w:r w:rsidR="00BF47D5">
        <w:rPr>
          <w:rFonts w:ascii="Helvetica" w:eastAsiaTheme="minorEastAsia" w:hAnsi="Helvetica" w:cs="Calibri"/>
          <w:kern w:val="1"/>
          <w:lang w:eastAsia="en-US"/>
        </w:rPr>
        <w:t>, JavaScript, MySQL, PHP</w:t>
      </w:r>
      <w:r w:rsidR="003759A3" w:rsidRPr="003759A3">
        <w:rPr>
          <w:rFonts w:ascii="Helvetica" w:eastAsiaTheme="minorEastAsia" w:hAnsi="Helvetica" w:cs="Calibri"/>
          <w:kern w:val="1"/>
          <w:lang w:eastAsia="en-US"/>
        </w:rPr>
        <w:t xml:space="preserve"> og </w:t>
      </w:r>
      <w:proofErr w:type="spellStart"/>
      <w:r w:rsidR="003759A3" w:rsidRPr="003759A3">
        <w:rPr>
          <w:rFonts w:ascii="Helvetica" w:eastAsiaTheme="minorEastAsia" w:hAnsi="Helvetica" w:cs="Calibri"/>
          <w:kern w:val="1"/>
          <w:lang w:eastAsia="en-US"/>
        </w:rPr>
        <w:t>jQuery</w:t>
      </w:r>
      <w:proofErr w:type="spellEnd"/>
    </w:p>
    <w:p w14:paraId="00AC4F25" w14:textId="51DE75DC" w:rsidR="00AF58CE" w:rsidRDefault="00AF58CE" w:rsidP="003759A3">
      <w:pPr>
        <w:widowControl w:val="0"/>
        <w:adjustRightInd w:val="0"/>
        <w:spacing w:before="200" w:after="200" w:line="360" w:lineRule="auto"/>
        <w:rPr>
          <w:rFonts w:ascii="Helvetica" w:eastAsiaTheme="minorEastAsia" w:hAnsi="Helvetica" w:cs="Calibri"/>
          <w:kern w:val="1"/>
          <w:lang w:eastAsia="en-US"/>
        </w:rPr>
      </w:pPr>
      <w:r>
        <w:rPr>
          <w:rFonts w:ascii="Helvetica" w:eastAsiaTheme="minorEastAsia" w:hAnsi="Helvetica" w:cs="Calibri"/>
          <w:kern w:val="1"/>
          <w:lang w:eastAsia="en-US"/>
        </w:rPr>
        <w:t xml:space="preserve">Software: XAMP, </w:t>
      </w:r>
      <w:proofErr w:type="spellStart"/>
      <w:r>
        <w:rPr>
          <w:rFonts w:ascii="Helvetica" w:eastAsiaTheme="minorEastAsia" w:hAnsi="Helvetica" w:cs="Calibri"/>
          <w:kern w:val="1"/>
          <w:lang w:eastAsia="en-US"/>
        </w:rPr>
        <w:t>Filezilla</w:t>
      </w:r>
      <w:proofErr w:type="spellEnd"/>
      <w:r>
        <w:rPr>
          <w:rFonts w:ascii="Helvetica" w:eastAsiaTheme="minorEastAsia" w:hAnsi="Helvetica" w:cs="Calibri"/>
          <w:kern w:val="1"/>
          <w:lang w:eastAsia="en-US"/>
        </w:rPr>
        <w:t xml:space="preserve">, </w:t>
      </w:r>
      <w:proofErr w:type="spellStart"/>
      <w:r>
        <w:rPr>
          <w:rFonts w:ascii="Helvetica" w:eastAsiaTheme="minorEastAsia" w:hAnsi="Helvetica" w:cs="Calibri"/>
          <w:kern w:val="1"/>
          <w:lang w:eastAsia="en-US"/>
        </w:rPr>
        <w:t>SmartGit</w:t>
      </w:r>
      <w:proofErr w:type="spellEnd"/>
      <w:r>
        <w:rPr>
          <w:rFonts w:ascii="Helvetica" w:eastAsiaTheme="minorEastAsia" w:hAnsi="Helvetica" w:cs="Calibri"/>
          <w:kern w:val="1"/>
          <w:lang w:eastAsia="en-US"/>
        </w:rPr>
        <w:t xml:space="preserve">, </w:t>
      </w:r>
      <w:proofErr w:type="spellStart"/>
      <w:r>
        <w:rPr>
          <w:rFonts w:ascii="Helvetica" w:eastAsiaTheme="minorEastAsia" w:hAnsi="Helvetica" w:cs="Calibri"/>
          <w:kern w:val="1"/>
          <w:lang w:eastAsia="en-US"/>
        </w:rPr>
        <w:t>SublimeText</w:t>
      </w:r>
      <w:proofErr w:type="spellEnd"/>
      <w:r>
        <w:rPr>
          <w:rFonts w:ascii="Helvetica" w:eastAsiaTheme="minorEastAsia" w:hAnsi="Helvetica" w:cs="Calibri"/>
          <w:kern w:val="1"/>
          <w:lang w:eastAsia="en-US"/>
        </w:rPr>
        <w:t xml:space="preserve">, Word, Excel, </w:t>
      </w:r>
      <w:proofErr w:type="spellStart"/>
      <w:r>
        <w:rPr>
          <w:rFonts w:ascii="Helvetica" w:eastAsiaTheme="minorEastAsia" w:hAnsi="Helvetica" w:cs="Calibri"/>
          <w:kern w:val="1"/>
          <w:lang w:eastAsia="en-US"/>
        </w:rPr>
        <w:t>Giffy</w:t>
      </w:r>
      <w:proofErr w:type="spellEnd"/>
      <w:r>
        <w:rPr>
          <w:rFonts w:ascii="Helvetica" w:eastAsiaTheme="minorEastAsia" w:hAnsi="Helvetica" w:cs="Calibri"/>
          <w:kern w:val="1"/>
          <w:lang w:eastAsia="en-US"/>
        </w:rPr>
        <w:t xml:space="preserve">, Safari, </w:t>
      </w:r>
      <w:proofErr w:type="spellStart"/>
      <w:r>
        <w:rPr>
          <w:rFonts w:ascii="Helvetica" w:eastAsiaTheme="minorEastAsia" w:hAnsi="Helvetica" w:cs="Calibri"/>
          <w:kern w:val="1"/>
          <w:lang w:eastAsia="en-US"/>
        </w:rPr>
        <w:t>Chrome</w:t>
      </w:r>
      <w:proofErr w:type="spellEnd"/>
      <w:r>
        <w:rPr>
          <w:rFonts w:ascii="Helvetica" w:eastAsiaTheme="minorEastAsia" w:hAnsi="Helvetica" w:cs="Calibri"/>
          <w:kern w:val="1"/>
          <w:lang w:eastAsia="en-US"/>
        </w:rPr>
        <w:t xml:space="preserve">, </w:t>
      </w:r>
      <w:proofErr w:type="spellStart"/>
      <w:r>
        <w:rPr>
          <w:rFonts w:ascii="Helvetica" w:eastAsiaTheme="minorEastAsia" w:hAnsi="Helvetica" w:cs="Calibri"/>
          <w:kern w:val="1"/>
          <w:lang w:eastAsia="en-US"/>
        </w:rPr>
        <w:t>textedit</w:t>
      </w:r>
      <w:proofErr w:type="spellEnd"/>
      <w:r>
        <w:rPr>
          <w:rFonts w:ascii="Helvetica" w:eastAsiaTheme="minorEastAsia" w:hAnsi="Helvetica" w:cs="Calibri"/>
          <w:kern w:val="1"/>
          <w:lang w:eastAsia="en-US"/>
        </w:rPr>
        <w:t xml:space="preserve">, Photoshop, </w:t>
      </w:r>
      <w:proofErr w:type="spellStart"/>
      <w:r>
        <w:rPr>
          <w:rFonts w:ascii="Helvetica" w:eastAsiaTheme="minorEastAsia" w:hAnsi="Helvetica" w:cs="Calibri"/>
          <w:kern w:val="1"/>
          <w:lang w:eastAsia="en-US"/>
        </w:rPr>
        <w:t>Brackets</w:t>
      </w:r>
      <w:proofErr w:type="spellEnd"/>
      <w:r>
        <w:rPr>
          <w:rFonts w:ascii="Helvetica" w:eastAsiaTheme="minorEastAsia" w:hAnsi="Helvetica" w:cs="Calibri"/>
          <w:kern w:val="1"/>
          <w:lang w:eastAsia="en-US"/>
        </w:rPr>
        <w:t xml:space="preserve">, </w:t>
      </w:r>
    </w:p>
    <w:p w14:paraId="557958F1" w14:textId="1D7A9290" w:rsidR="00C118E3" w:rsidRPr="003759A3" w:rsidRDefault="00C118E3" w:rsidP="003759A3">
      <w:pPr>
        <w:widowControl w:val="0"/>
        <w:adjustRightInd w:val="0"/>
        <w:spacing w:before="200" w:after="200" w:line="360" w:lineRule="auto"/>
        <w:rPr>
          <w:rFonts w:ascii="Helvetica" w:eastAsiaTheme="minorEastAsia" w:hAnsi="Helvetica" w:cs="Calibri"/>
          <w:kern w:val="1"/>
          <w:lang w:eastAsia="en-US"/>
        </w:rPr>
      </w:pPr>
      <w:r>
        <w:rPr>
          <w:rFonts w:ascii="Helvetica" w:eastAsiaTheme="minorEastAsia" w:hAnsi="Helvetica" w:cs="Calibri"/>
          <w:kern w:val="1"/>
          <w:lang w:eastAsia="en-US"/>
        </w:rPr>
        <w:t>Operativsystem: OSX og Windows 8.1</w:t>
      </w:r>
    </w:p>
    <w:p w14:paraId="262F6848" w14:textId="2F49ABC9" w:rsidR="003759A3" w:rsidRPr="003759A3" w:rsidRDefault="003759A3" w:rsidP="003759A3">
      <w:pPr>
        <w:widowControl w:val="0"/>
        <w:adjustRightInd w:val="0"/>
        <w:spacing w:before="200" w:after="200" w:line="360" w:lineRule="auto"/>
        <w:rPr>
          <w:rFonts w:ascii="Helvetica" w:eastAsiaTheme="minorEastAsia" w:hAnsi="Helvetica" w:cs="Calibri"/>
          <w:kern w:val="1"/>
          <w:lang w:eastAsia="en-US"/>
        </w:rPr>
      </w:pPr>
      <w:r w:rsidRPr="003759A3">
        <w:rPr>
          <w:rFonts w:ascii="Helvetica" w:eastAsiaTheme="minorEastAsia" w:hAnsi="Helvetica" w:cs="Calibri"/>
          <w:kern w:val="1"/>
          <w:lang w:eastAsia="en-US"/>
        </w:rPr>
        <w:t>HTML: I HTML organiseres innholdet på siden, og spørsmålene og svarene er organiser</w:t>
      </w:r>
      <w:r w:rsidR="003D5E7D">
        <w:rPr>
          <w:rFonts w:ascii="Helvetica" w:eastAsiaTheme="minorEastAsia" w:hAnsi="Helvetica" w:cs="Calibri"/>
          <w:kern w:val="1"/>
          <w:lang w:eastAsia="en-US"/>
        </w:rPr>
        <w:t>t i seksjoner (seksjoner</w:t>
      </w:r>
      <w:r w:rsidRPr="003759A3">
        <w:rPr>
          <w:rFonts w:ascii="Helvetica" w:eastAsiaTheme="minorEastAsia" w:hAnsi="Helvetica" w:cs="Calibri"/>
          <w:kern w:val="1"/>
          <w:lang w:eastAsia="en-US"/>
        </w:rPr>
        <w:t xml:space="preserve">) for å få dem godt organisert. Man trenger seksjoner for spørsmål og svar, og da disse kategoriene gjentar seg selv nedover siden bruker vi den mer strukturelle tagen </w:t>
      </w:r>
      <w:r w:rsidR="003D5E7D">
        <w:rPr>
          <w:rFonts w:ascii="Helvetica" w:eastAsiaTheme="minorEastAsia" w:hAnsi="Helvetica" w:cs="Calibri"/>
          <w:kern w:val="1"/>
          <w:lang w:eastAsia="en-US"/>
        </w:rPr>
        <w:t>seksjoner</w:t>
      </w:r>
      <w:r w:rsidRPr="003759A3">
        <w:rPr>
          <w:rFonts w:ascii="Helvetica" w:eastAsiaTheme="minorEastAsia" w:hAnsi="Helvetica" w:cs="Calibri"/>
          <w:kern w:val="1"/>
          <w:lang w:eastAsia="en-US"/>
        </w:rPr>
        <w:t>, for å strukturere koden bedre, og gjøre den mer lesbar.</w:t>
      </w:r>
    </w:p>
    <w:p w14:paraId="03C04A22" w14:textId="35D05FAC" w:rsidR="003759A3" w:rsidRPr="003759A3" w:rsidRDefault="003759A3" w:rsidP="003759A3">
      <w:pPr>
        <w:widowControl w:val="0"/>
        <w:adjustRightInd w:val="0"/>
        <w:spacing w:before="200" w:after="200" w:line="360" w:lineRule="auto"/>
        <w:rPr>
          <w:rFonts w:ascii="Helvetica" w:eastAsiaTheme="minorEastAsia" w:hAnsi="Helvetica" w:cs="Calibri"/>
          <w:kern w:val="1"/>
          <w:lang w:eastAsia="en-US"/>
        </w:rPr>
      </w:pPr>
      <w:r w:rsidRPr="003759A3">
        <w:rPr>
          <w:rFonts w:ascii="Helvetica" w:eastAsiaTheme="minorEastAsia" w:hAnsi="Helvetica" w:cs="Calibri"/>
          <w:kern w:val="1"/>
          <w:lang w:eastAsia="en-US"/>
        </w:rPr>
        <w:t xml:space="preserve">CSS: CSS-bruken er relativt enkel, da mulighetene for </w:t>
      </w:r>
      <w:proofErr w:type="spellStart"/>
      <w:r w:rsidRPr="003759A3">
        <w:rPr>
          <w:rFonts w:ascii="Helvetica" w:eastAsiaTheme="minorEastAsia" w:hAnsi="Helvetica" w:cs="Calibri"/>
          <w:kern w:val="1"/>
          <w:lang w:eastAsia="en-US"/>
        </w:rPr>
        <w:t>css</w:t>
      </w:r>
      <w:proofErr w:type="spellEnd"/>
      <w:r w:rsidRPr="003759A3">
        <w:rPr>
          <w:rFonts w:ascii="Helvetica" w:eastAsiaTheme="minorEastAsia" w:hAnsi="Helvetica" w:cs="Calibri"/>
          <w:kern w:val="1"/>
          <w:lang w:eastAsia="en-US"/>
        </w:rPr>
        <w:t xml:space="preserve">-styling når man bruker </w:t>
      </w:r>
      <w:r w:rsidR="003D5E7D">
        <w:rPr>
          <w:rFonts w:ascii="Helvetica" w:eastAsiaTheme="minorEastAsia" w:hAnsi="Helvetica" w:cs="Calibri"/>
          <w:kern w:val="1"/>
          <w:lang w:eastAsia="en-US"/>
        </w:rPr>
        <w:t>seksjon</w:t>
      </w:r>
      <w:r w:rsidRPr="003759A3">
        <w:rPr>
          <w:rFonts w:ascii="Helvetica" w:eastAsiaTheme="minorEastAsia" w:hAnsi="Helvetica" w:cs="Calibri"/>
          <w:kern w:val="1"/>
          <w:lang w:eastAsia="en-US"/>
        </w:rPr>
        <w:t>-tagger er noe begrenset. I tillegg til dette har vi ikke umiddelbart for et mer komplisert design, da formateringen er lik den</w:t>
      </w:r>
      <w:r w:rsidR="003D5E7D">
        <w:rPr>
          <w:rFonts w:ascii="Helvetica" w:eastAsiaTheme="minorEastAsia" w:hAnsi="Helvetica" w:cs="Calibri"/>
          <w:kern w:val="1"/>
          <w:lang w:eastAsia="en-US"/>
        </w:rPr>
        <w:t xml:space="preserve"> enkle</w:t>
      </w:r>
      <w:r w:rsidRPr="003759A3">
        <w:rPr>
          <w:rFonts w:ascii="Helvetica" w:eastAsiaTheme="minorEastAsia" w:hAnsi="Helvetica" w:cs="Calibri"/>
          <w:kern w:val="1"/>
          <w:lang w:eastAsia="en-US"/>
        </w:rPr>
        <w:t xml:space="preserve"> man finner på Westerdals sine websider. Det er også i tråd med moderne design å ikke komplisere, men å vise innholdet på en enkel måte. Fargebruken på teksten er gjengående sort, for bedre lesbarhet for bruker, i tillegg til at dette samsvarer med hjemmesiden til Westerdals. Bak</w:t>
      </w:r>
      <w:r w:rsidR="003D5E7D">
        <w:rPr>
          <w:rFonts w:ascii="Helvetica" w:eastAsiaTheme="minorEastAsia" w:hAnsi="Helvetica" w:cs="Calibri"/>
          <w:kern w:val="1"/>
          <w:lang w:eastAsia="en-US"/>
        </w:rPr>
        <w:t>grunnsfargene tilsvarer standarder</w:t>
      </w:r>
      <w:r w:rsidRPr="003759A3">
        <w:rPr>
          <w:rFonts w:ascii="Helvetica" w:eastAsiaTheme="minorEastAsia" w:hAnsi="Helvetica" w:cs="Calibri"/>
          <w:kern w:val="1"/>
          <w:lang w:eastAsia="en-US"/>
        </w:rPr>
        <w:t xml:space="preserve"> primærfargene til www.westerdals.no.  </w:t>
      </w:r>
    </w:p>
    <w:p w14:paraId="02E8A1C5" w14:textId="7498C290" w:rsidR="003759A3" w:rsidRPr="003759A3" w:rsidRDefault="003759A3" w:rsidP="003759A3">
      <w:pPr>
        <w:widowControl w:val="0"/>
        <w:adjustRightInd w:val="0"/>
        <w:spacing w:before="200" w:after="200" w:line="360" w:lineRule="auto"/>
        <w:rPr>
          <w:rFonts w:ascii="Helvetica" w:eastAsiaTheme="minorEastAsia" w:hAnsi="Helvetica" w:cs="Calibri"/>
          <w:kern w:val="1"/>
          <w:lang w:eastAsia="en-US"/>
        </w:rPr>
      </w:pPr>
      <w:proofErr w:type="spellStart"/>
      <w:r w:rsidRPr="003759A3">
        <w:rPr>
          <w:rFonts w:ascii="Helvetica" w:eastAsiaTheme="minorEastAsia" w:hAnsi="Helvetica" w:cs="Calibri"/>
          <w:kern w:val="1"/>
          <w:lang w:eastAsia="en-US"/>
        </w:rPr>
        <w:t>jQuery</w:t>
      </w:r>
      <w:proofErr w:type="spellEnd"/>
      <w:r w:rsidRPr="003759A3">
        <w:rPr>
          <w:rFonts w:ascii="Helvetica" w:eastAsiaTheme="minorEastAsia" w:hAnsi="Helvetica" w:cs="Calibri"/>
          <w:kern w:val="1"/>
          <w:lang w:eastAsia="en-US"/>
        </w:rPr>
        <w:t xml:space="preserve">: </w:t>
      </w:r>
      <w:r w:rsidR="00E63F36">
        <w:rPr>
          <w:rFonts w:ascii="Helvetica" w:eastAsiaTheme="minorEastAsia" w:hAnsi="Helvetica" w:cs="Calibri"/>
          <w:kern w:val="1"/>
          <w:lang w:eastAsia="en-US"/>
        </w:rPr>
        <w:t>Vi</w:t>
      </w:r>
      <w:r w:rsidRPr="003759A3">
        <w:rPr>
          <w:rFonts w:ascii="Helvetica" w:eastAsiaTheme="minorEastAsia" w:hAnsi="Helvetica" w:cs="Calibri"/>
          <w:kern w:val="1"/>
          <w:lang w:eastAsia="en-US"/>
        </w:rPr>
        <w:t xml:space="preserve"> bruker </w:t>
      </w:r>
      <w:proofErr w:type="spellStart"/>
      <w:r w:rsidRPr="003759A3">
        <w:rPr>
          <w:rFonts w:ascii="Helvetica" w:eastAsiaTheme="minorEastAsia" w:hAnsi="Helvetica" w:cs="Calibri"/>
          <w:kern w:val="1"/>
          <w:lang w:eastAsia="en-US"/>
        </w:rPr>
        <w:t>jQuery</w:t>
      </w:r>
      <w:proofErr w:type="spellEnd"/>
      <w:r w:rsidRPr="003759A3">
        <w:rPr>
          <w:rFonts w:ascii="Helvetica" w:eastAsiaTheme="minorEastAsia" w:hAnsi="Helvetica" w:cs="Calibri"/>
          <w:kern w:val="1"/>
          <w:lang w:eastAsia="en-US"/>
        </w:rPr>
        <w:t xml:space="preserve"> for å få en fint animert visning av spørsmål og svar-seksjonen. Enkel funksjon (</w:t>
      </w:r>
      <w:proofErr w:type="spellStart"/>
      <w:r w:rsidRPr="003759A3">
        <w:rPr>
          <w:rFonts w:ascii="Helvetica" w:eastAsiaTheme="minorEastAsia" w:hAnsi="Helvetica" w:cs="Calibri"/>
          <w:kern w:val="1"/>
          <w:lang w:eastAsia="en-US"/>
        </w:rPr>
        <w:t>slideToggle</w:t>
      </w:r>
      <w:proofErr w:type="spellEnd"/>
      <w:r w:rsidRPr="003759A3">
        <w:rPr>
          <w:rFonts w:ascii="Helvetica" w:eastAsiaTheme="minorEastAsia" w:hAnsi="Helvetica" w:cs="Calibri"/>
          <w:kern w:val="1"/>
          <w:lang w:eastAsia="en-US"/>
        </w:rPr>
        <w:t xml:space="preserve">) som i seg selv er svært enkel, men som gir siden et moderne preg og skaper en grad av interaktivitet for bruker, slik at innholdet blir estetisk mer tiltrekkende og mer interessant presentert for bruker. Det er også mer ryddig og oversiktlig </w:t>
      </w:r>
    </w:p>
    <w:p w14:paraId="3192A483" w14:textId="5CA88474" w:rsidR="003759A3" w:rsidRPr="003759A3" w:rsidRDefault="003759A3" w:rsidP="003759A3">
      <w:pPr>
        <w:widowControl w:val="0"/>
        <w:adjustRightInd w:val="0"/>
        <w:spacing w:before="200" w:after="200" w:line="360" w:lineRule="auto"/>
        <w:rPr>
          <w:rFonts w:ascii="Helvetica" w:eastAsiaTheme="minorEastAsia" w:hAnsi="Helvetica" w:cs="Calibri"/>
          <w:kern w:val="1"/>
          <w:lang w:eastAsia="en-US"/>
        </w:rPr>
      </w:pPr>
      <w:r w:rsidRPr="003759A3">
        <w:rPr>
          <w:rFonts w:ascii="Helvetica" w:eastAsiaTheme="minorEastAsia" w:hAnsi="Helvetica" w:cs="Calibri"/>
          <w:kern w:val="1"/>
          <w:lang w:eastAsia="en-US"/>
        </w:rPr>
        <w:t xml:space="preserve">Videreutvikling neste iterasjon: Vurdering om man bør legge spørsmålene og svarene i </w:t>
      </w:r>
      <w:proofErr w:type="spellStart"/>
      <w:r w:rsidRPr="003759A3">
        <w:rPr>
          <w:rFonts w:ascii="Helvetica" w:eastAsiaTheme="minorEastAsia" w:hAnsi="Helvetica" w:cs="Calibri"/>
          <w:kern w:val="1"/>
          <w:lang w:eastAsia="en-US"/>
        </w:rPr>
        <w:t>div</w:t>
      </w:r>
      <w:r w:rsidR="003D5E7D">
        <w:rPr>
          <w:rFonts w:ascii="Helvetica" w:eastAsiaTheme="minorEastAsia" w:hAnsi="Helvetica" w:cs="Calibri"/>
          <w:kern w:val="1"/>
          <w:lang w:eastAsia="en-US"/>
        </w:rPr>
        <w:t>er</w:t>
      </w:r>
      <w:proofErr w:type="spellEnd"/>
      <w:r w:rsidR="003D5E7D">
        <w:rPr>
          <w:rFonts w:ascii="Helvetica" w:eastAsiaTheme="minorEastAsia" w:hAnsi="Helvetica" w:cs="Calibri"/>
          <w:kern w:val="1"/>
          <w:lang w:eastAsia="en-US"/>
        </w:rPr>
        <w:t xml:space="preserve"> istedenfor seksjoner</w:t>
      </w:r>
      <w:r w:rsidRPr="003759A3">
        <w:rPr>
          <w:rFonts w:ascii="Helvetica" w:eastAsiaTheme="minorEastAsia" w:hAnsi="Helvetica" w:cs="Calibri"/>
          <w:kern w:val="1"/>
          <w:lang w:eastAsia="en-US"/>
        </w:rPr>
        <w:t>, for å kunne style dem friere og ytterligere. Spørsmålet er om man trenger et enda mer komplisert utseende, eller om det er mer oversiktlig, «rent» og i tråd med Westerdals’ hjemmesider dersom man velger den nåværende strukturen. Vi må legge inn en header med logoen til Westerdals, i tillegg til eventuelle andre knapper som fører brukeren raskt tilbake til bookingsiden allerede der, i</w:t>
      </w:r>
      <w:r w:rsidR="003D5E7D">
        <w:rPr>
          <w:rFonts w:ascii="Helvetica" w:eastAsiaTheme="minorEastAsia" w:hAnsi="Helvetica" w:cs="Calibri"/>
          <w:kern w:val="1"/>
          <w:lang w:eastAsia="en-US"/>
        </w:rPr>
        <w:t>kke bare nederst på siden. På sketsj</w:t>
      </w:r>
      <w:r w:rsidRPr="003759A3">
        <w:rPr>
          <w:rFonts w:ascii="Helvetica" w:eastAsiaTheme="minorEastAsia" w:hAnsi="Helvetica" w:cs="Calibri"/>
          <w:kern w:val="1"/>
          <w:lang w:eastAsia="en-US"/>
        </w:rPr>
        <w:t xml:space="preserve"> er det tegnet opp knapper på høyre siden av hver spørsmåls</w:t>
      </w:r>
      <w:r w:rsidR="0079798F">
        <w:rPr>
          <w:rFonts w:ascii="Helvetica" w:eastAsiaTheme="minorEastAsia" w:hAnsi="Helvetica" w:cs="Calibri"/>
          <w:kern w:val="1"/>
          <w:lang w:eastAsia="en-US"/>
        </w:rPr>
        <w:t>seksj</w:t>
      </w:r>
      <w:r w:rsidRPr="003759A3">
        <w:rPr>
          <w:rFonts w:ascii="Helvetica" w:eastAsiaTheme="minorEastAsia" w:hAnsi="Helvetica" w:cs="Calibri"/>
          <w:kern w:val="1"/>
          <w:lang w:eastAsia="en-US"/>
        </w:rPr>
        <w:t xml:space="preserve">on, og det må tas en vurdering på hva som er mest </w:t>
      </w:r>
      <w:r w:rsidR="0079798F" w:rsidRPr="003759A3">
        <w:rPr>
          <w:rFonts w:ascii="Helvetica" w:eastAsiaTheme="minorEastAsia" w:hAnsi="Helvetica" w:cs="Calibri"/>
          <w:kern w:val="1"/>
          <w:lang w:eastAsia="en-US"/>
        </w:rPr>
        <w:t>brukervennlig</w:t>
      </w:r>
      <w:r w:rsidRPr="003759A3">
        <w:rPr>
          <w:rFonts w:ascii="Helvetica" w:eastAsiaTheme="minorEastAsia" w:hAnsi="Helvetica" w:cs="Calibri"/>
          <w:kern w:val="1"/>
          <w:lang w:eastAsia="en-US"/>
        </w:rPr>
        <w:t xml:space="preserve">: Om det nåværende designet er noe forvirrende og ikke helt klart for bruker hvor man kan og skal trykke for å få opp spørsmålene, og det er bedre med knapper med klar instruksjon («trykk her for å se svaret»). Utfordringen blir å se om dette blir rotete eller ikke, å få det estetisk tiltrekkende kan være en utfordring, i tillegg til at man må finne den konkrete fysiske løsningen på hvordan man eventuelt skal få til dette </w:t>
      </w:r>
      <w:proofErr w:type="spellStart"/>
      <w:r w:rsidRPr="003759A3">
        <w:rPr>
          <w:rFonts w:ascii="Helvetica" w:eastAsiaTheme="minorEastAsia" w:hAnsi="Helvetica" w:cs="Calibri"/>
          <w:kern w:val="1"/>
          <w:lang w:eastAsia="en-US"/>
        </w:rPr>
        <w:t>kodemessig</w:t>
      </w:r>
      <w:proofErr w:type="spellEnd"/>
      <w:r w:rsidRPr="003759A3">
        <w:rPr>
          <w:rFonts w:ascii="Helvetica" w:eastAsiaTheme="minorEastAsia" w:hAnsi="Helvetica" w:cs="Calibri"/>
          <w:kern w:val="1"/>
          <w:lang w:eastAsia="en-US"/>
        </w:rPr>
        <w:t>.</w:t>
      </w:r>
    </w:p>
    <w:p w14:paraId="7A1EB252" w14:textId="77777777" w:rsidR="003759A3" w:rsidRPr="00686E4E" w:rsidRDefault="003759A3" w:rsidP="00686E4E">
      <w:pPr>
        <w:widowControl w:val="0"/>
        <w:adjustRightInd w:val="0"/>
        <w:spacing w:before="200" w:after="200" w:line="360" w:lineRule="auto"/>
        <w:rPr>
          <w:rFonts w:ascii="Helvetica" w:eastAsiaTheme="minorEastAsia" w:hAnsi="Helvetica" w:cs="Calibri"/>
          <w:kern w:val="1"/>
          <w:lang w:eastAsia="en-US"/>
        </w:rPr>
      </w:pPr>
    </w:p>
    <w:p w14:paraId="7A873735" w14:textId="77777777" w:rsidR="00D83179" w:rsidRPr="00634D7A" w:rsidRDefault="00D83179" w:rsidP="00D83179">
      <w:pPr>
        <w:widowControl w:val="0"/>
        <w:adjustRightInd w:val="0"/>
        <w:spacing w:before="720" w:after="200" w:line="360" w:lineRule="auto"/>
        <w:rPr>
          <w:rFonts w:ascii="Helvetica" w:eastAsiaTheme="minorEastAsia" w:hAnsi="Helvetica" w:cs="Calibri"/>
          <w:b/>
          <w:bCs/>
          <w:color w:val="4F81BD"/>
          <w:spacing w:val="10"/>
          <w:kern w:val="1"/>
          <w:sz w:val="52"/>
          <w:szCs w:val="52"/>
          <w:lang w:eastAsia="en-US"/>
        </w:rPr>
      </w:pPr>
      <w:r w:rsidRPr="00634D7A">
        <w:rPr>
          <w:rFonts w:ascii="Helvetica" w:eastAsiaTheme="minorEastAsia" w:hAnsi="Helvetica" w:cs="Calibri"/>
          <w:b/>
          <w:bCs/>
          <w:color w:val="4F81BD"/>
          <w:spacing w:val="10"/>
          <w:kern w:val="1"/>
          <w:sz w:val="40"/>
          <w:szCs w:val="40"/>
          <w:lang w:eastAsia="en-US"/>
        </w:rPr>
        <w:t>USABILITY I WEBLØSNINGEN</w:t>
      </w:r>
    </w:p>
    <w:p w14:paraId="305DEE1B" w14:textId="32BA3A96" w:rsidR="00D83179" w:rsidRPr="00A37A70" w:rsidRDefault="00D83179" w:rsidP="00D83179">
      <w:pPr>
        <w:widowControl w:val="0"/>
        <w:adjustRightInd w:val="0"/>
        <w:spacing w:before="100" w:line="360" w:lineRule="auto"/>
        <w:rPr>
          <w:rFonts w:ascii="Helvetica" w:eastAsiaTheme="minorEastAsia" w:hAnsi="Helvetica" w:cs="Calibri"/>
          <w:kern w:val="1"/>
          <w:lang w:eastAsia="en-US"/>
        </w:rPr>
      </w:pPr>
      <w:proofErr w:type="spellStart"/>
      <w:r w:rsidRPr="00A37A70">
        <w:rPr>
          <w:rFonts w:ascii="Helvetica" w:eastAsiaTheme="minorEastAsia" w:hAnsi="Helvetica" w:cs="Times New Roman"/>
          <w:kern w:val="1"/>
          <w:lang w:eastAsia="en-US"/>
        </w:rPr>
        <w:t>Usability</w:t>
      </w:r>
      <w:proofErr w:type="spellEnd"/>
      <w:r w:rsidRPr="00A37A70">
        <w:rPr>
          <w:rFonts w:ascii="Helvetica" w:eastAsiaTheme="minorEastAsia" w:hAnsi="Helvetica" w:cs="Times New Roman"/>
          <w:kern w:val="1"/>
          <w:lang w:eastAsia="en-US"/>
        </w:rPr>
        <w:t xml:space="preserve">, brukervennlighet, er et punkt vi har fokusert på i veldig stor grad I forbindelse med utformingen av designet og strukturen vår. Suksess </w:t>
      </w:r>
      <w:proofErr w:type="spellStart"/>
      <w:r w:rsidRPr="00A37A70">
        <w:rPr>
          <w:rFonts w:ascii="Helvetica" w:eastAsiaTheme="minorEastAsia" w:hAnsi="Helvetica" w:cs="Times New Roman"/>
          <w:kern w:val="1"/>
          <w:lang w:eastAsia="en-US"/>
        </w:rPr>
        <w:t>løsningsmessig</w:t>
      </w:r>
      <w:proofErr w:type="spellEnd"/>
      <w:r w:rsidRPr="00A37A70">
        <w:rPr>
          <w:rFonts w:ascii="Helvetica" w:eastAsiaTheme="minorEastAsia" w:hAnsi="Helvetica" w:cs="Times New Roman"/>
          <w:kern w:val="1"/>
          <w:lang w:eastAsia="en-US"/>
        </w:rPr>
        <w:t xml:space="preserve"> er helt avhengig av at løsningen blir brukt, og i denne sammenheng er nettopp </w:t>
      </w:r>
      <w:proofErr w:type="spellStart"/>
      <w:r w:rsidRPr="00A37A70">
        <w:rPr>
          <w:rFonts w:ascii="Helvetica" w:eastAsiaTheme="minorEastAsia" w:hAnsi="Helvetica" w:cs="Times New Roman"/>
          <w:kern w:val="1"/>
          <w:lang w:eastAsia="en-US"/>
        </w:rPr>
        <w:t>usability</w:t>
      </w:r>
      <w:proofErr w:type="spellEnd"/>
      <w:r w:rsidRPr="00A37A70">
        <w:rPr>
          <w:rFonts w:ascii="Helvetica" w:eastAsiaTheme="minorEastAsia" w:hAnsi="Helvetica" w:cs="Times New Roman"/>
          <w:kern w:val="1"/>
          <w:lang w:eastAsia="en-US"/>
        </w:rPr>
        <w:t xml:space="preserve"> sentralt som designprinsipp for løsningen vår. Følgende viser en liste over </w:t>
      </w:r>
      <w:proofErr w:type="spellStart"/>
      <w:r w:rsidRPr="00A37A70">
        <w:rPr>
          <w:rFonts w:ascii="Helvetica" w:eastAsiaTheme="minorEastAsia" w:hAnsi="Helvetica" w:cs="Times New Roman"/>
          <w:kern w:val="1"/>
          <w:lang w:eastAsia="en-US"/>
        </w:rPr>
        <w:t>usability</w:t>
      </w:r>
      <w:proofErr w:type="spellEnd"/>
      <w:r w:rsidR="00634D7A" w:rsidRPr="00A37A70">
        <w:rPr>
          <w:rFonts w:ascii="Helvetica" w:eastAsiaTheme="minorEastAsia" w:hAnsi="Helvetica" w:cs="Times New Roman"/>
          <w:kern w:val="1"/>
          <w:lang w:eastAsia="en-US"/>
        </w:rPr>
        <w:t xml:space="preserve"> </w:t>
      </w:r>
      <w:r w:rsidRPr="00A37A70">
        <w:rPr>
          <w:rFonts w:ascii="Helvetica" w:eastAsiaTheme="minorEastAsia" w:hAnsi="Helvetica" w:cs="Times New Roman"/>
          <w:kern w:val="1"/>
          <w:lang w:eastAsia="en-US"/>
        </w:rPr>
        <w:t xml:space="preserve">prinsipper vi har valgt å integrere i løsningen vår: </w:t>
      </w:r>
    </w:p>
    <w:p w14:paraId="1E845368" w14:textId="0D11B985" w:rsidR="00D83179" w:rsidRPr="0064292A" w:rsidRDefault="00D83179" w:rsidP="0064292A">
      <w:pPr>
        <w:widowControl w:val="0"/>
        <w:tabs>
          <w:tab w:val="left" w:pos="220"/>
          <w:tab w:val="left" w:pos="720"/>
        </w:tabs>
        <w:adjustRightInd w:val="0"/>
        <w:spacing w:before="100" w:line="360" w:lineRule="auto"/>
        <w:rPr>
          <w:rFonts w:ascii="Helvetica" w:eastAsiaTheme="minorEastAsia" w:hAnsi="Helvetica" w:cs="Calibri"/>
          <w:kern w:val="1"/>
          <w:lang w:eastAsia="en-US"/>
        </w:rPr>
      </w:pPr>
      <w:r w:rsidRPr="0064292A">
        <w:rPr>
          <w:rFonts w:ascii="Helvetica" w:eastAsiaTheme="minorEastAsia" w:hAnsi="Helvetica" w:cs="Times New Roman"/>
          <w:b/>
          <w:bCs/>
          <w:kern w:val="1"/>
          <w:lang w:eastAsia="en-US"/>
        </w:rPr>
        <w:t>Bare de mest nødvendige funksjonene</w:t>
      </w:r>
      <w:r w:rsidR="0064292A">
        <w:rPr>
          <w:rFonts w:ascii="Helvetica" w:eastAsiaTheme="minorEastAsia" w:hAnsi="Helvetica" w:cs="Times New Roman"/>
          <w:b/>
          <w:bCs/>
          <w:kern w:val="1"/>
          <w:lang w:eastAsia="en-US"/>
        </w:rPr>
        <w:t>:</w:t>
      </w:r>
    </w:p>
    <w:p w14:paraId="55808F34" w14:textId="29623A67" w:rsidR="00D83179" w:rsidRPr="00A37A70" w:rsidRDefault="00D83179" w:rsidP="00D83179">
      <w:pPr>
        <w:widowControl w:val="0"/>
        <w:adjustRightInd w:val="0"/>
        <w:spacing w:before="100" w:line="360" w:lineRule="auto"/>
        <w:rPr>
          <w:rFonts w:ascii="Helvetica" w:eastAsiaTheme="minorEastAsia" w:hAnsi="Helvetica" w:cs="Calibri"/>
          <w:kern w:val="1"/>
          <w:lang w:eastAsia="en-US"/>
        </w:rPr>
      </w:pPr>
      <w:r w:rsidRPr="00A37A70">
        <w:rPr>
          <w:rFonts w:ascii="Helvetica" w:eastAsiaTheme="minorEastAsia" w:hAnsi="Helvetica" w:cs="Times New Roman"/>
          <w:kern w:val="1"/>
          <w:lang w:eastAsia="en-US"/>
        </w:rPr>
        <w:t xml:space="preserve">Løsningen inneholder bare de aller mest nødvendige  funksjonene for å tilby den tjenesten som skal ytes. Vi har en innloggingsdel, for å registrere riktig rom på riktig og autorisert bruker, i tillegg til valg av antall personer og tid, og dersom brukeren trenger prosjektor eller ikke. I tillegg til dette har vi en FAQ-side som er tilgjengelig ved behov for hjelp, men dette er ikke et nødvendig ledd i </w:t>
      </w:r>
      <w:r w:rsidR="00634D7A" w:rsidRPr="00A37A70">
        <w:rPr>
          <w:rFonts w:ascii="Helvetica" w:eastAsiaTheme="minorEastAsia" w:hAnsi="Helvetica" w:cs="Times New Roman"/>
          <w:kern w:val="1"/>
          <w:lang w:eastAsia="en-US"/>
        </w:rPr>
        <w:t>prosessen</w:t>
      </w:r>
      <w:r w:rsidRPr="00A37A70">
        <w:rPr>
          <w:rFonts w:ascii="Helvetica" w:eastAsiaTheme="minorEastAsia" w:hAnsi="Helvetica" w:cs="Times New Roman"/>
          <w:kern w:val="1"/>
          <w:lang w:eastAsia="en-US"/>
        </w:rPr>
        <w:t xml:space="preserve"> å få booket et rom. Vi har valgt en minimalistisk løsning i samme stil som den overnevnte ruter-</w:t>
      </w:r>
      <w:proofErr w:type="spellStart"/>
      <w:r w:rsidRPr="00A37A70">
        <w:rPr>
          <w:rFonts w:ascii="Helvetica" w:eastAsiaTheme="minorEastAsia" w:hAnsi="Helvetica" w:cs="Times New Roman"/>
          <w:kern w:val="1"/>
          <w:lang w:eastAsia="en-US"/>
        </w:rPr>
        <w:t>appen</w:t>
      </w:r>
      <w:proofErr w:type="spellEnd"/>
      <w:r w:rsidRPr="00A37A70">
        <w:rPr>
          <w:rFonts w:ascii="Helvetica" w:eastAsiaTheme="minorEastAsia" w:hAnsi="Helvetica" w:cs="Times New Roman"/>
          <w:kern w:val="1"/>
          <w:lang w:eastAsia="en-US"/>
        </w:rPr>
        <w:t xml:space="preserve">, der både systemet og brukeropplevelsen forenkles ved at vi ikke tar i bruk flere funksjoner enn de som er spesifisert i oppgaven som nødvendige. </w:t>
      </w:r>
    </w:p>
    <w:p w14:paraId="4002903D" w14:textId="74CA39A1" w:rsidR="00D83179" w:rsidRPr="0064292A" w:rsidRDefault="00D83179" w:rsidP="0064292A">
      <w:pPr>
        <w:widowControl w:val="0"/>
        <w:tabs>
          <w:tab w:val="left" w:pos="220"/>
          <w:tab w:val="left" w:pos="720"/>
        </w:tabs>
        <w:adjustRightInd w:val="0"/>
        <w:spacing w:before="100" w:line="360" w:lineRule="auto"/>
        <w:rPr>
          <w:rFonts w:ascii="Helvetica" w:eastAsiaTheme="minorEastAsia" w:hAnsi="Helvetica" w:cs="Calibri"/>
          <w:kern w:val="1"/>
          <w:lang w:eastAsia="en-US"/>
        </w:rPr>
      </w:pPr>
      <w:r w:rsidRPr="0064292A">
        <w:rPr>
          <w:rFonts w:ascii="Helvetica" w:eastAsiaTheme="minorEastAsia" w:hAnsi="Helvetica" w:cs="Times New Roman"/>
          <w:b/>
          <w:bCs/>
          <w:kern w:val="1"/>
          <w:lang w:eastAsia="en-US"/>
        </w:rPr>
        <w:t>Enkle valg</w:t>
      </w:r>
      <w:r w:rsidR="0064292A">
        <w:rPr>
          <w:rFonts w:ascii="Helvetica" w:eastAsiaTheme="minorEastAsia" w:hAnsi="Helvetica" w:cs="Times New Roman"/>
          <w:b/>
          <w:bCs/>
          <w:kern w:val="1"/>
          <w:lang w:eastAsia="en-US"/>
        </w:rPr>
        <w:t>:</w:t>
      </w:r>
    </w:p>
    <w:p w14:paraId="3D643F8A" w14:textId="35313885" w:rsidR="00D83179" w:rsidRPr="00A37A70" w:rsidRDefault="00D83179" w:rsidP="00D83179">
      <w:pPr>
        <w:widowControl w:val="0"/>
        <w:adjustRightInd w:val="0"/>
        <w:spacing w:before="100" w:line="360" w:lineRule="auto"/>
        <w:rPr>
          <w:rFonts w:ascii="Helvetica" w:eastAsiaTheme="minorEastAsia" w:hAnsi="Helvetica" w:cs="Calibri"/>
          <w:kern w:val="1"/>
          <w:lang w:eastAsia="en-US"/>
        </w:rPr>
      </w:pPr>
      <w:r w:rsidRPr="00A37A70">
        <w:rPr>
          <w:rFonts w:ascii="Helvetica" w:eastAsiaTheme="minorEastAsia" w:hAnsi="Helvetica" w:cs="Times New Roman"/>
          <w:kern w:val="1"/>
          <w:lang w:eastAsia="en-US"/>
        </w:rPr>
        <w:t xml:space="preserve">Brukeren står ovenfor svært enkle valg i </w:t>
      </w:r>
      <w:r w:rsidR="009743DA" w:rsidRPr="00A37A70">
        <w:rPr>
          <w:rFonts w:ascii="Helvetica" w:eastAsiaTheme="minorEastAsia" w:hAnsi="Helvetica" w:cs="Times New Roman"/>
          <w:kern w:val="1"/>
          <w:lang w:eastAsia="en-US"/>
        </w:rPr>
        <w:t>prosessen</w:t>
      </w:r>
      <w:r w:rsidRPr="00A37A70">
        <w:rPr>
          <w:rFonts w:ascii="Helvetica" w:eastAsiaTheme="minorEastAsia" w:hAnsi="Helvetica" w:cs="Times New Roman"/>
          <w:kern w:val="1"/>
          <w:lang w:eastAsia="en-US"/>
        </w:rPr>
        <w:t xml:space="preserve"> med å booke grupperommet. Vi har få valgalternativer på hver synlige side, lite informasjon om gangen samt tydelig design som hjelper </w:t>
      </w:r>
      <w:r w:rsidR="009743DA" w:rsidRPr="00A37A70">
        <w:rPr>
          <w:rFonts w:ascii="Helvetica" w:eastAsiaTheme="minorEastAsia" w:hAnsi="Helvetica" w:cs="Times New Roman"/>
          <w:kern w:val="1"/>
          <w:lang w:eastAsia="en-US"/>
        </w:rPr>
        <w:t xml:space="preserve">brukeren fremover i </w:t>
      </w:r>
      <w:proofErr w:type="spellStart"/>
      <w:r w:rsidR="009743DA" w:rsidRPr="00A37A70">
        <w:rPr>
          <w:rFonts w:ascii="Helvetica" w:eastAsiaTheme="minorEastAsia" w:hAnsi="Helvetica" w:cs="Times New Roman"/>
          <w:kern w:val="1"/>
          <w:lang w:eastAsia="en-US"/>
        </w:rPr>
        <w:t>bookingpros</w:t>
      </w:r>
      <w:r w:rsidRPr="00A37A70">
        <w:rPr>
          <w:rFonts w:ascii="Helvetica" w:eastAsiaTheme="minorEastAsia" w:hAnsi="Helvetica" w:cs="Times New Roman"/>
          <w:kern w:val="1"/>
          <w:lang w:eastAsia="en-US"/>
        </w:rPr>
        <w:t>essen</w:t>
      </w:r>
      <w:proofErr w:type="spellEnd"/>
      <w:r w:rsidRPr="00A37A70">
        <w:rPr>
          <w:rFonts w:ascii="Helvetica" w:eastAsiaTheme="minorEastAsia" w:hAnsi="Helvetica" w:cs="Times New Roman"/>
          <w:kern w:val="1"/>
          <w:lang w:eastAsia="en-US"/>
        </w:rPr>
        <w:t xml:space="preserve">. Det er lagt vekt på tydelighet i de valgene brukeren står ovenfor, hjulpet av store knapper godt illustrert, beskrivende tekst ved vært valg og en stor grad av tydelighet i forhold til hvordan man navigerer seg videre i </w:t>
      </w:r>
      <w:r w:rsidR="009743DA" w:rsidRPr="00A37A70">
        <w:rPr>
          <w:rFonts w:ascii="Helvetica" w:eastAsiaTheme="minorEastAsia" w:hAnsi="Helvetica" w:cs="Times New Roman"/>
          <w:kern w:val="1"/>
          <w:lang w:eastAsia="en-US"/>
        </w:rPr>
        <w:t>prosessen</w:t>
      </w:r>
      <w:r w:rsidRPr="00A37A70">
        <w:rPr>
          <w:rFonts w:ascii="Helvetica" w:eastAsiaTheme="minorEastAsia" w:hAnsi="Helvetica" w:cs="Times New Roman"/>
          <w:kern w:val="1"/>
          <w:lang w:eastAsia="en-US"/>
        </w:rPr>
        <w:t xml:space="preserve"> med å booke et rom.</w:t>
      </w:r>
    </w:p>
    <w:p w14:paraId="49E660A2" w14:textId="339BA308" w:rsidR="00D83179" w:rsidRPr="00A37A70" w:rsidRDefault="00D83179" w:rsidP="0064292A">
      <w:pPr>
        <w:widowControl w:val="0"/>
        <w:tabs>
          <w:tab w:val="left" w:pos="220"/>
          <w:tab w:val="left" w:pos="720"/>
        </w:tabs>
        <w:adjustRightInd w:val="0"/>
        <w:spacing w:before="100" w:line="360" w:lineRule="auto"/>
        <w:rPr>
          <w:rFonts w:ascii="Helvetica" w:eastAsiaTheme="minorEastAsia" w:hAnsi="Helvetica" w:cs="Calibri"/>
          <w:kern w:val="1"/>
          <w:lang w:eastAsia="en-US"/>
        </w:rPr>
      </w:pPr>
      <w:r w:rsidRPr="00A37A70">
        <w:rPr>
          <w:rFonts w:ascii="Helvetica" w:eastAsiaTheme="minorEastAsia" w:hAnsi="Helvetica" w:cs="Times New Roman"/>
          <w:b/>
          <w:bCs/>
          <w:kern w:val="1"/>
          <w:lang w:eastAsia="en-US"/>
        </w:rPr>
        <w:t>Fargebruk</w:t>
      </w:r>
      <w:r w:rsidR="0064292A">
        <w:rPr>
          <w:rFonts w:ascii="Helvetica" w:eastAsiaTheme="minorEastAsia" w:hAnsi="Helvetica" w:cs="Times New Roman"/>
          <w:b/>
          <w:bCs/>
          <w:kern w:val="1"/>
          <w:lang w:eastAsia="en-US"/>
        </w:rPr>
        <w:t>:</w:t>
      </w:r>
    </w:p>
    <w:p w14:paraId="2615F5FA" w14:textId="77777777" w:rsidR="00D83179" w:rsidRPr="00A37A70" w:rsidRDefault="00D83179" w:rsidP="00D83179">
      <w:pPr>
        <w:widowControl w:val="0"/>
        <w:adjustRightInd w:val="0"/>
        <w:spacing w:before="100" w:line="360" w:lineRule="auto"/>
        <w:rPr>
          <w:rFonts w:ascii="Helvetica" w:eastAsiaTheme="minorEastAsia" w:hAnsi="Helvetica" w:cs="Calibri"/>
          <w:kern w:val="1"/>
          <w:lang w:eastAsia="en-US"/>
        </w:rPr>
      </w:pPr>
      <w:r w:rsidRPr="00A37A70">
        <w:rPr>
          <w:rFonts w:ascii="Helvetica" w:eastAsiaTheme="minorEastAsia" w:hAnsi="Helvetica" w:cs="Times New Roman"/>
          <w:kern w:val="1"/>
          <w:lang w:eastAsia="en-US"/>
        </w:rPr>
        <w:t>Fargebruken er den samme som brukes som standardfarger hos Westerdals sine hjemmesider. Fargebruken er enkel, der det tydelig illustreres forskjeller på forskjellige valgmuligheter med valg av farger i bakgrunnen, slik at hvor brukeren skal trykke kommer tydelig frem ved hjelp av at området er markert med én farge over et bestemt område, i samsvar med beskrivende tekst.</w:t>
      </w:r>
    </w:p>
    <w:p w14:paraId="338A4A78" w14:textId="7C06E9AC" w:rsidR="00D83179" w:rsidRPr="00A37A70" w:rsidRDefault="00D83179" w:rsidP="0064292A">
      <w:pPr>
        <w:widowControl w:val="0"/>
        <w:tabs>
          <w:tab w:val="left" w:pos="220"/>
          <w:tab w:val="left" w:pos="720"/>
        </w:tabs>
        <w:adjustRightInd w:val="0"/>
        <w:spacing w:before="100" w:line="360" w:lineRule="auto"/>
        <w:rPr>
          <w:rFonts w:ascii="Helvetica" w:eastAsiaTheme="minorEastAsia" w:hAnsi="Helvetica" w:cs="Calibri"/>
          <w:kern w:val="1"/>
          <w:lang w:eastAsia="en-US"/>
        </w:rPr>
      </w:pPr>
      <w:r w:rsidRPr="00A37A70">
        <w:rPr>
          <w:rFonts w:ascii="Helvetica" w:eastAsiaTheme="minorEastAsia" w:hAnsi="Helvetica" w:cs="Times New Roman"/>
          <w:b/>
          <w:bCs/>
          <w:kern w:val="1"/>
          <w:lang w:eastAsia="en-US"/>
        </w:rPr>
        <w:t>Konsistent design</w:t>
      </w:r>
      <w:r w:rsidR="0064292A">
        <w:rPr>
          <w:rFonts w:ascii="Helvetica" w:eastAsiaTheme="minorEastAsia" w:hAnsi="Helvetica" w:cs="Times New Roman"/>
          <w:b/>
          <w:bCs/>
          <w:kern w:val="1"/>
          <w:lang w:eastAsia="en-US"/>
        </w:rPr>
        <w:t>:</w:t>
      </w:r>
    </w:p>
    <w:p w14:paraId="5B579E7B" w14:textId="2003080C" w:rsidR="00D83179" w:rsidRPr="00A37A70" w:rsidRDefault="00D83179" w:rsidP="0064292A">
      <w:pPr>
        <w:widowControl w:val="0"/>
        <w:adjustRightInd w:val="0"/>
        <w:spacing w:before="100" w:line="360" w:lineRule="auto"/>
        <w:rPr>
          <w:rFonts w:ascii="Helvetica" w:eastAsiaTheme="minorEastAsia" w:hAnsi="Helvetica" w:cs="Calibri"/>
          <w:kern w:val="1"/>
          <w:lang w:eastAsia="en-US"/>
        </w:rPr>
      </w:pPr>
      <w:r w:rsidRPr="00A37A70">
        <w:rPr>
          <w:rFonts w:ascii="Helvetica" w:eastAsiaTheme="minorEastAsia" w:hAnsi="Helvetica" w:cs="Times New Roman"/>
          <w:kern w:val="1"/>
          <w:lang w:eastAsia="en-US"/>
        </w:rPr>
        <w:t xml:space="preserve">Designet er konsistent, slik at brukeren har lite nytt å forholde seg til underveis. Fargebruken er gjennomgående i samme fargepalett, tatt fra Westerdals egne primærfarger, og det er ingen store hopp, eller </w:t>
      </w:r>
      <w:r w:rsidR="009743DA" w:rsidRPr="00A37A70">
        <w:rPr>
          <w:rFonts w:ascii="Helvetica" w:eastAsiaTheme="minorEastAsia" w:hAnsi="Helvetica" w:cs="Times New Roman"/>
          <w:kern w:val="1"/>
          <w:lang w:eastAsia="en-US"/>
        </w:rPr>
        <w:t>inkonsistens</w:t>
      </w:r>
      <w:r w:rsidRPr="00A37A70">
        <w:rPr>
          <w:rFonts w:ascii="Helvetica" w:eastAsiaTheme="minorEastAsia" w:hAnsi="Helvetica" w:cs="Times New Roman"/>
          <w:kern w:val="1"/>
          <w:lang w:eastAsia="en-US"/>
        </w:rPr>
        <w:t xml:space="preserve">, designmessig mellom hvert ledd i </w:t>
      </w:r>
      <w:r w:rsidR="009743DA" w:rsidRPr="00A37A70">
        <w:rPr>
          <w:rFonts w:ascii="Helvetica" w:eastAsiaTheme="minorEastAsia" w:hAnsi="Helvetica" w:cs="Times New Roman"/>
          <w:kern w:val="1"/>
          <w:lang w:eastAsia="en-US"/>
        </w:rPr>
        <w:t>prosessen</w:t>
      </w:r>
      <w:r w:rsidRPr="00A37A70">
        <w:rPr>
          <w:rFonts w:ascii="Helvetica" w:eastAsiaTheme="minorEastAsia" w:hAnsi="Helvetica" w:cs="Times New Roman"/>
          <w:kern w:val="1"/>
          <w:lang w:eastAsia="en-US"/>
        </w:rPr>
        <w:t xml:space="preserve"> for brukeren. </w:t>
      </w:r>
    </w:p>
    <w:p w14:paraId="4B67BA10" w14:textId="303F5AD4" w:rsidR="00D83179" w:rsidRPr="00A37A70" w:rsidRDefault="00D83179" w:rsidP="0064292A">
      <w:pPr>
        <w:widowControl w:val="0"/>
        <w:tabs>
          <w:tab w:val="left" w:pos="220"/>
          <w:tab w:val="left" w:pos="720"/>
        </w:tabs>
        <w:adjustRightInd w:val="0"/>
        <w:spacing w:before="100" w:line="360" w:lineRule="auto"/>
        <w:rPr>
          <w:rFonts w:ascii="Helvetica" w:eastAsiaTheme="minorEastAsia" w:hAnsi="Helvetica" w:cs="Calibri"/>
          <w:kern w:val="1"/>
          <w:lang w:eastAsia="en-US"/>
        </w:rPr>
      </w:pPr>
      <w:r w:rsidRPr="00A37A70">
        <w:rPr>
          <w:rFonts w:ascii="Helvetica" w:eastAsiaTheme="minorEastAsia" w:hAnsi="Helvetica" w:cs="Times New Roman"/>
          <w:b/>
          <w:bCs/>
          <w:kern w:val="1"/>
          <w:lang w:eastAsia="en-US"/>
        </w:rPr>
        <w:t>Gjenkjennbart design</w:t>
      </w:r>
      <w:r w:rsidR="0064292A">
        <w:rPr>
          <w:rFonts w:ascii="Helvetica" w:eastAsiaTheme="minorEastAsia" w:hAnsi="Helvetica" w:cs="Times New Roman"/>
          <w:b/>
          <w:bCs/>
          <w:kern w:val="1"/>
          <w:lang w:eastAsia="en-US"/>
        </w:rPr>
        <w:t>:</w:t>
      </w:r>
    </w:p>
    <w:p w14:paraId="6559C86F" w14:textId="00F71480" w:rsidR="00D83179" w:rsidRPr="00A37A70" w:rsidRDefault="00D83179" w:rsidP="0064292A">
      <w:pPr>
        <w:widowControl w:val="0"/>
        <w:adjustRightInd w:val="0"/>
        <w:spacing w:before="100" w:line="360" w:lineRule="auto"/>
        <w:rPr>
          <w:rFonts w:ascii="Helvetica" w:eastAsiaTheme="minorEastAsia" w:hAnsi="Helvetica" w:cs="Calibri"/>
          <w:kern w:val="1"/>
          <w:lang w:eastAsia="en-US"/>
        </w:rPr>
      </w:pPr>
      <w:r w:rsidRPr="00A37A70">
        <w:rPr>
          <w:rFonts w:ascii="Helvetica" w:eastAsiaTheme="minorEastAsia" w:hAnsi="Helvetica" w:cs="Times New Roman"/>
          <w:kern w:val="1"/>
          <w:lang w:eastAsia="en-US"/>
        </w:rPr>
        <w:t xml:space="preserve">Designet er gjenkjennbart for den vante internettbrukeren vi </w:t>
      </w:r>
      <w:r w:rsidR="009743DA" w:rsidRPr="00A37A70">
        <w:rPr>
          <w:rFonts w:ascii="Helvetica" w:eastAsiaTheme="minorEastAsia" w:hAnsi="Helvetica" w:cs="Times New Roman"/>
          <w:kern w:val="1"/>
          <w:lang w:eastAsia="en-US"/>
        </w:rPr>
        <w:t>appellerer</w:t>
      </w:r>
      <w:r w:rsidRPr="00A37A70">
        <w:rPr>
          <w:rFonts w:ascii="Helvetica" w:eastAsiaTheme="minorEastAsia" w:hAnsi="Helvetica" w:cs="Times New Roman"/>
          <w:kern w:val="1"/>
          <w:lang w:eastAsia="en-US"/>
        </w:rPr>
        <w:t xml:space="preserve"> til. Som nevnt under Research, er de aller fleste brukerne </w:t>
      </w:r>
      <w:proofErr w:type="spellStart"/>
      <w:r w:rsidRPr="00A37A70">
        <w:rPr>
          <w:rFonts w:ascii="Helvetica" w:eastAsiaTheme="minorEastAsia" w:hAnsi="Helvetica" w:cs="Times New Roman"/>
          <w:kern w:val="1"/>
          <w:lang w:eastAsia="en-US"/>
        </w:rPr>
        <w:t>Facebook</w:t>
      </w:r>
      <w:proofErr w:type="spellEnd"/>
      <w:r w:rsidRPr="00A37A70">
        <w:rPr>
          <w:rFonts w:ascii="Helvetica" w:eastAsiaTheme="minorEastAsia" w:hAnsi="Helvetica" w:cs="Times New Roman"/>
          <w:kern w:val="1"/>
          <w:lang w:eastAsia="en-US"/>
        </w:rPr>
        <w:t xml:space="preserve"> brukere, og vant med daglig internettsurfing. Designet vår er ikke overkomplisert i den grad at det er en </w:t>
      </w:r>
      <w:r w:rsidR="009743DA" w:rsidRPr="00A37A70">
        <w:rPr>
          <w:rFonts w:ascii="Helvetica" w:eastAsiaTheme="minorEastAsia" w:hAnsi="Helvetica" w:cs="Times New Roman"/>
          <w:kern w:val="1"/>
          <w:lang w:eastAsia="en-US"/>
        </w:rPr>
        <w:t>u gjenkjennbar</w:t>
      </w:r>
      <w:r w:rsidRPr="00A37A70">
        <w:rPr>
          <w:rFonts w:ascii="Helvetica" w:eastAsiaTheme="minorEastAsia" w:hAnsi="Helvetica" w:cs="Times New Roman"/>
          <w:kern w:val="1"/>
          <w:lang w:eastAsia="en-US"/>
        </w:rPr>
        <w:t xml:space="preserve"> struktur og design, men ment for enkel, men </w:t>
      </w:r>
      <w:r w:rsidR="009743DA" w:rsidRPr="00A37A70">
        <w:rPr>
          <w:rFonts w:ascii="Helvetica" w:eastAsiaTheme="minorEastAsia" w:hAnsi="Helvetica" w:cs="Times New Roman"/>
          <w:kern w:val="1"/>
          <w:lang w:eastAsia="en-US"/>
        </w:rPr>
        <w:t>appellerende</w:t>
      </w:r>
      <w:r w:rsidRPr="00A37A70">
        <w:rPr>
          <w:rFonts w:ascii="Helvetica" w:eastAsiaTheme="minorEastAsia" w:hAnsi="Helvetica" w:cs="Times New Roman"/>
          <w:kern w:val="1"/>
          <w:lang w:eastAsia="en-US"/>
        </w:rPr>
        <w:t>, navigering, uten å bli kjedelig. Designet er også gjenkjennbart i forhold til bruk av websiden til Westerdals, med tilsvarende logo. Under Referanser viser vi til figurer av strukturen på Westerdals hjemmesider, med enkle, fargede bokser med enkel informasjon til brukeren. Dette er et design vi har tatt utgangspunkt i vårt eget design og vår struktur, med minimal informasjon, bare det mest nødvendige, veldig enkel visning av hvilke alternativer som finnes, instruksjoner og informasjon.</w:t>
      </w:r>
    </w:p>
    <w:p w14:paraId="406B353F" w14:textId="098C4DDC" w:rsidR="00D83179" w:rsidRPr="00A37A70" w:rsidRDefault="00D83179" w:rsidP="0064292A">
      <w:pPr>
        <w:widowControl w:val="0"/>
        <w:tabs>
          <w:tab w:val="left" w:pos="220"/>
          <w:tab w:val="left" w:pos="720"/>
        </w:tabs>
        <w:adjustRightInd w:val="0"/>
        <w:spacing w:before="100" w:line="360" w:lineRule="auto"/>
        <w:rPr>
          <w:rFonts w:ascii="Helvetica" w:eastAsiaTheme="minorEastAsia" w:hAnsi="Helvetica" w:cs="Calibri"/>
          <w:kern w:val="1"/>
          <w:lang w:eastAsia="en-US"/>
        </w:rPr>
      </w:pPr>
      <w:r w:rsidRPr="00A37A70">
        <w:rPr>
          <w:rFonts w:ascii="Helvetica" w:eastAsiaTheme="minorEastAsia" w:hAnsi="Helvetica" w:cs="Times New Roman"/>
          <w:b/>
          <w:bCs/>
          <w:kern w:val="1"/>
          <w:lang w:eastAsia="en-US"/>
        </w:rPr>
        <w:t>Brukerkontroll</w:t>
      </w:r>
      <w:r w:rsidR="0064292A">
        <w:rPr>
          <w:rFonts w:ascii="Helvetica" w:eastAsiaTheme="minorEastAsia" w:hAnsi="Helvetica" w:cs="Times New Roman"/>
          <w:b/>
          <w:bCs/>
          <w:kern w:val="1"/>
          <w:lang w:eastAsia="en-US"/>
        </w:rPr>
        <w:t>:</w:t>
      </w:r>
    </w:p>
    <w:p w14:paraId="6BE69371" w14:textId="0BBA0721" w:rsidR="00D83179" w:rsidRPr="00A37A70" w:rsidRDefault="00D83179" w:rsidP="0064292A">
      <w:pPr>
        <w:widowControl w:val="0"/>
        <w:adjustRightInd w:val="0"/>
        <w:spacing w:before="100" w:line="360" w:lineRule="auto"/>
        <w:rPr>
          <w:rFonts w:ascii="Helvetica" w:eastAsiaTheme="minorEastAsia" w:hAnsi="Helvetica" w:cs="Calibri"/>
          <w:kern w:val="1"/>
          <w:lang w:eastAsia="en-US"/>
        </w:rPr>
      </w:pPr>
      <w:r w:rsidRPr="00A37A70">
        <w:rPr>
          <w:rFonts w:ascii="Helvetica" w:eastAsiaTheme="minorEastAsia" w:hAnsi="Helvetica" w:cs="Times New Roman"/>
          <w:kern w:val="1"/>
          <w:lang w:eastAsia="en-US"/>
        </w:rPr>
        <w:t xml:space="preserve">Brukeren har friheten til lett å navigere seg tilbake steg i </w:t>
      </w:r>
      <w:r w:rsidR="00833F85" w:rsidRPr="00A37A70">
        <w:rPr>
          <w:rFonts w:ascii="Helvetica" w:eastAsiaTheme="minorEastAsia" w:hAnsi="Helvetica" w:cs="Times New Roman"/>
          <w:kern w:val="1"/>
          <w:lang w:eastAsia="en-US"/>
        </w:rPr>
        <w:t>prosessen</w:t>
      </w:r>
      <w:r w:rsidRPr="00A37A70">
        <w:rPr>
          <w:rFonts w:ascii="Helvetica" w:eastAsiaTheme="minorEastAsia" w:hAnsi="Helvetica" w:cs="Times New Roman"/>
          <w:kern w:val="1"/>
          <w:lang w:eastAsia="en-US"/>
        </w:rPr>
        <w:t xml:space="preserve"> for å endre valg eller å navigere seg ut ifra siden. Det er tydelige piler for å bevege seg tilbake ved de forskjellige stegene i </w:t>
      </w:r>
      <w:r w:rsidR="00833F85" w:rsidRPr="00A37A70">
        <w:rPr>
          <w:rFonts w:ascii="Helvetica" w:eastAsiaTheme="minorEastAsia" w:hAnsi="Helvetica" w:cs="Times New Roman"/>
          <w:kern w:val="1"/>
          <w:lang w:eastAsia="en-US"/>
        </w:rPr>
        <w:t>prosessen</w:t>
      </w:r>
      <w:r w:rsidRPr="00A37A70">
        <w:rPr>
          <w:rFonts w:ascii="Helvetica" w:eastAsiaTheme="minorEastAsia" w:hAnsi="Helvetica" w:cs="Times New Roman"/>
          <w:kern w:val="1"/>
          <w:lang w:eastAsia="en-US"/>
        </w:rPr>
        <w:t>, og når bestillingen er gjennomført gis man enkle valg</w:t>
      </w:r>
    </w:p>
    <w:p w14:paraId="07B342ED" w14:textId="4C162C32" w:rsidR="00D83179" w:rsidRPr="00A37A70" w:rsidRDefault="00D83179" w:rsidP="0064292A">
      <w:pPr>
        <w:widowControl w:val="0"/>
        <w:tabs>
          <w:tab w:val="left" w:pos="220"/>
          <w:tab w:val="left" w:pos="720"/>
        </w:tabs>
        <w:adjustRightInd w:val="0"/>
        <w:spacing w:before="100" w:line="360" w:lineRule="auto"/>
        <w:rPr>
          <w:rFonts w:ascii="Helvetica" w:eastAsiaTheme="minorEastAsia" w:hAnsi="Helvetica" w:cs="Calibri"/>
          <w:kern w:val="1"/>
          <w:lang w:eastAsia="en-US"/>
        </w:rPr>
      </w:pPr>
      <w:r w:rsidRPr="00A37A70">
        <w:rPr>
          <w:rFonts w:ascii="Helvetica" w:eastAsiaTheme="minorEastAsia" w:hAnsi="Helvetica" w:cs="Times New Roman"/>
          <w:b/>
          <w:bCs/>
          <w:kern w:val="1"/>
          <w:lang w:eastAsia="en-US"/>
        </w:rPr>
        <w:t>Få krav til bruker</w:t>
      </w:r>
      <w:r w:rsidR="0064292A">
        <w:rPr>
          <w:rFonts w:ascii="Helvetica" w:eastAsiaTheme="minorEastAsia" w:hAnsi="Helvetica" w:cs="Times New Roman"/>
          <w:b/>
          <w:bCs/>
          <w:kern w:val="1"/>
          <w:lang w:eastAsia="en-US"/>
        </w:rPr>
        <w:t>:</w:t>
      </w:r>
    </w:p>
    <w:p w14:paraId="031B2EBB" w14:textId="765CD7B3" w:rsidR="00D83179" w:rsidRPr="00A37A70" w:rsidRDefault="00833F85" w:rsidP="008136EB">
      <w:pPr>
        <w:widowControl w:val="0"/>
        <w:adjustRightInd w:val="0"/>
        <w:spacing w:before="100" w:line="360" w:lineRule="auto"/>
        <w:rPr>
          <w:rFonts w:ascii="Helvetica" w:eastAsiaTheme="minorEastAsia" w:hAnsi="Helvetica" w:cs="Calibri"/>
          <w:kern w:val="1"/>
          <w:lang w:eastAsia="en-US"/>
        </w:rPr>
      </w:pPr>
      <w:r w:rsidRPr="00A37A70">
        <w:rPr>
          <w:rFonts w:ascii="Helvetica" w:eastAsiaTheme="minorEastAsia" w:hAnsi="Helvetica" w:cs="Times New Roman"/>
          <w:kern w:val="1"/>
          <w:lang w:eastAsia="en-US"/>
        </w:rPr>
        <w:t>Prosessen</w:t>
      </w:r>
      <w:r w:rsidR="00D83179" w:rsidRPr="00A37A70">
        <w:rPr>
          <w:rFonts w:ascii="Helvetica" w:eastAsiaTheme="minorEastAsia" w:hAnsi="Helvetica" w:cs="Times New Roman"/>
          <w:kern w:val="1"/>
          <w:lang w:eastAsia="en-US"/>
        </w:rPr>
        <w:t xml:space="preserve"> fra start til slutt stiller minimale krav til brukerens hukommelse, og valgene er enkle, med minimal informasjon de selv må oppgi/bidra med for å gjennomføre </w:t>
      </w:r>
      <w:r w:rsidR="001C1F3F" w:rsidRPr="00A37A70">
        <w:rPr>
          <w:rFonts w:ascii="Helvetica" w:eastAsiaTheme="minorEastAsia" w:hAnsi="Helvetica" w:cs="Times New Roman"/>
          <w:kern w:val="1"/>
          <w:lang w:eastAsia="en-US"/>
        </w:rPr>
        <w:t>registreringsprosessen</w:t>
      </w:r>
      <w:r w:rsidR="001C1F3F">
        <w:rPr>
          <w:rFonts w:ascii="Helvetica" w:eastAsiaTheme="minorEastAsia" w:hAnsi="Helvetica" w:cs="Times New Roman"/>
          <w:kern w:val="1"/>
          <w:lang w:eastAsia="en-US"/>
        </w:rPr>
        <w:t xml:space="preserve">. </w:t>
      </w:r>
      <w:proofErr w:type="spellStart"/>
      <w:r w:rsidR="001C1F3F">
        <w:rPr>
          <w:rFonts w:ascii="Helvetica" w:eastAsiaTheme="minorEastAsia" w:hAnsi="Helvetica" w:cs="Times New Roman"/>
          <w:kern w:val="1"/>
          <w:lang w:eastAsia="en-US"/>
        </w:rPr>
        <w:t>Innlogginspro</w:t>
      </w:r>
      <w:r w:rsidR="00D83179" w:rsidRPr="00A37A70">
        <w:rPr>
          <w:rFonts w:ascii="Helvetica" w:eastAsiaTheme="minorEastAsia" w:hAnsi="Helvetica" w:cs="Times New Roman"/>
          <w:kern w:val="1"/>
          <w:lang w:eastAsia="en-US"/>
        </w:rPr>
        <w:t>sessen</w:t>
      </w:r>
      <w:proofErr w:type="spellEnd"/>
      <w:r w:rsidR="00D83179" w:rsidRPr="00A37A70">
        <w:rPr>
          <w:rFonts w:ascii="Helvetica" w:eastAsiaTheme="minorEastAsia" w:hAnsi="Helvetica" w:cs="Times New Roman"/>
          <w:kern w:val="1"/>
          <w:lang w:eastAsia="en-US"/>
        </w:rPr>
        <w:t xml:space="preserve"> krever krav til å huske/kunne/ha tilgang til sitt eget studentnummer og et passord, men ellers er det lite krav til hukommelsen, og man får enkle valg hele veien det skal kunne være lett å svare på (antall personer, tid, dato og med eller uten prosjektor).</w:t>
      </w:r>
    </w:p>
    <w:p w14:paraId="44DC6AFD" w14:textId="09AA5FC5" w:rsidR="00D83179" w:rsidRPr="00A37A70" w:rsidRDefault="00D83179" w:rsidP="0064292A">
      <w:pPr>
        <w:widowControl w:val="0"/>
        <w:tabs>
          <w:tab w:val="left" w:pos="220"/>
          <w:tab w:val="left" w:pos="720"/>
        </w:tabs>
        <w:adjustRightInd w:val="0"/>
        <w:spacing w:before="100" w:line="360" w:lineRule="auto"/>
        <w:rPr>
          <w:rFonts w:ascii="Helvetica" w:eastAsiaTheme="minorEastAsia" w:hAnsi="Helvetica" w:cs="Calibri"/>
          <w:kern w:val="1"/>
          <w:lang w:eastAsia="en-US"/>
        </w:rPr>
      </w:pPr>
      <w:r w:rsidRPr="00A37A70">
        <w:rPr>
          <w:rFonts w:ascii="Helvetica" w:eastAsiaTheme="minorEastAsia" w:hAnsi="Helvetica" w:cs="Times New Roman"/>
          <w:b/>
          <w:bCs/>
          <w:kern w:val="1"/>
          <w:lang w:eastAsia="en-US"/>
        </w:rPr>
        <w:t>Effektivitet</w:t>
      </w:r>
      <w:r w:rsidR="0064292A">
        <w:rPr>
          <w:rFonts w:ascii="Helvetica" w:eastAsiaTheme="minorEastAsia" w:hAnsi="Helvetica" w:cs="Times New Roman"/>
          <w:b/>
          <w:bCs/>
          <w:kern w:val="1"/>
          <w:lang w:eastAsia="en-US"/>
        </w:rPr>
        <w:t>:</w:t>
      </w:r>
    </w:p>
    <w:p w14:paraId="57014873" w14:textId="63026AE6" w:rsidR="00D83179" w:rsidRPr="00A37A70" w:rsidRDefault="00D83179" w:rsidP="008136EB">
      <w:pPr>
        <w:widowControl w:val="0"/>
        <w:adjustRightInd w:val="0"/>
        <w:spacing w:before="100" w:line="360" w:lineRule="auto"/>
        <w:rPr>
          <w:rFonts w:ascii="Helvetica" w:eastAsiaTheme="minorEastAsia" w:hAnsi="Helvetica" w:cs="Calibri"/>
          <w:kern w:val="1"/>
          <w:lang w:eastAsia="en-US"/>
        </w:rPr>
      </w:pPr>
      <w:r w:rsidRPr="00A37A70">
        <w:rPr>
          <w:rFonts w:ascii="Helvetica" w:eastAsiaTheme="minorEastAsia" w:hAnsi="Helvetica" w:cs="Times New Roman"/>
          <w:kern w:val="1"/>
          <w:lang w:eastAsia="en-US"/>
        </w:rPr>
        <w:t>Det er få steg fra start til slutt, både for erfarne og nye brukere. Som i ruter-</w:t>
      </w:r>
      <w:proofErr w:type="spellStart"/>
      <w:r w:rsidRPr="00A37A70">
        <w:rPr>
          <w:rFonts w:ascii="Helvetica" w:eastAsiaTheme="minorEastAsia" w:hAnsi="Helvetica" w:cs="Times New Roman"/>
          <w:kern w:val="1"/>
          <w:lang w:eastAsia="en-US"/>
        </w:rPr>
        <w:t>appen</w:t>
      </w:r>
      <w:proofErr w:type="spellEnd"/>
      <w:r w:rsidRPr="00A37A70">
        <w:rPr>
          <w:rFonts w:ascii="Helvetica" w:eastAsiaTheme="minorEastAsia" w:hAnsi="Helvetica" w:cs="Times New Roman"/>
          <w:kern w:val="1"/>
          <w:lang w:eastAsia="en-US"/>
        </w:rPr>
        <w:t xml:space="preserve"> er det få steg i </w:t>
      </w:r>
      <w:r w:rsidR="009743DA" w:rsidRPr="00A37A70">
        <w:rPr>
          <w:rFonts w:ascii="Helvetica" w:eastAsiaTheme="minorEastAsia" w:hAnsi="Helvetica" w:cs="Times New Roman"/>
          <w:kern w:val="1"/>
          <w:lang w:eastAsia="en-US"/>
        </w:rPr>
        <w:t>prosessen</w:t>
      </w:r>
      <w:r w:rsidRPr="00A37A70">
        <w:rPr>
          <w:rFonts w:ascii="Helvetica" w:eastAsiaTheme="minorEastAsia" w:hAnsi="Helvetica" w:cs="Times New Roman"/>
          <w:kern w:val="1"/>
          <w:lang w:eastAsia="en-US"/>
        </w:rPr>
        <w:t xml:space="preserve"> med å booke et rom, og om bruker er kjent med løsningen eller ikke skal det være enkelt og effektivt å bo</w:t>
      </w:r>
      <w:r w:rsidR="00833F85">
        <w:rPr>
          <w:rFonts w:ascii="Helvetica" w:eastAsiaTheme="minorEastAsia" w:hAnsi="Helvetica" w:cs="Times New Roman"/>
          <w:kern w:val="1"/>
          <w:lang w:eastAsia="en-US"/>
        </w:rPr>
        <w:t>o</w:t>
      </w:r>
      <w:r w:rsidRPr="00A37A70">
        <w:rPr>
          <w:rFonts w:ascii="Helvetica" w:eastAsiaTheme="minorEastAsia" w:hAnsi="Helvetica" w:cs="Times New Roman"/>
          <w:kern w:val="1"/>
          <w:lang w:eastAsia="en-US"/>
        </w:rPr>
        <w:t xml:space="preserve">ke et rom. Innloggingsdelen i starten er den mest tidskrevende til bruker, men er </w:t>
      </w:r>
      <w:proofErr w:type="spellStart"/>
      <w:r w:rsidRPr="00A37A70">
        <w:rPr>
          <w:rFonts w:ascii="Helvetica" w:eastAsiaTheme="minorEastAsia" w:hAnsi="Helvetica" w:cs="Times New Roman"/>
          <w:kern w:val="1"/>
          <w:lang w:eastAsia="en-US"/>
        </w:rPr>
        <w:t>er</w:t>
      </w:r>
      <w:proofErr w:type="spellEnd"/>
      <w:r w:rsidRPr="00A37A70">
        <w:rPr>
          <w:rFonts w:ascii="Helvetica" w:eastAsiaTheme="minorEastAsia" w:hAnsi="Helvetica" w:cs="Times New Roman"/>
          <w:kern w:val="1"/>
          <w:lang w:eastAsia="en-US"/>
        </w:rPr>
        <w:t xml:space="preserve"> nødvendighet i forhold til administrativ kontroll og oversikt vi ikke kan forbigå i løsningen.  Brukerne er dog vant med å logge seg inn på tjenester i forbindelse med høyskolen (for eksempel på </w:t>
      </w:r>
      <w:proofErr w:type="spellStart"/>
      <w:r w:rsidRPr="00A37A70">
        <w:rPr>
          <w:rFonts w:ascii="Helvetica" w:eastAsiaTheme="minorEastAsia" w:hAnsi="Helvetica" w:cs="Times New Roman"/>
          <w:kern w:val="1"/>
          <w:lang w:eastAsia="en-US"/>
        </w:rPr>
        <w:t>ItsLearning</w:t>
      </w:r>
      <w:proofErr w:type="spellEnd"/>
      <w:r w:rsidRPr="00A37A70">
        <w:rPr>
          <w:rFonts w:ascii="Helvetica" w:eastAsiaTheme="minorEastAsia" w:hAnsi="Helvetica" w:cs="Times New Roman"/>
          <w:kern w:val="1"/>
          <w:lang w:eastAsia="en-US"/>
        </w:rPr>
        <w:t xml:space="preserve">), og vi anser ikke dette som et større problem, da nødvendigheten for en slik funksjon er svært stor. Etter dette er </w:t>
      </w:r>
      <w:r w:rsidR="009743DA" w:rsidRPr="00A37A70">
        <w:rPr>
          <w:rFonts w:ascii="Helvetica" w:eastAsiaTheme="minorEastAsia" w:hAnsi="Helvetica" w:cs="Times New Roman"/>
          <w:kern w:val="1"/>
          <w:lang w:eastAsia="en-US"/>
        </w:rPr>
        <w:t>prosessen</w:t>
      </w:r>
      <w:r w:rsidRPr="00A37A70">
        <w:rPr>
          <w:rFonts w:ascii="Helvetica" w:eastAsiaTheme="minorEastAsia" w:hAnsi="Helvetica" w:cs="Times New Roman"/>
          <w:kern w:val="1"/>
          <w:lang w:eastAsia="en-US"/>
        </w:rPr>
        <w:t xml:space="preserve"> særdeles effektiv og lett å gjennomføre, noe som vil oppmuntre til at systemet tas hurtig og raskt i bruk av brukerne.</w:t>
      </w:r>
    </w:p>
    <w:p w14:paraId="67453AC4" w14:textId="6828C7BB" w:rsidR="00D83179" w:rsidRPr="00A37A70" w:rsidRDefault="00D83179" w:rsidP="0064292A">
      <w:pPr>
        <w:widowControl w:val="0"/>
        <w:tabs>
          <w:tab w:val="left" w:pos="220"/>
          <w:tab w:val="left" w:pos="720"/>
        </w:tabs>
        <w:adjustRightInd w:val="0"/>
        <w:spacing w:before="100" w:line="360" w:lineRule="auto"/>
        <w:rPr>
          <w:rFonts w:ascii="Helvetica" w:eastAsiaTheme="minorEastAsia" w:hAnsi="Helvetica" w:cs="Calibri"/>
          <w:kern w:val="1"/>
          <w:lang w:eastAsia="en-US"/>
        </w:rPr>
      </w:pPr>
      <w:r w:rsidRPr="00A37A70">
        <w:rPr>
          <w:rFonts w:ascii="Helvetica" w:eastAsiaTheme="minorEastAsia" w:hAnsi="Helvetica" w:cs="Times New Roman"/>
          <w:b/>
          <w:bCs/>
          <w:kern w:val="1"/>
          <w:lang w:eastAsia="en-US"/>
        </w:rPr>
        <w:t>Plassering</w:t>
      </w:r>
      <w:r w:rsidR="0064292A">
        <w:rPr>
          <w:rFonts w:ascii="Helvetica" w:eastAsiaTheme="minorEastAsia" w:hAnsi="Helvetica" w:cs="Times New Roman"/>
          <w:b/>
          <w:bCs/>
          <w:kern w:val="1"/>
          <w:lang w:eastAsia="en-US"/>
        </w:rPr>
        <w:t>:</w:t>
      </w:r>
    </w:p>
    <w:p w14:paraId="65EC6CFC" w14:textId="77777777" w:rsidR="00D83179" w:rsidRPr="00A37A70" w:rsidRDefault="00D83179" w:rsidP="008136EB">
      <w:pPr>
        <w:widowControl w:val="0"/>
        <w:adjustRightInd w:val="0"/>
        <w:spacing w:before="100" w:line="360" w:lineRule="auto"/>
        <w:rPr>
          <w:rFonts w:ascii="Helvetica" w:eastAsiaTheme="minorEastAsia" w:hAnsi="Helvetica" w:cs="Calibri"/>
          <w:kern w:val="1"/>
          <w:lang w:eastAsia="en-US"/>
        </w:rPr>
      </w:pPr>
      <w:r w:rsidRPr="00A37A70">
        <w:rPr>
          <w:rFonts w:ascii="Helvetica" w:eastAsiaTheme="minorEastAsia" w:hAnsi="Helvetica" w:cs="Times New Roman"/>
          <w:kern w:val="1"/>
          <w:lang w:eastAsia="en-US"/>
        </w:rPr>
        <w:t xml:space="preserve">Plasseringen på sidene følger prinsippene om hvor brukeren ser først: Først ser man øverst den beskrivende logoen, samt </w:t>
      </w:r>
      <w:proofErr w:type="spellStart"/>
      <w:r w:rsidRPr="00A37A70">
        <w:rPr>
          <w:rFonts w:ascii="Helvetica" w:eastAsiaTheme="minorEastAsia" w:hAnsi="Helvetica" w:cs="Times New Roman"/>
          <w:kern w:val="1"/>
          <w:lang w:eastAsia="en-US"/>
        </w:rPr>
        <w:t>overskfrift</w:t>
      </w:r>
      <w:proofErr w:type="spellEnd"/>
      <w:r w:rsidRPr="00A37A70">
        <w:rPr>
          <w:rFonts w:ascii="Helvetica" w:eastAsiaTheme="minorEastAsia" w:hAnsi="Helvetica" w:cs="Times New Roman"/>
          <w:kern w:val="1"/>
          <w:lang w:eastAsia="en-US"/>
        </w:rPr>
        <w:t xml:space="preserve"> på siden. Deretter navigerer øynene seg fra venstre til høyre. Derfor har vi valgt å sette logoen slik den er brukt på Westerdals websider, øverst midtstilt, med ytterligere informasjon fra venstre mot valg på høyre siden av websiden. I tilfellet der det er to valg på én side som siden der man velger antall personer på rommet samt om man ønsker prosjektorer er det viktigste (antall personer) plassert mot venstre, slik at dette velges først, og deretter valget angående prosjekter, før man går videre med signal om dette enda ytterligere mot høyre. Ved å følge slike vanlige konvensjoner opp mot hvordan man er vant med å navigere seg rundt på en side, og i hvilken </w:t>
      </w:r>
      <w:proofErr w:type="spellStart"/>
      <w:r w:rsidRPr="00A37A70">
        <w:rPr>
          <w:rFonts w:ascii="Helvetica" w:eastAsiaTheme="minorEastAsia" w:hAnsi="Helvetica" w:cs="Times New Roman"/>
          <w:kern w:val="1"/>
          <w:lang w:eastAsia="en-US"/>
        </w:rPr>
        <w:t>ekkefølge</w:t>
      </w:r>
      <w:proofErr w:type="spellEnd"/>
      <w:r w:rsidRPr="00A37A70">
        <w:rPr>
          <w:rFonts w:ascii="Helvetica" w:eastAsiaTheme="minorEastAsia" w:hAnsi="Helvetica" w:cs="Times New Roman"/>
          <w:kern w:val="1"/>
          <w:lang w:eastAsia="en-US"/>
        </w:rPr>
        <w:t>, vil vi sikre at all nødvendig informasjon blir sett, i tillegg til at valgene tydeliggjøres for bruker.</w:t>
      </w:r>
    </w:p>
    <w:p w14:paraId="3A1DDC16" w14:textId="7F832F7D" w:rsidR="00D83179" w:rsidRPr="00A37A70" w:rsidRDefault="00D83179" w:rsidP="0064292A">
      <w:pPr>
        <w:widowControl w:val="0"/>
        <w:tabs>
          <w:tab w:val="left" w:pos="220"/>
          <w:tab w:val="left" w:pos="720"/>
        </w:tabs>
        <w:adjustRightInd w:val="0"/>
        <w:spacing w:before="100" w:line="360" w:lineRule="auto"/>
        <w:rPr>
          <w:rFonts w:ascii="Helvetica" w:eastAsiaTheme="minorEastAsia" w:hAnsi="Helvetica" w:cs="Calibri"/>
          <w:kern w:val="1"/>
          <w:lang w:eastAsia="en-US"/>
        </w:rPr>
      </w:pPr>
      <w:r w:rsidRPr="00A37A70">
        <w:rPr>
          <w:rFonts w:ascii="Helvetica" w:eastAsiaTheme="minorEastAsia" w:hAnsi="Helvetica" w:cs="Times New Roman"/>
          <w:b/>
          <w:bCs/>
          <w:kern w:val="1"/>
          <w:lang w:eastAsia="en-US"/>
        </w:rPr>
        <w:t>Estetisk tiltrekkende design</w:t>
      </w:r>
      <w:r w:rsidR="0064292A">
        <w:rPr>
          <w:rFonts w:ascii="Helvetica" w:eastAsiaTheme="minorEastAsia" w:hAnsi="Helvetica" w:cs="Times New Roman"/>
          <w:b/>
          <w:bCs/>
          <w:kern w:val="1"/>
          <w:lang w:eastAsia="en-US"/>
        </w:rPr>
        <w:t>:</w:t>
      </w:r>
    </w:p>
    <w:p w14:paraId="2690F7FC" w14:textId="5E066E6C" w:rsidR="00D83179" w:rsidRPr="00A37A70" w:rsidRDefault="00D83179" w:rsidP="008136EB">
      <w:pPr>
        <w:widowControl w:val="0"/>
        <w:adjustRightInd w:val="0"/>
        <w:spacing w:before="100" w:line="360" w:lineRule="auto"/>
        <w:rPr>
          <w:rFonts w:ascii="Helvetica" w:eastAsiaTheme="minorEastAsia" w:hAnsi="Helvetica" w:cs="Calibri"/>
          <w:kern w:val="1"/>
          <w:lang w:eastAsia="en-US"/>
        </w:rPr>
      </w:pPr>
      <w:r w:rsidRPr="00A37A70">
        <w:rPr>
          <w:rFonts w:ascii="Helvetica" w:eastAsiaTheme="minorEastAsia" w:hAnsi="Helvetica" w:cs="Times New Roman"/>
          <w:kern w:val="1"/>
          <w:lang w:eastAsia="en-US"/>
        </w:rPr>
        <w:t xml:space="preserve">Westerdal School </w:t>
      </w:r>
      <w:proofErr w:type="spellStart"/>
      <w:r w:rsidRPr="00A37A70">
        <w:rPr>
          <w:rFonts w:ascii="Helvetica" w:eastAsiaTheme="minorEastAsia" w:hAnsi="Helvetica" w:cs="Times New Roman"/>
          <w:kern w:val="1"/>
          <w:lang w:eastAsia="en-US"/>
        </w:rPr>
        <w:t>of</w:t>
      </w:r>
      <w:proofErr w:type="spellEnd"/>
      <w:r w:rsidRPr="00A37A70">
        <w:rPr>
          <w:rFonts w:ascii="Helvetica" w:eastAsiaTheme="minorEastAsia" w:hAnsi="Helvetica" w:cs="Times New Roman"/>
          <w:kern w:val="1"/>
          <w:lang w:eastAsia="en-US"/>
        </w:rPr>
        <w:t xml:space="preserve"> Arts, </w:t>
      </w:r>
      <w:proofErr w:type="spellStart"/>
      <w:r w:rsidRPr="00A37A70">
        <w:rPr>
          <w:rFonts w:ascii="Helvetica" w:eastAsiaTheme="minorEastAsia" w:hAnsi="Helvetica" w:cs="Times New Roman"/>
          <w:kern w:val="1"/>
          <w:lang w:eastAsia="en-US"/>
        </w:rPr>
        <w:t>Communication</w:t>
      </w:r>
      <w:proofErr w:type="spellEnd"/>
      <w:r w:rsidRPr="00A37A70">
        <w:rPr>
          <w:rFonts w:ascii="Helvetica" w:eastAsiaTheme="minorEastAsia" w:hAnsi="Helvetica" w:cs="Times New Roman"/>
          <w:kern w:val="1"/>
          <w:lang w:eastAsia="en-US"/>
        </w:rPr>
        <w:t xml:space="preserve"> and Technology er en skole med kunstneriske, kreative og teknologiske utdanninger. Det er studentene ved de forskjellige fakultetene ved høyskolen som skal benytte seg av bookingen, inkludert forelesere administrasjon osv. Vi regner altså med at løsningen skal benyttes av mennesker som er oppdaterte på og eksponerte for moderne design og teknologi. Vi h</w:t>
      </w:r>
      <w:r w:rsidR="009743DA" w:rsidRPr="00A37A70">
        <w:rPr>
          <w:rFonts w:ascii="Helvetica" w:eastAsiaTheme="minorEastAsia" w:hAnsi="Helvetica" w:cs="Times New Roman"/>
          <w:kern w:val="1"/>
          <w:lang w:eastAsia="en-US"/>
        </w:rPr>
        <w:t>ar valgt et design som skal appe</w:t>
      </w:r>
      <w:r w:rsidRPr="00A37A70">
        <w:rPr>
          <w:rFonts w:ascii="Helvetica" w:eastAsiaTheme="minorEastAsia" w:hAnsi="Helvetica" w:cs="Times New Roman"/>
          <w:kern w:val="1"/>
          <w:lang w:eastAsia="en-US"/>
        </w:rPr>
        <w:t xml:space="preserve">llere til denne målgruppen, brukere av </w:t>
      </w:r>
      <w:proofErr w:type="spellStart"/>
      <w:r w:rsidRPr="00A37A70">
        <w:rPr>
          <w:rFonts w:ascii="Helvetica" w:eastAsiaTheme="minorEastAsia" w:hAnsi="Helvetica" w:cs="Times New Roman"/>
          <w:kern w:val="1"/>
          <w:lang w:eastAsia="en-US"/>
        </w:rPr>
        <w:t>Facebook</w:t>
      </w:r>
      <w:proofErr w:type="spellEnd"/>
      <w:r w:rsidRPr="00A37A70">
        <w:rPr>
          <w:rFonts w:ascii="Helvetica" w:eastAsiaTheme="minorEastAsia" w:hAnsi="Helvetica" w:cs="Times New Roman"/>
          <w:kern w:val="1"/>
          <w:lang w:eastAsia="en-US"/>
        </w:rPr>
        <w:t xml:space="preserve"> og andre sosiale medier som </w:t>
      </w:r>
      <w:proofErr w:type="spellStart"/>
      <w:r w:rsidRPr="00A37A70">
        <w:rPr>
          <w:rFonts w:ascii="Helvetica" w:eastAsiaTheme="minorEastAsia" w:hAnsi="Helvetica" w:cs="Times New Roman"/>
          <w:kern w:val="1"/>
          <w:lang w:eastAsia="en-US"/>
        </w:rPr>
        <w:t>tumblr</w:t>
      </w:r>
      <w:proofErr w:type="spellEnd"/>
      <w:r w:rsidRPr="00A37A70">
        <w:rPr>
          <w:rFonts w:ascii="Helvetica" w:eastAsiaTheme="minorEastAsia" w:hAnsi="Helvetica" w:cs="Times New Roman"/>
          <w:kern w:val="1"/>
          <w:lang w:eastAsia="en-US"/>
        </w:rPr>
        <w:t xml:space="preserve"> og </w:t>
      </w:r>
      <w:proofErr w:type="spellStart"/>
      <w:r w:rsidRPr="00A37A70">
        <w:rPr>
          <w:rFonts w:ascii="Helvetica" w:eastAsiaTheme="minorEastAsia" w:hAnsi="Helvetica" w:cs="Times New Roman"/>
          <w:kern w:val="1"/>
          <w:lang w:eastAsia="en-US"/>
        </w:rPr>
        <w:t>Instagram</w:t>
      </w:r>
      <w:proofErr w:type="spellEnd"/>
      <w:r w:rsidRPr="00A37A70">
        <w:rPr>
          <w:rFonts w:ascii="Helvetica" w:eastAsiaTheme="minorEastAsia" w:hAnsi="Helvetica" w:cs="Times New Roman"/>
          <w:kern w:val="1"/>
          <w:lang w:eastAsia="en-US"/>
        </w:rPr>
        <w:t xml:space="preserve">, og designet følger en minimalistisk stil i tråd med Westerdals egne nettsider, i tillegg til at det benytter seg av moderne teknologi som visualiserer den ellers litt «tørre» informasjonen på en tiltalende og spennende måte. </w:t>
      </w:r>
    </w:p>
    <w:p w14:paraId="228636AC" w14:textId="20EAF419" w:rsidR="00D83179" w:rsidRPr="00A37A70" w:rsidRDefault="00D83179" w:rsidP="008136EB">
      <w:pPr>
        <w:widowControl w:val="0"/>
        <w:adjustRightInd w:val="0"/>
        <w:spacing w:before="100" w:line="360" w:lineRule="auto"/>
        <w:rPr>
          <w:rFonts w:ascii="Helvetica" w:eastAsiaTheme="minorEastAsia" w:hAnsi="Helvetica" w:cs="Calibri"/>
          <w:kern w:val="1"/>
          <w:lang w:eastAsia="en-US"/>
        </w:rPr>
      </w:pPr>
      <w:r w:rsidRPr="00A37A70">
        <w:rPr>
          <w:rFonts w:ascii="Helvetica" w:eastAsiaTheme="minorEastAsia" w:hAnsi="Helvetica" w:cs="Times New Roman"/>
          <w:kern w:val="1"/>
          <w:lang w:eastAsia="en-US"/>
        </w:rPr>
        <w:t>Vi gjør dette ved å bruke rene farger, med et minimalistisk design som ogs</w:t>
      </w:r>
      <w:r w:rsidR="009743DA" w:rsidRPr="00A37A70">
        <w:rPr>
          <w:rFonts w:ascii="Helvetica" w:eastAsiaTheme="minorEastAsia" w:hAnsi="Helvetica" w:cs="Times New Roman"/>
          <w:kern w:val="1"/>
          <w:lang w:eastAsia="en-US"/>
        </w:rPr>
        <w:t xml:space="preserve">å viser hvert sted i </w:t>
      </w:r>
      <w:r w:rsidR="00D46DED" w:rsidRPr="00A37A70">
        <w:rPr>
          <w:rFonts w:ascii="Helvetica" w:eastAsiaTheme="minorEastAsia" w:hAnsi="Helvetica" w:cs="Times New Roman"/>
          <w:kern w:val="1"/>
          <w:lang w:eastAsia="en-US"/>
        </w:rPr>
        <w:t>booking prosessen</w:t>
      </w:r>
      <w:r w:rsidRPr="00A37A70">
        <w:rPr>
          <w:rFonts w:ascii="Helvetica" w:eastAsiaTheme="minorEastAsia" w:hAnsi="Helvetica" w:cs="Times New Roman"/>
          <w:kern w:val="1"/>
          <w:lang w:eastAsia="en-US"/>
        </w:rPr>
        <w:t xml:space="preserve"> som en karusell-funksjon, en nyere metode som er mye brukt på nyere nettsteder som </w:t>
      </w:r>
      <w:proofErr w:type="spellStart"/>
      <w:r w:rsidRPr="00A37A70">
        <w:rPr>
          <w:rFonts w:ascii="Helvetica" w:eastAsiaTheme="minorEastAsia" w:hAnsi="Helvetica" w:cs="Times New Roman"/>
          <w:kern w:val="1"/>
          <w:lang w:eastAsia="en-US"/>
        </w:rPr>
        <w:t>Facebook</w:t>
      </w:r>
      <w:proofErr w:type="spellEnd"/>
      <w:r w:rsidRPr="00A37A70">
        <w:rPr>
          <w:rFonts w:ascii="Helvetica" w:eastAsiaTheme="minorEastAsia" w:hAnsi="Helvetica" w:cs="Times New Roman"/>
          <w:kern w:val="1"/>
          <w:lang w:eastAsia="en-US"/>
        </w:rPr>
        <w:t xml:space="preserve"> til bildefremvisning, og enkelte steder til booking og fremvisning av informasjon. Ved å legge vekt på et estetisk rent uttrykk tar vi ikke bort fokus fra den viktige informasjonen som formidles, samt at minimalismen gjør valgene tydelige og oversiktli</w:t>
      </w:r>
      <w:r w:rsidR="009743DA" w:rsidRPr="00A37A70">
        <w:rPr>
          <w:rFonts w:ascii="Helvetica" w:eastAsiaTheme="minorEastAsia" w:hAnsi="Helvetica" w:cs="Times New Roman"/>
          <w:kern w:val="1"/>
          <w:lang w:eastAsia="en-US"/>
        </w:rPr>
        <w:t>ge. At designet er estetisk appe</w:t>
      </w:r>
      <w:r w:rsidRPr="00A37A70">
        <w:rPr>
          <w:rFonts w:ascii="Helvetica" w:eastAsiaTheme="minorEastAsia" w:hAnsi="Helvetica" w:cs="Times New Roman"/>
          <w:kern w:val="1"/>
          <w:lang w:eastAsia="en-US"/>
        </w:rPr>
        <w:t xml:space="preserve">llerende gjør også </w:t>
      </w:r>
      <w:r w:rsidR="009743DA" w:rsidRPr="00A37A70">
        <w:rPr>
          <w:rFonts w:ascii="Helvetica" w:eastAsiaTheme="minorEastAsia" w:hAnsi="Helvetica" w:cs="Times New Roman"/>
          <w:kern w:val="1"/>
          <w:lang w:eastAsia="en-US"/>
        </w:rPr>
        <w:t>prosessen</w:t>
      </w:r>
      <w:r w:rsidRPr="00A37A70">
        <w:rPr>
          <w:rFonts w:ascii="Helvetica" w:eastAsiaTheme="minorEastAsia" w:hAnsi="Helvetica" w:cs="Times New Roman"/>
          <w:kern w:val="1"/>
          <w:lang w:eastAsia="en-US"/>
        </w:rPr>
        <w:t xml:space="preserve"> mindre kjedelig og mer </w:t>
      </w:r>
      <w:r w:rsidR="009743DA" w:rsidRPr="00A37A70">
        <w:rPr>
          <w:rFonts w:ascii="Helvetica" w:eastAsiaTheme="minorEastAsia" w:hAnsi="Helvetica" w:cs="Times New Roman"/>
          <w:kern w:val="1"/>
          <w:lang w:eastAsia="en-US"/>
        </w:rPr>
        <w:t>tilfredsstillende</w:t>
      </w:r>
      <w:r w:rsidRPr="00A37A70">
        <w:rPr>
          <w:rFonts w:ascii="Helvetica" w:eastAsiaTheme="minorEastAsia" w:hAnsi="Helvetica" w:cs="Times New Roman"/>
          <w:kern w:val="1"/>
          <w:lang w:eastAsia="en-US"/>
        </w:rPr>
        <w:t xml:space="preserve"> for bruker.</w:t>
      </w:r>
    </w:p>
    <w:p w14:paraId="197F9C7E" w14:textId="77777777" w:rsidR="00705283" w:rsidRPr="00A37A70" w:rsidRDefault="00705283" w:rsidP="008D4EA7">
      <w:pPr>
        <w:autoSpaceDE/>
        <w:spacing w:after="200" w:line="360" w:lineRule="auto"/>
        <w:rPr>
          <w:rFonts w:ascii="Helvetica" w:hAnsi="Helvetica" w:cs="Times New Roman"/>
          <w:b/>
        </w:rPr>
      </w:pPr>
    </w:p>
    <w:p w14:paraId="4FA34239" w14:textId="3FF2B26E" w:rsidR="00705283" w:rsidRPr="00A37A70" w:rsidRDefault="0003051A" w:rsidP="0003051A">
      <w:pPr>
        <w:pStyle w:val="Heading1"/>
        <w:rPr>
          <w:rFonts w:ascii="Helvetica" w:hAnsi="Helvetica"/>
          <w:sz w:val="24"/>
          <w:szCs w:val="24"/>
        </w:rPr>
      </w:pPr>
      <w:bookmarkStart w:id="15" w:name="_Toc288376045"/>
      <w:r w:rsidRPr="00A37A70">
        <w:rPr>
          <w:rFonts w:ascii="Helvetica" w:hAnsi="Helvetica"/>
          <w:sz w:val="24"/>
          <w:szCs w:val="24"/>
        </w:rPr>
        <w:t>Test case</w:t>
      </w:r>
      <w:r w:rsidR="00651446">
        <w:rPr>
          <w:rFonts w:ascii="Helvetica" w:hAnsi="Helvetica"/>
          <w:sz w:val="24"/>
          <w:szCs w:val="24"/>
        </w:rPr>
        <w:t xml:space="preserve"> – Iterasjon 1</w:t>
      </w:r>
      <w:bookmarkEnd w:id="15"/>
    </w:p>
    <w:p w14:paraId="1FD4B652" w14:textId="77777777" w:rsidR="0003051A" w:rsidRPr="00A37A70" w:rsidRDefault="0003051A" w:rsidP="0003051A"/>
    <w:p w14:paraId="3B5B703B" w14:textId="77777777" w:rsidR="0003051A" w:rsidRPr="00A37A70" w:rsidRDefault="0003051A" w:rsidP="0003051A"/>
    <w:p w14:paraId="3DED55A9" w14:textId="632D82E7" w:rsidR="0003051A" w:rsidRPr="00A37A70" w:rsidRDefault="00DB590A" w:rsidP="0003051A">
      <w:pPr>
        <w:rPr>
          <w:rFonts w:ascii="Helvetica" w:hAnsi="Helvetica"/>
        </w:rPr>
      </w:pPr>
      <w:r>
        <w:rPr>
          <w:rFonts w:ascii="Helvetica" w:hAnsi="Helvetica"/>
        </w:rPr>
        <w:t>1.</w:t>
      </w:r>
      <w:r w:rsidR="0003051A" w:rsidRPr="00A37A70">
        <w:rPr>
          <w:rFonts w:ascii="Helvetica" w:hAnsi="Helvetica"/>
        </w:rPr>
        <w:t xml:space="preserve"> </w:t>
      </w:r>
      <w:r w:rsidR="0003051A" w:rsidRPr="006E7D7F">
        <w:rPr>
          <w:rFonts w:ascii="Helvetica" w:hAnsi="Helvetica"/>
          <w:b/>
          <w:u w:val="single"/>
        </w:rPr>
        <w:t>Webleser kompatibilitet</w:t>
      </w:r>
      <w:r w:rsidR="0003051A" w:rsidRPr="00A37A70">
        <w:rPr>
          <w:rFonts w:ascii="Helvetica" w:hAnsi="Helvetica"/>
        </w:rPr>
        <w:t xml:space="preserve">: Nettstedet må fungere på de store nettlesere som </w:t>
      </w:r>
      <w:proofErr w:type="spellStart"/>
      <w:r w:rsidR="0003051A" w:rsidRPr="00A37A70">
        <w:rPr>
          <w:rFonts w:ascii="Helvetica" w:hAnsi="Helvetica"/>
        </w:rPr>
        <w:t>In</w:t>
      </w:r>
      <w:r w:rsidR="007C0D2D">
        <w:rPr>
          <w:rFonts w:ascii="Helvetica" w:hAnsi="Helvetica"/>
        </w:rPr>
        <w:t>ternet</w:t>
      </w:r>
      <w:proofErr w:type="spellEnd"/>
      <w:r w:rsidR="007C0D2D">
        <w:rPr>
          <w:rFonts w:ascii="Helvetica" w:hAnsi="Helvetica"/>
        </w:rPr>
        <w:t xml:space="preserve"> Explorer, </w:t>
      </w:r>
      <w:proofErr w:type="spellStart"/>
      <w:r w:rsidR="007C0D2D">
        <w:rPr>
          <w:rFonts w:ascii="Helvetica" w:hAnsi="Helvetica"/>
        </w:rPr>
        <w:t>Chrome</w:t>
      </w:r>
      <w:proofErr w:type="spellEnd"/>
      <w:r w:rsidR="007C0D2D">
        <w:rPr>
          <w:rFonts w:ascii="Helvetica" w:hAnsi="Helvetica"/>
        </w:rPr>
        <w:t>, Safari</w:t>
      </w:r>
      <w:r w:rsidR="0003051A" w:rsidRPr="00A37A70">
        <w:rPr>
          <w:rFonts w:ascii="Helvetica" w:hAnsi="Helvetica"/>
        </w:rPr>
        <w:t>.</w:t>
      </w:r>
    </w:p>
    <w:p w14:paraId="54FC0025" w14:textId="77777777" w:rsidR="0003051A" w:rsidRPr="00A37A70" w:rsidRDefault="0003051A" w:rsidP="0003051A">
      <w:pPr>
        <w:rPr>
          <w:rFonts w:ascii="Helvetica" w:hAnsi="Helvetica"/>
        </w:rPr>
      </w:pPr>
    </w:p>
    <w:p w14:paraId="629E7DC8" w14:textId="7D488B53" w:rsidR="0003051A" w:rsidRPr="00A37A70" w:rsidRDefault="00DB590A" w:rsidP="00145092">
      <w:pPr>
        <w:ind w:left="720"/>
        <w:rPr>
          <w:rFonts w:ascii="Helvetica" w:hAnsi="Helvetica"/>
        </w:rPr>
      </w:pPr>
      <w:r>
        <w:rPr>
          <w:rFonts w:ascii="Helvetica" w:hAnsi="Helvetica"/>
        </w:rPr>
        <w:t>1.1</w:t>
      </w:r>
      <w:r w:rsidR="0003051A" w:rsidRPr="00A37A70">
        <w:rPr>
          <w:rFonts w:ascii="Helvetica" w:hAnsi="Helvetica"/>
        </w:rPr>
        <w:t xml:space="preserve"> </w:t>
      </w:r>
      <w:r w:rsidR="0003051A" w:rsidRPr="006E7D7F">
        <w:rPr>
          <w:rFonts w:ascii="Helvetica" w:hAnsi="Helvetica"/>
          <w:b/>
        </w:rPr>
        <w:t>Feil</w:t>
      </w:r>
      <w:r w:rsidR="0003051A" w:rsidRPr="00A37A70">
        <w:rPr>
          <w:rFonts w:ascii="Helvetica" w:hAnsi="Helvetica"/>
        </w:rPr>
        <w:t>: Feil må dokumenteres og fremlegges for utviklere for korreksjon i løpet av neste iterasjon. Positiv og negativ brukervennlighet bør dokumenteres og brukes som grunnlag for videre utvikling av logisk design hvis nødvendig.</w:t>
      </w:r>
    </w:p>
    <w:p w14:paraId="754C4289" w14:textId="77777777" w:rsidR="0003051A" w:rsidRPr="00A37A70" w:rsidRDefault="0003051A" w:rsidP="0003051A">
      <w:pPr>
        <w:rPr>
          <w:rFonts w:ascii="Helvetica" w:hAnsi="Helvetica"/>
        </w:rPr>
      </w:pPr>
    </w:p>
    <w:p w14:paraId="09A17CA8" w14:textId="5C6F5DAA" w:rsidR="0003051A" w:rsidRPr="00A37A70" w:rsidRDefault="00DB590A" w:rsidP="00145092">
      <w:pPr>
        <w:ind w:left="720"/>
        <w:rPr>
          <w:rFonts w:ascii="Helvetica" w:hAnsi="Helvetica"/>
        </w:rPr>
      </w:pPr>
      <w:r>
        <w:rPr>
          <w:rFonts w:ascii="Helvetica" w:hAnsi="Helvetica"/>
        </w:rPr>
        <w:t>1.2</w:t>
      </w:r>
      <w:r w:rsidR="0003051A" w:rsidRPr="00A37A70">
        <w:rPr>
          <w:rFonts w:ascii="Helvetica" w:hAnsi="Helvetica"/>
        </w:rPr>
        <w:t xml:space="preserve"> </w:t>
      </w:r>
      <w:r w:rsidR="0003051A" w:rsidRPr="006E7D7F">
        <w:rPr>
          <w:rFonts w:ascii="Helvetica" w:hAnsi="Helvetica"/>
          <w:b/>
        </w:rPr>
        <w:t>godkjenningsmekanismer</w:t>
      </w:r>
      <w:r w:rsidR="0003051A" w:rsidRPr="00A37A70">
        <w:rPr>
          <w:rFonts w:ascii="Helvetica" w:hAnsi="Helvetica"/>
        </w:rPr>
        <w:t>: Vil webs</w:t>
      </w:r>
      <w:r w:rsidR="0067750E">
        <w:rPr>
          <w:rFonts w:ascii="Helvetica" w:hAnsi="Helvetica"/>
        </w:rPr>
        <w:t>iden vist som forutsatt i logisk</w:t>
      </w:r>
      <w:r w:rsidR="0003051A" w:rsidRPr="00A37A70">
        <w:rPr>
          <w:rFonts w:ascii="Helvetica" w:hAnsi="Helvetica"/>
        </w:rPr>
        <w:t xml:space="preserve"> design så</w:t>
      </w:r>
      <w:r w:rsidR="0067750E">
        <w:rPr>
          <w:rFonts w:ascii="Helvetica" w:hAnsi="Helvetica"/>
        </w:rPr>
        <w:t xml:space="preserve"> vil</w:t>
      </w:r>
      <w:r w:rsidR="0003051A" w:rsidRPr="00A37A70">
        <w:rPr>
          <w:rFonts w:ascii="Helvetica" w:hAnsi="Helvetica"/>
        </w:rPr>
        <w:t xml:space="preserve"> den</w:t>
      </w:r>
      <w:r w:rsidR="0067750E">
        <w:rPr>
          <w:rFonts w:ascii="Helvetica" w:hAnsi="Helvetica"/>
        </w:rPr>
        <w:t>ne</w:t>
      </w:r>
      <w:r w:rsidR="0003051A" w:rsidRPr="00A37A70">
        <w:rPr>
          <w:rFonts w:ascii="Helvetica" w:hAnsi="Helvetica"/>
        </w:rPr>
        <w:t xml:space="preserve"> delen av produktet godkjent for denne iterasjon.</w:t>
      </w:r>
    </w:p>
    <w:p w14:paraId="1337E850" w14:textId="77777777" w:rsidR="0003051A" w:rsidRPr="00A37A70" w:rsidRDefault="0003051A" w:rsidP="0003051A">
      <w:pPr>
        <w:rPr>
          <w:rFonts w:ascii="Helvetica" w:hAnsi="Helvetica"/>
        </w:rPr>
      </w:pPr>
    </w:p>
    <w:p w14:paraId="62D81024" w14:textId="32F2AB5A" w:rsidR="0003051A" w:rsidRPr="00A37A70" w:rsidRDefault="00DB590A" w:rsidP="0003051A">
      <w:pPr>
        <w:rPr>
          <w:rFonts w:ascii="Helvetica" w:hAnsi="Helvetica"/>
        </w:rPr>
      </w:pPr>
      <w:r>
        <w:rPr>
          <w:rFonts w:ascii="Helvetica" w:hAnsi="Helvetica"/>
        </w:rPr>
        <w:t>2.</w:t>
      </w:r>
      <w:r w:rsidR="006E7D7F">
        <w:rPr>
          <w:rFonts w:ascii="Helvetica" w:hAnsi="Helvetica"/>
        </w:rPr>
        <w:t xml:space="preserve"> </w:t>
      </w:r>
      <w:r w:rsidR="006E7D7F" w:rsidRPr="006E7D7F">
        <w:rPr>
          <w:rFonts w:ascii="Helvetica" w:hAnsi="Helvetica"/>
          <w:b/>
          <w:u w:val="single"/>
        </w:rPr>
        <w:t>U</w:t>
      </w:r>
      <w:r w:rsidR="0003051A" w:rsidRPr="006E7D7F">
        <w:rPr>
          <w:rFonts w:ascii="Helvetica" w:hAnsi="Helvetica"/>
          <w:b/>
          <w:u w:val="single"/>
        </w:rPr>
        <w:t xml:space="preserve">trustning: </w:t>
      </w:r>
      <w:r w:rsidR="0003051A" w:rsidRPr="00A37A70">
        <w:rPr>
          <w:rFonts w:ascii="Helvetica" w:hAnsi="Helvetica"/>
        </w:rPr>
        <w:t xml:space="preserve">innlogging (studenter, </w:t>
      </w:r>
      <w:proofErr w:type="spellStart"/>
      <w:r w:rsidR="0003051A" w:rsidRPr="00A37A70">
        <w:rPr>
          <w:rFonts w:ascii="Helvetica" w:hAnsi="Helvetica"/>
        </w:rPr>
        <w:t>Admin</w:t>
      </w:r>
      <w:proofErr w:type="spellEnd"/>
      <w:r w:rsidR="0003051A" w:rsidRPr="00A37A70">
        <w:rPr>
          <w:rFonts w:ascii="Helvetica" w:hAnsi="Helvetica"/>
        </w:rPr>
        <w:t>), avlogging.</w:t>
      </w:r>
    </w:p>
    <w:p w14:paraId="15F00F12" w14:textId="77777777" w:rsidR="0003051A" w:rsidRPr="00A37A70" w:rsidRDefault="0003051A" w:rsidP="0003051A">
      <w:pPr>
        <w:rPr>
          <w:rFonts w:ascii="Helvetica" w:hAnsi="Helvetica"/>
        </w:rPr>
      </w:pPr>
    </w:p>
    <w:p w14:paraId="357EDEC9" w14:textId="641BB498" w:rsidR="0003051A" w:rsidRPr="00A37A70" w:rsidRDefault="00DB590A" w:rsidP="00F62948">
      <w:pPr>
        <w:ind w:left="720"/>
        <w:rPr>
          <w:rFonts w:ascii="Helvetica" w:hAnsi="Helvetica"/>
        </w:rPr>
      </w:pPr>
      <w:r>
        <w:rPr>
          <w:rFonts w:ascii="Helvetica" w:hAnsi="Helvetica"/>
        </w:rPr>
        <w:t>2.1</w:t>
      </w:r>
      <w:r w:rsidR="0003051A" w:rsidRPr="00A37A70">
        <w:rPr>
          <w:rFonts w:ascii="Helvetica" w:hAnsi="Helvetica"/>
        </w:rPr>
        <w:t xml:space="preserve"> </w:t>
      </w:r>
      <w:r w:rsidR="0003051A" w:rsidRPr="006E7D7F">
        <w:rPr>
          <w:rFonts w:ascii="Helvetica" w:hAnsi="Helvetica"/>
          <w:b/>
        </w:rPr>
        <w:t>Feil:</w:t>
      </w:r>
      <w:r w:rsidR="0003051A" w:rsidRPr="00A37A70">
        <w:rPr>
          <w:rFonts w:ascii="Helvetica" w:hAnsi="Helvetica"/>
        </w:rPr>
        <w:t xml:space="preserve"> Feil vil bli dokumentert og delegert til utvikleren for korreksjon i løpet av neste iterasjon.</w:t>
      </w:r>
    </w:p>
    <w:p w14:paraId="5F35962A" w14:textId="77777777" w:rsidR="0003051A" w:rsidRPr="00A37A70" w:rsidRDefault="0003051A" w:rsidP="0003051A">
      <w:pPr>
        <w:rPr>
          <w:rFonts w:ascii="Helvetica" w:hAnsi="Helvetica"/>
        </w:rPr>
      </w:pPr>
    </w:p>
    <w:p w14:paraId="25CEBE99" w14:textId="2019C21B" w:rsidR="0003051A" w:rsidRPr="00A37A70" w:rsidRDefault="00DB590A" w:rsidP="00145092">
      <w:pPr>
        <w:ind w:left="720"/>
        <w:rPr>
          <w:rFonts w:ascii="Helvetica" w:hAnsi="Helvetica"/>
        </w:rPr>
      </w:pPr>
      <w:r>
        <w:rPr>
          <w:rFonts w:ascii="Helvetica" w:hAnsi="Helvetica"/>
        </w:rPr>
        <w:t>2.2</w:t>
      </w:r>
      <w:r w:rsidR="0003051A" w:rsidRPr="00A37A70">
        <w:rPr>
          <w:rFonts w:ascii="Helvetica" w:hAnsi="Helvetica"/>
        </w:rPr>
        <w:t xml:space="preserve"> </w:t>
      </w:r>
      <w:r w:rsidR="0003051A" w:rsidRPr="006E7D7F">
        <w:rPr>
          <w:rFonts w:ascii="Helvetica" w:hAnsi="Helvetica"/>
          <w:b/>
        </w:rPr>
        <w:t>Godkjent:</w:t>
      </w:r>
      <w:r w:rsidR="0003051A" w:rsidRPr="00A37A70">
        <w:rPr>
          <w:rFonts w:ascii="Helvetica" w:hAnsi="Helvetica"/>
        </w:rPr>
        <w:t xml:space="preserve"> Fungerer funksjonene som beskrevet rev i </w:t>
      </w:r>
      <w:proofErr w:type="spellStart"/>
      <w:r w:rsidR="0003051A" w:rsidRPr="00A37A70">
        <w:rPr>
          <w:rFonts w:ascii="Helvetica" w:hAnsi="Helvetica"/>
        </w:rPr>
        <w:t>Use</w:t>
      </w:r>
      <w:proofErr w:type="spellEnd"/>
      <w:r w:rsidR="0003051A" w:rsidRPr="00A37A70">
        <w:rPr>
          <w:rFonts w:ascii="Helvetica" w:hAnsi="Helvetica"/>
        </w:rPr>
        <w:t xml:space="preserve"> case så han akseptert del av produktet.</w:t>
      </w:r>
    </w:p>
    <w:p w14:paraId="0772B84C" w14:textId="77777777" w:rsidR="0003051A" w:rsidRPr="00A37A70" w:rsidRDefault="0003051A" w:rsidP="0003051A">
      <w:pPr>
        <w:rPr>
          <w:rFonts w:ascii="Helvetica" w:hAnsi="Helvetica"/>
        </w:rPr>
      </w:pPr>
    </w:p>
    <w:p w14:paraId="5714DE60" w14:textId="67A92143" w:rsidR="0003051A" w:rsidRPr="00A37A70" w:rsidRDefault="00DB590A" w:rsidP="0003051A">
      <w:pPr>
        <w:rPr>
          <w:rFonts w:ascii="Helvetica" w:hAnsi="Helvetica"/>
        </w:rPr>
      </w:pPr>
      <w:r>
        <w:rPr>
          <w:rFonts w:ascii="Helvetica" w:hAnsi="Helvetica"/>
        </w:rPr>
        <w:t>3.</w:t>
      </w:r>
      <w:r w:rsidR="0003051A" w:rsidRPr="00A37A70">
        <w:rPr>
          <w:rFonts w:ascii="Helvetica" w:hAnsi="Helvetica"/>
        </w:rPr>
        <w:t xml:space="preserve"> </w:t>
      </w:r>
      <w:r w:rsidR="0003051A" w:rsidRPr="006E7D7F">
        <w:rPr>
          <w:rFonts w:ascii="Helvetica" w:hAnsi="Helvetica"/>
          <w:b/>
          <w:u w:val="single"/>
        </w:rPr>
        <w:t>Brukervennlighet:</w:t>
      </w:r>
      <w:r w:rsidR="0003051A" w:rsidRPr="00A37A70">
        <w:rPr>
          <w:rFonts w:ascii="Helvetica" w:hAnsi="Helvetica"/>
        </w:rPr>
        <w:t xml:space="preserve"> I iterasjon 1, de grunnleggende prinsippene bak brukervennlighet for å bli tatt vare på og produktet vil bli oppfattet som intuitivt, enkelt og selvforklarende.</w:t>
      </w:r>
    </w:p>
    <w:p w14:paraId="56A3ED81" w14:textId="77777777" w:rsidR="0003051A" w:rsidRPr="00A37A70" w:rsidRDefault="0003051A" w:rsidP="0003051A">
      <w:pPr>
        <w:rPr>
          <w:rFonts w:ascii="Helvetica" w:hAnsi="Helvetica"/>
        </w:rPr>
      </w:pPr>
      <w:proofErr w:type="spellStart"/>
      <w:r w:rsidRPr="00A37A70">
        <w:rPr>
          <w:rFonts w:ascii="Helvetica" w:hAnsi="Helvetica"/>
        </w:rPr>
        <w:t>Usability</w:t>
      </w:r>
      <w:proofErr w:type="spellEnd"/>
      <w:r w:rsidRPr="00A37A70">
        <w:rPr>
          <w:rFonts w:ascii="Helvetica" w:hAnsi="Helvetica"/>
        </w:rPr>
        <w:t xml:space="preserve"> bør testes av et panel bestående av produktsjef og programmene.</w:t>
      </w:r>
    </w:p>
    <w:p w14:paraId="69DB4587" w14:textId="77777777" w:rsidR="0003051A" w:rsidRPr="00A37A70" w:rsidRDefault="0003051A" w:rsidP="0003051A">
      <w:pPr>
        <w:rPr>
          <w:rFonts w:ascii="Helvetica" w:hAnsi="Helvetica"/>
        </w:rPr>
      </w:pPr>
    </w:p>
    <w:p w14:paraId="1C0739D1" w14:textId="39810695" w:rsidR="0003051A" w:rsidRPr="00A37A70" w:rsidRDefault="00DB590A" w:rsidP="00145092">
      <w:pPr>
        <w:ind w:left="720"/>
        <w:rPr>
          <w:rFonts w:ascii="Helvetica" w:hAnsi="Helvetica"/>
        </w:rPr>
      </w:pPr>
      <w:r>
        <w:rPr>
          <w:rFonts w:ascii="Helvetica" w:hAnsi="Helvetica"/>
        </w:rPr>
        <w:t>3.1</w:t>
      </w:r>
      <w:r w:rsidR="0003051A" w:rsidRPr="00A37A70">
        <w:rPr>
          <w:rFonts w:ascii="Helvetica" w:hAnsi="Helvetica"/>
        </w:rPr>
        <w:t xml:space="preserve"> </w:t>
      </w:r>
      <w:r w:rsidR="0003051A" w:rsidRPr="006E7D7F">
        <w:rPr>
          <w:rFonts w:ascii="Helvetica" w:hAnsi="Helvetica"/>
          <w:b/>
        </w:rPr>
        <w:t>Feil:</w:t>
      </w:r>
      <w:r w:rsidR="0003051A" w:rsidRPr="00A37A70">
        <w:rPr>
          <w:rFonts w:ascii="Helvetica" w:hAnsi="Helvetica"/>
        </w:rPr>
        <w:t xml:space="preserve"> Forbedringer til brukeren skal være dokumentert og tatt videre til neste iterasjon produktet er forbedret og bygget på i hvilke.</w:t>
      </w:r>
    </w:p>
    <w:p w14:paraId="5C41BE5F" w14:textId="77777777" w:rsidR="0003051A" w:rsidRPr="00A37A70" w:rsidRDefault="0003051A" w:rsidP="0003051A">
      <w:pPr>
        <w:rPr>
          <w:rFonts w:ascii="Helvetica" w:hAnsi="Helvetica"/>
        </w:rPr>
      </w:pPr>
    </w:p>
    <w:p w14:paraId="61312C3C" w14:textId="1B37EF31" w:rsidR="0003051A" w:rsidRPr="00A37A70" w:rsidRDefault="00DB590A" w:rsidP="00145092">
      <w:pPr>
        <w:ind w:left="720"/>
        <w:rPr>
          <w:rFonts w:ascii="Helvetica" w:hAnsi="Helvetica"/>
        </w:rPr>
      </w:pPr>
      <w:r>
        <w:rPr>
          <w:rFonts w:ascii="Helvetica" w:hAnsi="Helvetica"/>
        </w:rPr>
        <w:t>3.2</w:t>
      </w:r>
      <w:r w:rsidR="006E7D7F">
        <w:rPr>
          <w:rFonts w:ascii="Helvetica" w:hAnsi="Helvetica"/>
        </w:rPr>
        <w:t xml:space="preserve"> </w:t>
      </w:r>
      <w:r w:rsidR="006E7D7F" w:rsidRPr="006E7D7F">
        <w:rPr>
          <w:rFonts w:ascii="Helvetica" w:hAnsi="Helvetica"/>
          <w:b/>
        </w:rPr>
        <w:t>G</w:t>
      </w:r>
      <w:r w:rsidR="0003051A" w:rsidRPr="006E7D7F">
        <w:rPr>
          <w:rFonts w:ascii="Helvetica" w:hAnsi="Helvetica"/>
          <w:b/>
        </w:rPr>
        <w:t>odkjenningsmekanismer:</w:t>
      </w:r>
      <w:r w:rsidR="0003051A" w:rsidRPr="00A37A70">
        <w:rPr>
          <w:rFonts w:ascii="Helvetica" w:hAnsi="Helvetica"/>
        </w:rPr>
        <w:t xml:space="preserve"> Eventuelle feil og forbedringer bør tas videre og ingenting må godkjennes spesielt for denne iterasjon.</w:t>
      </w:r>
    </w:p>
    <w:p w14:paraId="7D2D9972" w14:textId="77777777" w:rsidR="0003051A" w:rsidRPr="008136EB" w:rsidRDefault="0003051A" w:rsidP="0003051A">
      <w:pPr>
        <w:rPr>
          <w:rFonts w:ascii="Helvetica" w:hAnsi="Helvetica"/>
        </w:rPr>
      </w:pPr>
    </w:p>
    <w:p w14:paraId="0F54B809" w14:textId="623A4720" w:rsidR="00651446" w:rsidRPr="00A37A70" w:rsidRDefault="00651446" w:rsidP="00651446">
      <w:pPr>
        <w:pStyle w:val="Heading1"/>
        <w:rPr>
          <w:rFonts w:ascii="Helvetica" w:hAnsi="Helvetica"/>
          <w:sz w:val="24"/>
          <w:szCs w:val="24"/>
        </w:rPr>
      </w:pPr>
      <w:bookmarkStart w:id="16" w:name="_Toc288376046"/>
      <w:r w:rsidRPr="00A37A70">
        <w:rPr>
          <w:rFonts w:ascii="Helvetica" w:hAnsi="Helvetica"/>
          <w:sz w:val="24"/>
          <w:szCs w:val="24"/>
        </w:rPr>
        <w:t>Test case</w:t>
      </w:r>
      <w:r>
        <w:rPr>
          <w:rFonts w:ascii="Helvetica" w:hAnsi="Helvetica"/>
          <w:sz w:val="24"/>
          <w:szCs w:val="24"/>
        </w:rPr>
        <w:t xml:space="preserve"> – Iterasjon 2</w:t>
      </w:r>
      <w:bookmarkEnd w:id="16"/>
    </w:p>
    <w:p w14:paraId="5C732805" w14:textId="6362D39A" w:rsidR="00145092" w:rsidRPr="00F62948" w:rsidRDefault="00145092" w:rsidP="00F62948">
      <w:pPr>
        <w:pStyle w:val="ListParagraph"/>
        <w:numPr>
          <w:ilvl w:val="0"/>
          <w:numId w:val="24"/>
        </w:numPr>
        <w:autoSpaceDE/>
        <w:autoSpaceDN/>
        <w:spacing w:after="160" w:line="259" w:lineRule="auto"/>
        <w:rPr>
          <w:rFonts w:ascii="Helvetica" w:hAnsi="Helvetica"/>
          <w:u w:val="single"/>
        </w:rPr>
      </w:pPr>
      <w:r w:rsidRPr="00F62948">
        <w:rPr>
          <w:rFonts w:ascii="Helvetica" w:hAnsi="Helvetica"/>
          <w:b/>
          <w:u w:val="single"/>
        </w:rPr>
        <w:t xml:space="preserve">Nettleser </w:t>
      </w:r>
      <w:proofErr w:type="spellStart"/>
      <w:r w:rsidRPr="00F62948">
        <w:rPr>
          <w:rFonts w:ascii="Helvetica" w:hAnsi="Helvetica"/>
          <w:b/>
          <w:u w:val="single"/>
        </w:rPr>
        <w:t>kompabilitet</w:t>
      </w:r>
      <w:proofErr w:type="spellEnd"/>
      <w:r w:rsidRPr="00F62948">
        <w:rPr>
          <w:rFonts w:ascii="Helvetica" w:hAnsi="Helvetica"/>
          <w:b/>
          <w:u w:val="single"/>
        </w:rPr>
        <w:t>:</w:t>
      </w:r>
      <w:r w:rsidRPr="00F62948">
        <w:rPr>
          <w:rFonts w:ascii="Helvetica" w:hAnsi="Helvetica"/>
          <w:u w:val="single"/>
        </w:rPr>
        <w:t xml:space="preserve"> </w:t>
      </w:r>
      <w:r w:rsidRPr="00F62948">
        <w:rPr>
          <w:rFonts w:ascii="Helvetica" w:hAnsi="Helvetica"/>
        </w:rPr>
        <w:t xml:space="preserve">Nettsidene må fungere på de største webleserne som IE, </w:t>
      </w:r>
      <w:proofErr w:type="spellStart"/>
      <w:r w:rsidRPr="00F62948">
        <w:rPr>
          <w:rFonts w:ascii="Helvetica" w:hAnsi="Helvetica"/>
        </w:rPr>
        <w:t>Chrome</w:t>
      </w:r>
      <w:proofErr w:type="spellEnd"/>
      <w:r w:rsidRPr="00F62948">
        <w:rPr>
          <w:rFonts w:ascii="Helvetica" w:hAnsi="Helvetica"/>
        </w:rPr>
        <w:t xml:space="preserve"> og Safari </w:t>
      </w:r>
      <w:r w:rsidRPr="00F62948">
        <w:rPr>
          <w:rFonts w:ascii="Helvetica" w:hAnsi="Helvetica"/>
        </w:rPr>
        <w:br/>
      </w:r>
    </w:p>
    <w:p w14:paraId="48D325ED" w14:textId="0DF924D1" w:rsidR="00145092" w:rsidRPr="00145092" w:rsidRDefault="00145092" w:rsidP="00F62948">
      <w:pPr>
        <w:pStyle w:val="ListParagraph"/>
        <w:numPr>
          <w:ilvl w:val="1"/>
          <w:numId w:val="25"/>
        </w:numPr>
        <w:autoSpaceDE/>
        <w:autoSpaceDN/>
        <w:spacing w:after="160" w:line="259" w:lineRule="auto"/>
        <w:ind w:left="1276"/>
        <w:rPr>
          <w:rFonts w:ascii="Helvetica" w:hAnsi="Helvetica"/>
          <w:u w:val="single"/>
        </w:rPr>
      </w:pPr>
      <w:r w:rsidRPr="00F62948">
        <w:rPr>
          <w:rFonts w:ascii="Helvetica" w:hAnsi="Helvetica"/>
          <w:b/>
          <w:u w:val="single"/>
        </w:rPr>
        <w:t>Feil:</w:t>
      </w:r>
      <w:r w:rsidRPr="00145092">
        <w:rPr>
          <w:rFonts w:ascii="Helvetica" w:hAnsi="Helvetica"/>
        </w:rPr>
        <w:t xml:space="preserve"> Feil skal dokumenteres og overlates til utviklerne for korrigering under nesta iterasjon. Positiv og negativ </w:t>
      </w:r>
      <w:proofErr w:type="spellStart"/>
      <w:r w:rsidRPr="00145092">
        <w:rPr>
          <w:rFonts w:ascii="Helvetica" w:hAnsi="Helvetica"/>
        </w:rPr>
        <w:t>usability</w:t>
      </w:r>
      <w:proofErr w:type="spellEnd"/>
      <w:r w:rsidRPr="00145092">
        <w:rPr>
          <w:rFonts w:ascii="Helvetica" w:hAnsi="Helvetica"/>
        </w:rPr>
        <w:t xml:space="preserve"> skal dokumenteres og brukes som grunnlag for videre utvikling av logisk design om nødvendig.</w:t>
      </w:r>
      <w:r w:rsidRPr="00145092">
        <w:rPr>
          <w:rFonts w:ascii="Helvetica" w:hAnsi="Helvetica"/>
        </w:rPr>
        <w:br/>
      </w:r>
    </w:p>
    <w:p w14:paraId="6762D454" w14:textId="385BBAE4" w:rsidR="00145092" w:rsidRPr="00145092" w:rsidRDefault="00145092" w:rsidP="00F62948">
      <w:pPr>
        <w:pStyle w:val="ListParagraph"/>
        <w:numPr>
          <w:ilvl w:val="1"/>
          <w:numId w:val="25"/>
        </w:numPr>
        <w:autoSpaceDE/>
        <w:autoSpaceDN/>
        <w:spacing w:after="160" w:line="259" w:lineRule="auto"/>
        <w:ind w:left="1276"/>
        <w:rPr>
          <w:rFonts w:ascii="Helvetica" w:hAnsi="Helvetica"/>
          <w:u w:val="single"/>
        </w:rPr>
      </w:pPr>
      <w:r w:rsidRPr="00F62948">
        <w:rPr>
          <w:rFonts w:ascii="Helvetica" w:hAnsi="Helvetica"/>
          <w:b/>
          <w:u w:val="single"/>
        </w:rPr>
        <w:t>Godkjenning:</w:t>
      </w:r>
      <w:r w:rsidRPr="00145092">
        <w:rPr>
          <w:rFonts w:ascii="Helvetica" w:hAnsi="Helvetica"/>
          <w:u w:val="single"/>
        </w:rPr>
        <w:t xml:space="preserve"> </w:t>
      </w:r>
      <w:r w:rsidRPr="00145092">
        <w:rPr>
          <w:rFonts w:ascii="Helvetica" w:hAnsi="Helvetica"/>
        </w:rPr>
        <w:t>Blir nettsiden vist som den er tiltenkt i logisk design så blir denne delen av produktet godkjennes for denne iterasjonen.</w:t>
      </w:r>
      <w:r w:rsidRPr="00145092">
        <w:rPr>
          <w:rFonts w:ascii="Helvetica" w:hAnsi="Helvetica"/>
        </w:rPr>
        <w:br/>
      </w:r>
    </w:p>
    <w:p w14:paraId="5578958C" w14:textId="77777777" w:rsidR="00145092" w:rsidRPr="00145092" w:rsidRDefault="00145092" w:rsidP="00F62948">
      <w:pPr>
        <w:pStyle w:val="ListParagraph"/>
        <w:numPr>
          <w:ilvl w:val="0"/>
          <w:numId w:val="25"/>
        </w:numPr>
        <w:autoSpaceDE/>
        <w:autoSpaceDN/>
        <w:spacing w:after="160" w:line="259" w:lineRule="auto"/>
        <w:rPr>
          <w:rFonts w:ascii="Helvetica" w:hAnsi="Helvetica"/>
          <w:u w:val="single"/>
        </w:rPr>
      </w:pPr>
      <w:r w:rsidRPr="00F62948">
        <w:rPr>
          <w:rFonts w:ascii="Helvetica" w:hAnsi="Helvetica"/>
          <w:b/>
          <w:u w:val="single"/>
        </w:rPr>
        <w:t>Funksjoner:</w:t>
      </w:r>
      <w:r w:rsidRPr="00145092">
        <w:rPr>
          <w:rFonts w:ascii="Helvetica" w:hAnsi="Helvetica"/>
        </w:rPr>
        <w:t xml:space="preserve"> </w:t>
      </w:r>
      <w:proofErr w:type="spellStart"/>
      <w:r w:rsidRPr="00145092">
        <w:rPr>
          <w:rFonts w:ascii="Helvetica" w:hAnsi="Helvetica"/>
        </w:rPr>
        <w:t>Teste</w:t>
      </w:r>
      <w:proofErr w:type="spellEnd"/>
      <w:r w:rsidRPr="00145092">
        <w:rPr>
          <w:rFonts w:ascii="Helvetica" w:hAnsi="Helvetica"/>
        </w:rPr>
        <w:t xml:space="preserve"> innlogging, utlogging, søkning av rom og booking.</w:t>
      </w:r>
      <w:r w:rsidRPr="00145092">
        <w:rPr>
          <w:rFonts w:ascii="Helvetica" w:hAnsi="Helvetica"/>
        </w:rPr>
        <w:br/>
      </w:r>
    </w:p>
    <w:p w14:paraId="0E0DFF71" w14:textId="77777777" w:rsidR="00145092" w:rsidRPr="00145092" w:rsidRDefault="00145092" w:rsidP="00F62948">
      <w:pPr>
        <w:pStyle w:val="ListParagraph"/>
        <w:numPr>
          <w:ilvl w:val="1"/>
          <w:numId w:val="25"/>
        </w:numPr>
        <w:autoSpaceDE/>
        <w:autoSpaceDN/>
        <w:spacing w:after="160" w:line="259" w:lineRule="auto"/>
        <w:ind w:left="1276"/>
        <w:rPr>
          <w:rFonts w:ascii="Helvetica" w:hAnsi="Helvetica"/>
          <w:u w:val="single"/>
        </w:rPr>
      </w:pPr>
      <w:r w:rsidRPr="00F62948">
        <w:rPr>
          <w:rFonts w:ascii="Helvetica" w:hAnsi="Helvetica"/>
          <w:b/>
          <w:u w:val="single"/>
        </w:rPr>
        <w:t>Feil:</w:t>
      </w:r>
      <w:r w:rsidRPr="00145092">
        <w:rPr>
          <w:rFonts w:ascii="Helvetica" w:hAnsi="Helvetica"/>
        </w:rPr>
        <w:t xml:space="preserve"> Feil skal dokumenteres og delegeres til utviklere for korrigering under neste iterasjon. </w:t>
      </w:r>
      <w:r w:rsidRPr="00145092">
        <w:rPr>
          <w:rFonts w:ascii="Helvetica" w:hAnsi="Helvetica"/>
        </w:rPr>
        <w:br/>
      </w:r>
    </w:p>
    <w:p w14:paraId="4A0D54E3" w14:textId="77777777" w:rsidR="00145092" w:rsidRPr="00145092" w:rsidRDefault="00145092" w:rsidP="00F62948">
      <w:pPr>
        <w:pStyle w:val="ListParagraph"/>
        <w:numPr>
          <w:ilvl w:val="1"/>
          <w:numId w:val="25"/>
        </w:numPr>
        <w:autoSpaceDE/>
        <w:autoSpaceDN/>
        <w:spacing w:after="160" w:line="259" w:lineRule="auto"/>
        <w:ind w:left="1276"/>
        <w:rPr>
          <w:rFonts w:ascii="Helvetica" w:hAnsi="Helvetica"/>
          <w:u w:val="single"/>
        </w:rPr>
      </w:pPr>
      <w:r w:rsidRPr="00F62948">
        <w:rPr>
          <w:rFonts w:ascii="Helvetica" w:hAnsi="Helvetica"/>
          <w:b/>
          <w:u w:val="single"/>
        </w:rPr>
        <w:t>Godkjennes:</w:t>
      </w:r>
      <w:r w:rsidRPr="00145092">
        <w:rPr>
          <w:rFonts w:ascii="Helvetica" w:hAnsi="Helvetica"/>
        </w:rPr>
        <w:t xml:space="preserve"> Fungerer funksjonene som beskrevet i </w:t>
      </w:r>
      <w:proofErr w:type="spellStart"/>
      <w:r w:rsidRPr="00145092">
        <w:rPr>
          <w:rFonts w:ascii="Helvetica" w:hAnsi="Helvetica"/>
        </w:rPr>
        <w:t>Use</w:t>
      </w:r>
      <w:proofErr w:type="spellEnd"/>
      <w:r w:rsidRPr="00145092">
        <w:rPr>
          <w:rFonts w:ascii="Helvetica" w:hAnsi="Helvetica"/>
        </w:rPr>
        <w:t xml:space="preserve"> case så godkjennes denne delen av produktet.</w:t>
      </w:r>
      <w:r w:rsidRPr="00145092">
        <w:rPr>
          <w:rFonts w:ascii="Helvetica" w:hAnsi="Helvetica"/>
        </w:rPr>
        <w:br/>
      </w:r>
    </w:p>
    <w:p w14:paraId="7C7E6333" w14:textId="77777777" w:rsidR="00145092" w:rsidRPr="00145092" w:rsidRDefault="00145092" w:rsidP="00F62948">
      <w:pPr>
        <w:pStyle w:val="ListParagraph"/>
        <w:numPr>
          <w:ilvl w:val="0"/>
          <w:numId w:val="25"/>
        </w:numPr>
        <w:autoSpaceDE/>
        <w:autoSpaceDN/>
        <w:spacing w:after="160" w:line="259" w:lineRule="auto"/>
        <w:rPr>
          <w:rFonts w:ascii="Helvetica" w:hAnsi="Helvetica"/>
          <w:u w:val="single"/>
        </w:rPr>
      </w:pPr>
      <w:proofErr w:type="spellStart"/>
      <w:r w:rsidRPr="00F62948">
        <w:rPr>
          <w:rFonts w:ascii="Helvetica" w:hAnsi="Helvetica"/>
          <w:b/>
          <w:u w:val="single"/>
        </w:rPr>
        <w:t>Usability</w:t>
      </w:r>
      <w:proofErr w:type="spellEnd"/>
      <w:r w:rsidRPr="00F62948">
        <w:rPr>
          <w:rFonts w:ascii="Helvetica" w:hAnsi="Helvetica"/>
          <w:b/>
          <w:u w:val="single"/>
        </w:rPr>
        <w:t>:</w:t>
      </w:r>
      <w:r w:rsidRPr="00145092">
        <w:rPr>
          <w:rFonts w:ascii="Helvetica" w:hAnsi="Helvetica"/>
        </w:rPr>
        <w:t xml:space="preserve"> I alla iterasjoner skal de grunnleggende prinsippene bak </w:t>
      </w:r>
      <w:proofErr w:type="spellStart"/>
      <w:r w:rsidRPr="00145092">
        <w:rPr>
          <w:rFonts w:ascii="Helvetica" w:hAnsi="Helvetica"/>
        </w:rPr>
        <w:t>usability</w:t>
      </w:r>
      <w:proofErr w:type="spellEnd"/>
      <w:r w:rsidRPr="00145092">
        <w:rPr>
          <w:rFonts w:ascii="Helvetica" w:hAnsi="Helvetica"/>
        </w:rPr>
        <w:t xml:space="preserve"> være tatt hånd om og produktet skal oppleves som intuitivt, enkelt og selvforklarende.</w:t>
      </w:r>
      <w:r w:rsidRPr="00145092">
        <w:rPr>
          <w:rFonts w:ascii="Helvetica" w:hAnsi="Helvetica"/>
        </w:rPr>
        <w:br/>
      </w:r>
      <w:proofErr w:type="spellStart"/>
      <w:r w:rsidRPr="00145092">
        <w:rPr>
          <w:rFonts w:ascii="Helvetica" w:hAnsi="Helvetica"/>
        </w:rPr>
        <w:t>Usability</w:t>
      </w:r>
      <w:proofErr w:type="spellEnd"/>
      <w:r w:rsidRPr="00145092">
        <w:rPr>
          <w:rFonts w:ascii="Helvetica" w:hAnsi="Helvetica"/>
        </w:rPr>
        <w:t xml:space="preserve"> skal testas av en testpanel bestående av produkt manager og program management. </w:t>
      </w:r>
      <w:r w:rsidRPr="00145092">
        <w:rPr>
          <w:rFonts w:ascii="Helvetica" w:hAnsi="Helvetica"/>
        </w:rPr>
        <w:br/>
      </w:r>
    </w:p>
    <w:p w14:paraId="17B09A75" w14:textId="349CEA9F" w:rsidR="00145092" w:rsidRPr="00145092" w:rsidRDefault="00145092" w:rsidP="00F62948">
      <w:pPr>
        <w:pStyle w:val="ListParagraph"/>
        <w:numPr>
          <w:ilvl w:val="1"/>
          <w:numId w:val="25"/>
        </w:numPr>
        <w:autoSpaceDE/>
        <w:autoSpaceDN/>
        <w:spacing w:after="160" w:line="259" w:lineRule="auto"/>
        <w:ind w:left="1276"/>
        <w:rPr>
          <w:rFonts w:ascii="Helvetica" w:hAnsi="Helvetica"/>
          <w:u w:val="single"/>
        </w:rPr>
      </w:pPr>
      <w:r w:rsidRPr="00F62948">
        <w:rPr>
          <w:rFonts w:ascii="Helvetica" w:hAnsi="Helvetica"/>
          <w:b/>
          <w:u w:val="single"/>
        </w:rPr>
        <w:t>Feil:</w:t>
      </w:r>
      <w:r w:rsidRPr="00145092">
        <w:rPr>
          <w:rFonts w:ascii="Helvetica" w:hAnsi="Helvetica"/>
        </w:rPr>
        <w:t xml:space="preserve"> Forbedringer for brukeropplevelsen skal dokumenteres og tas videre til neste iterasjon der produktet forbedres og bygges videre.</w:t>
      </w:r>
      <w:r w:rsidRPr="00145092">
        <w:rPr>
          <w:rFonts w:ascii="Helvetica" w:hAnsi="Helvetica"/>
        </w:rPr>
        <w:br/>
      </w:r>
    </w:p>
    <w:p w14:paraId="6D2248F4" w14:textId="77777777" w:rsidR="00145092" w:rsidRPr="00145092" w:rsidRDefault="00145092" w:rsidP="00F62948">
      <w:pPr>
        <w:pStyle w:val="ListParagraph"/>
        <w:numPr>
          <w:ilvl w:val="1"/>
          <w:numId w:val="25"/>
        </w:numPr>
        <w:autoSpaceDE/>
        <w:autoSpaceDN/>
        <w:spacing w:after="160" w:line="259" w:lineRule="auto"/>
        <w:ind w:left="1276"/>
        <w:rPr>
          <w:rFonts w:ascii="Helvetica" w:hAnsi="Helvetica"/>
          <w:u w:val="single"/>
        </w:rPr>
      </w:pPr>
      <w:r w:rsidRPr="00F62948">
        <w:rPr>
          <w:rFonts w:ascii="Helvetica" w:hAnsi="Helvetica"/>
          <w:b/>
          <w:u w:val="single"/>
        </w:rPr>
        <w:t>Godkjenning:</w:t>
      </w:r>
      <w:r w:rsidRPr="00145092">
        <w:rPr>
          <w:rFonts w:ascii="Helvetica" w:hAnsi="Helvetica"/>
        </w:rPr>
        <w:t xml:space="preserve"> Eventuelle feil og forbedringer skal tas med videre og behøver ikke godkjennes spesifikt for denne iterasjonen.</w:t>
      </w:r>
    </w:p>
    <w:p w14:paraId="4530643E" w14:textId="77777777" w:rsidR="00705283" w:rsidRPr="008136EB" w:rsidRDefault="00705283" w:rsidP="008D4EA7">
      <w:pPr>
        <w:autoSpaceDE/>
        <w:spacing w:after="200" w:line="360" w:lineRule="auto"/>
        <w:rPr>
          <w:rFonts w:ascii="Helvetica" w:hAnsi="Helvetica" w:cs="Times New Roman"/>
          <w:b/>
        </w:rPr>
      </w:pPr>
    </w:p>
    <w:p w14:paraId="2B7E090F" w14:textId="77777777" w:rsidR="003F0233" w:rsidRPr="00634D7A" w:rsidRDefault="003F0233" w:rsidP="00204A3E">
      <w:pPr>
        <w:pStyle w:val="Heading2"/>
        <w:spacing w:line="360" w:lineRule="auto"/>
        <w:rPr>
          <w:rFonts w:ascii="Helvetica" w:eastAsia="Times New Roman" w:hAnsi="Helvetica" w:cstheme="majorHAnsi"/>
        </w:rPr>
      </w:pPr>
    </w:p>
    <w:p w14:paraId="3D010122" w14:textId="77777777" w:rsidR="008D4EA7" w:rsidRDefault="008D4EA7" w:rsidP="00204A3E">
      <w:pPr>
        <w:pStyle w:val="Heading2"/>
        <w:spacing w:line="360" w:lineRule="auto"/>
        <w:rPr>
          <w:rFonts w:ascii="Helvetica" w:eastAsia="Times New Roman" w:hAnsi="Helvetica" w:cstheme="majorHAnsi"/>
        </w:rPr>
      </w:pPr>
      <w:bookmarkStart w:id="17" w:name="_Toc288376047"/>
      <w:r w:rsidRPr="00634D7A">
        <w:rPr>
          <w:rFonts w:ascii="Helvetica" w:eastAsia="Times New Roman" w:hAnsi="Helvetica" w:cstheme="majorHAnsi"/>
        </w:rPr>
        <w:t>Stabiliseringsfasen</w:t>
      </w:r>
      <w:bookmarkEnd w:id="17"/>
    </w:p>
    <w:p w14:paraId="5C307EC0" w14:textId="10D33F95" w:rsidR="00A37A70" w:rsidRPr="007514F1" w:rsidRDefault="007514F1" w:rsidP="007514F1">
      <w:pPr>
        <w:pStyle w:val="Heading1"/>
        <w:rPr>
          <w:rFonts w:ascii="Helvetica" w:hAnsi="Helvetica"/>
        </w:rPr>
      </w:pPr>
      <w:bookmarkStart w:id="18" w:name="_Toc288376048"/>
      <w:r w:rsidRPr="007514F1">
        <w:rPr>
          <w:rFonts w:ascii="Helvetica" w:hAnsi="Helvetica"/>
        </w:rPr>
        <w:t>Resultat av testing – Iterasjon 1</w:t>
      </w:r>
      <w:bookmarkEnd w:id="18"/>
    </w:p>
    <w:p w14:paraId="0E6DB902" w14:textId="77777777" w:rsidR="007514F1" w:rsidRPr="007514F1" w:rsidRDefault="007514F1" w:rsidP="007514F1"/>
    <w:tbl>
      <w:tblPr>
        <w:tblStyle w:val="LightList-Accent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9"/>
        <w:gridCol w:w="2129"/>
        <w:gridCol w:w="2129"/>
        <w:gridCol w:w="2129"/>
      </w:tblGrid>
      <w:tr w:rsidR="007514F1" w14:paraId="30F76CE3" w14:textId="77777777" w:rsidTr="007514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9" w:type="dxa"/>
          </w:tcPr>
          <w:p w14:paraId="0090AA43" w14:textId="6DE0C5C6" w:rsidR="007514F1" w:rsidRPr="007514F1" w:rsidRDefault="007514F1" w:rsidP="00A37A70">
            <w:pPr>
              <w:pStyle w:val="Heading2"/>
              <w:spacing w:line="360" w:lineRule="auto"/>
              <w:outlineLvl w:val="1"/>
              <w:rPr>
                <w:rFonts w:ascii="Helvetica" w:eastAsia="Times New Roman" w:hAnsi="Helvetica" w:cstheme="majorHAnsi"/>
                <w:sz w:val="20"/>
                <w:szCs w:val="20"/>
              </w:rPr>
            </w:pPr>
            <w:bookmarkStart w:id="19" w:name="_Toc288376049"/>
            <w:proofErr w:type="spellStart"/>
            <w:r w:rsidRPr="007514F1">
              <w:rPr>
                <w:rFonts w:ascii="Helvetica" w:eastAsia="Times New Roman" w:hAnsi="Helvetica" w:cstheme="majorHAnsi"/>
                <w:sz w:val="20"/>
                <w:szCs w:val="20"/>
              </w:rPr>
              <w:t>Testcase</w:t>
            </w:r>
            <w:bookmarkEnd w:id="19"/>
            <w:proofErr w:type="spellEnd"/>
          </w:p>
        </w:tc>
        <w:tc>
          <w:tcPr>
            <w:tcW w:w="2129" w:type="dxa"/>
          </w:tcPr>
          <w:p w14:paraId="48E084FC" w14:textId="63102381" w:rsidR="007514F1" w:rsidRPr="007514F1" w:rsidRDefault="007514F1" w:rsidP="00A37A70">
            <w:pPr>
              <w:pStyle w:val="Heading2"/>
              <w:spacing w:line="360" w:lineRule="auto"/>
              <w:outlineLvl w:val="1"/>
              <w:cnfStyle w:val="100000000000" w:firstRow="1" w:lastRow="0" w:firstColumn="0" w:lastColumn="0" w:oddVBand="0" w:evenVBand="0" w:oddHBand="0" w:evenHBand="0" w:firstRowFirstColumn="0" w:firstRowLastColumn="0" w:lastRowFirstColumn="0" w:lastRowLastColumn="0"/>
              <w:rPr>
                <w:rFonts w:ascii="Helvetica" w:eastAsia="Times New Roman" w:hAnsi="Helvetica" w:cstheme="majorHAnsi"/>
                <w:sz w:val="20"/>
                <w:szCs w:val="20"/>
              </w:rPr>
            </w:pPr>
            <w:bookmarkStart w:id="20" w:name="_Toc288376050"/>
            <w:r w:rsidRPr="007514F1">
              <w:rPr>
                <w:rFonts w:ascii="Helvetica" w:eastAsia="Times New Roman" w:hAnsi="Helvetica" w:cstheme="majorHAnsi"/>
                <w:sz w:val="20"/>
                <w:szCs w:val="20"/>
              </w:rPr>
              <w:t>Testresultat</w:t>
            </w:r>
            <w:bookmarkEnd w:id="20"/>
          </w:p>
        </w:tc>
        <w:tc>
          <w:tcPr>
            <w:tcW w:w="2129" w:type="dxa"/>
          </w:tcPr>
          <w:p w14:paraId="685A9DAC" w14:textId="7D2EFF53" w:rsidR="007514F1" w:rsidRPr="007514F1" w:rsidRDefault="007514F1" w:rsidP="00A37A70">
            <w:pPr>
              <w:pStyle w:val="Heading2"/>
              <w:spacing w:line="360" w:lineRule="auto"/>
              <w:outlineLvl w:val="1"/>
              <w:cnfStyle w:val="100000000000" w:firstRow="1" w:lastRow="0" w:firstColumn="0" w:lastColumn="0" w:oddVBand="0" w:evenVBand="0" w:oddHBand="0" w:evenHBand="0" w:firstRowFirstColumn="0" w:firstRowLastColumn="0" w:lastRowFirstColumn="0" w:lastRowLastColumn="0"/>
              <w:rPr>
                <w:rFonts w:ascii="Helvetica" w:eastAsia="Times New Roman" w:hAnsi="Helvetica" w:cstheme="majorHAnsi"/>
                <w:sz w:val="20"/>
                <w:szCs w:val="20"/>
              </w:rPr>
            </w:pPr>
            <w:bookmarkStart w:id="21" w:name="_Toc288376051"/>
            <w:r w:rsidRPr="007514F1">
              <w:rPr>
                <w:rFonts w:ascii="Helvetica" w:eastAsia="Times New Roman" w:hAnsi="Helvetica" w:cstheme="majorHAnsi"/>
                <w:sz w:val="20"/>
                <w:szCs w:val="20"/>
              </w:rPr>
              <w:t>Problem</w:t>
            </w:r>
            <w:bookmarkEnd w:id="21"/>
          </w:p>
        </w:tc>
        <w:tc>
          <w:tcPr>
            <w:tcW w:w="2129" w:type="dxa"/>
          </w:tcPr>
          <w:p w14:paraId="775FCAE3" w14:textId="0F060FD6" w:rsidR="007514F1" w:rsidRPr="007514F1" w:rsidRDefault="007514F1" w:rsidP="00A37A70">
            <w:pPr>
              <w:pStyle w:val="Heading2"/>
              <w:spacing w:line="360" w:lineRule="auto"/>
              <w:outlineLvl w:val="1"/>
              <w:cnfStyle w:val="100000000000" w:firstRow="1" w:lastRow="0" w:firstColumn="0" w:lastColumn="0" w:oddVBand="0" w:evenVBand="0" w:oddHBand="0" w:evenHBand="0" w:firstRowFirstColumn="0" w:firstRowLastColumn="0" w:lastRowFirstColumn="0" w:lastRowLastColumn="0"/>
              <w:rPr>
                <w:rFonts w:ascii="Helvetica" w:eastAsia="Times New Roman" w:hAnsi="Helvetica" w:cstheme="majorHAnsi"/>
                <w:sz w:val="20"/>
                <w:szCs w:val="20"/>
              </w:rPr>
            </w:pPr>
            <w:bookmarkStart w:id="22" w:name="_Toc288376052"/>
            <w:r w:rsidRPr="007514F1">
              <w:rPr>
                <w:rFonts w:ascii="Helvetica" w:eastAsia="Times New Roman" w:hAnsi="Helvetica" w:cstheme="majorHAnsi"/>
                <w:sz w:val="20"/>
                <w:szCs w:val="20"/>
              </w:rPr>
              <w:t>Løsning</w:t>
            </w:r>
            <w:bookmarkEnd w:id="22"/>
          </w:p>
        </w:tc>
      </w:tr>
      <w:tr w:rsidR="007514F1" w14:paraId="1B6EF54A" w14:textId="77777777" w:rsidTr="007514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9" w:type="dxa"/>
            <w:tcBorders>
              <w:top w:val="none" w:sz="0" w:space="0" w:color="auto"/>
              <w:left w:val="none" w:sz="0" w:space="0" w:color="auto"/>
              <w:bottom w:val="none" w:sz="0" w:space="0" w:color="auto"/>
            </w:tcBorders>
          </w:tcPr>
          <w:p w14:paraId="3C4E2052" w14:textId="6DDEC464" w:rsidR="007514F1" w:rsidRPr="00CD59CE" w:rsidRDefault="007514F1" w:rsidP="00A37A70">
            <w:pPr>
              <w:pStyle w:val="Heading2"/>
              <w:spacing w:line="360" w:lineRule="auto"/>
              <w:outlineLvl w:val="1"/>
              <w:rPr>
                <w:rFonts w:ascii="Helvetica" w:eastAsia="Times New Roman" w:hAnsi="Helvetica" w:cstheme="majorHAnsi"/>
                <w:b/>
                <w:sz w:val="18"/>
                <w:szCs w:val="18"/>
              </w:rPr>
            </w:pPr>
            <w:bookmarkStart w:id="23" w:name="_Toc288376053"/>
            <w:proofErr w:type="spellStart"/>
            <w:r w:rsidRPr="00CD59CE">
              <w:rPr>
                <w:rFonts w:ascii="Helvetica" w:eastAsia="Times New Roman" w:hAnsi="Helvetica" w:cstheme="majorHAnsi"/>
                <w:b/>
                <w:sz w:val="18"/>
                <w:szCs w:val="18"/>
              </w:rPr>
              <w:t>Nettleserkompabilitet</w:t>
            </w:r>
            <w:proofErr w:type="spellEnd"/>
            <w:r w:rsidRPr="00CD59CE">
              <w:rPr>
                <w:rFonts w:ascii="Helvetica" w:eastAsia="Times New Roman" w:hAnsi="Helvetica" w:cstheme="majorHAnsi"/>
                <w:b/>
                <w:sz w:val="18"/>
                <w:szCs w:val="18"/>
              </w:rPr>
              <w:t>:</w:t>
            </w:r>
            <w:bookmarkEnd w:id="23"/>
          </w:p>
          <w:p w14:paraId="07EEC3EB" w14:textId="16212F1C" w:rsidR="007514F1" w:rsidRPr="00CD59CE" w:rsidRDefault="007514F1" w:rsidP="007514F1">
            <w:pPr>
              <w:pStyle w:val="ListParagraph"/>
              <w:numPr>
                <w:ilvl w:val="0"/>
                <w:numId w:val="23"/>
              </w:numPr>
              <w:rPr>
                <w:rFonts w:ascii="Helvetica" w:hAnsi="Helvetica"/>
                <w:sz w:val="18"/>
                <w:szCs w:val="18"/>
              </w:rPr>
            </w:pPr>
            <w:r w:rsidRPr="00CD59CE">
              <w:rPr>
                <w:rFonts w:ascii="Helvetica" w:hAnsi="Helvetica"/>
                <w:sz w:val="18"/>
                <w:szCs w:val="18"/>
              </w:rPr>
              <w:t>Safari</w:t>
            </w:r>
          </w:p>
          <w:p w14:paraId="26B20168" w14:textId="77777777" w:rsidR="007514F1" w:rsidRPr="00CD59CE" w:rsidRDefault="007514F1" w:rsidP="007514F1">
            <w:pPr>
              <w:pStyle w:val="ListParagraph"/>
              <w:numPr>
                <w:ilvl w:val="0"/>
                <w:numId w:val="23"/>
              </w:numPr>
              <w:rPr>
                <w:sz w:val="18"/>
                <w:szCs w:val="18"/>
              </w:rPr>
            </w:pPr>
            <w:proofErr w:type="spellStart"/>
            <w:r w:rsidRPr="00CD59CE">
              <w:rPr>
                <w:rFonts w:ascii="Helvetica" w:hAnsi="Helvetica"/>
                <w:sz w:val="18"/>
                <w:szCs w:val="18"/>
              </w:rPr>
              <w:t>Internet</w:t>
            </w:r>
            <w:proofErr w:type="spellEnd"/>
            <w:r w:rsidRPr="00CD59CE">
              <w:rPr>
                <w:rFonts w:ascii="Helvetica" w:hAnsi="Helvetica"/>
                <w:sz w:val="18"/>
                <w:szCs w:val="18"/>
              </w:rPr>
              <w:t xml:space="preserve"> Explorer</w:t>
            </w:r>
          </w:p>
          <w:p w14:paraId="1F191536" w14:textId="15ECC92D" w:rsidR="007514F1" w:rsidRPr="000D2C7E" w:rsidRDefault="007514F1" w:rsidP="007514F1">
            <w:pPr>
              <w:pStyle w:val="ListParagraph"/>
              <w:numPr>
                <w:ilvl w:val="0"/>
                <w:numId w:val="23"/>
              </w:numPr>
              <w:rPr>
                <w:b w:val="0"/>
                <w:sz w:val="18"/>
                <w:szCs w:val="18"/>
              </w:rPr>
            </w:pPr>
            <w:r w:rsidRPr="00CD59CE">
              <w:rPr>
                <w:rFonts w:ascii="Helvetica" w:hAnsi="Helvetica"/>
                <w:sz w:val="18"/>
                <w:szCs w:val="18"/>
              </w:rPr>
              <w:t xml:space="preserve">Google </w:t>
            </w:r>
            <w:proofErr w:type="spellStart"/>
            <w:r w:rsidRPr="00CD59CE">
              <w:rPr>
                <w:rFonts w:ascii="Helvetica" w:hAnsi="Helvetica"/>
                <w:sz w:val="18"/>
                <w:szCs w:val="18"/>
              </w:rPr>
              <w:t>Chrome</w:t>
            </w:r>
            <w:proofErr w:type="spellEnd"/>
          </w:p>
        </w:tc>
        <w:tc>
          <w:tcPr>
            <w:tcW w:w="2129" w:type="dxa"/>
            <w:tcBorders>
              <w:top w:val="none" w:sz="0" w:space="0" w:color="auto"/>
              <w:bottom w:val="none" w:sz="0" w:space="0" w:color="auto"/>
            </w:tcBorders>
          </w:tcPr>
          <w:p w14:paraId="204F7CCE" w14:textId="5F081919" w:rsidR="007514F1" w:rsidRPr="000D2C7E" w:rsidRDefault="00932934" w:rsidP="00A37A70">
            <w:pPr>
              <w:pStyle w:val="Heading2"/>
              <w:spacing w:line="360" w:lineRule="auto"/>
              <w:outlineLvl w:val="1"/>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heme="majorHAnsi"/>
                <w:b w:val="0"/>
                <w:sz w:val="18"/>
                <w:szCs w:val="18"/>
              </w:rPr>
            </w:pPr>
            <w:bookmarkStart w:id="24" w:name="_Toc288376054"/>
            <w:r w:rsidRPr="000D2C7E">
              <w:rPr>
                <w:rFonts w:ascii="Helvetica" w:eastAsia="Times New Roman" w:hAnsi="Helvetica" w:cstheme="majorHAnsi"/>
                <w:b w:val="0"/>
                <w:sz w:val="18"/>
                <w:szCs w:val="18"/>
              </w:rPr>
              <w:t xml:space="preserve">Nettsidene og funksjonene fungere som tiltenkt på alle </w:t>
            </w:r>
            <w:r w:rsidR="00A31A68" w:rsidRPr="000D2C7E">
              <w:rPr>
                <w:rFonts w:ascii="Helvetica" w:eastAsia="Times New Roman" w:hAnsi="Helvetica" w:cstheme="majorHAnsi"/>
                <w:b w:val="0"/>
                <w:sz w:val="18"/>
                <w:szCs w:val="18"/>
              </w:rPr>
              <w:t>nettleserne</w:t>
            </w:r>
            <w:r w:rsidR="00D8640A">
              <w:rPr>
                <w:rFonts w:ascii="Helvetica" w:eastAsia="Times New Roman" w:hAnsi="Helvetica" w:cstheme="majorHAnsi"/>
                <w:b w:val="0"/>
                <w:sz w:val="18"/>
                <w:szCs w:val="18"/>
              </w:rPr>
              <w:t xml:space="preserve"> bortsett fra </w:t>
            </w:r>
            <w:proofErr w:type="spellStart"/>
            <w:r w:rsidR="00D8640A">
              <w:rPr>
                <w:rFonts w:ascii="Helvetica" w:eastAsia="Times New Roman" w:hAnsi="Helvetica" w:cstheme="majorHAnsi"/>
                <w:b w:val="0"/>
                <w:sz w:val="18"/>
                <w:szCs w:val="18"/>
              </w:rPr>
              <w:t>Internet</w:t>
            </w:r>
            <w:proofErr w:type="spellEnd"/>
            <w:r w:rsidR="00D8640A">
              <w:rPr>
                <w:rFonts w:ascii="Helvetica" w:eastAsia="Times New Roman" w:hAnsi="Helvetica" w:cstheme="majorHAnsi"/>
                <w:b w:val="0"/>
                <w:sz w:val="18"/>
                <w:szCs w:val="18"/>
              </w:rPr>
              <w:t xml:space="preserve"> Explorer</w:t>
            </w:r>
            <w:r w:rsidR="00F80D03">
              <w:rPr>
                <w:rFonts w:ascii="Helvetica" w:eastAsia="Times New Roman" w:hAnsi="Helvetica" w:cstheme="majorHAnsi"/>
                <w:b w:val="0"/>
                <w:sz w:val="18"/>
                <w:szCs w:val="18"/>
              </w:rPr>
              <w:t>.</w:t>
            </w:r>
            <w:bookmarkEnd w:id="24"/>
          </w:p>
        </w:tc>
        <w:tc>
          <w:tcPr>
            <w:tcW w:w="2129" w:type="dxa"/>
            <w:tcBorders>
              <w:top w:val="none" w:sz="0" w:space="0" w:color="auto"/>
              <w:bottom w:val="none" w:sz="0" w:space="0" w:color="auto"/>
            </w:tcBorders>
          </w:tcPr>
          <w:p w14:paraId="2473A98E" w14:textId="5AC7EC8A" w:rsidR="007514F1" w:rsidRPr="000D2C7E" w:rsidRDefault="00F80D03" w:rsidP="00A37A70">
            <w:pPr>
              <w:pStyle w:val="Heading2"/>
              <w:spacing w:line="360" w:lineRule="auto"/>
              <w:outlineLvl w:val="1"/>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heme="majorHAnsi"/>
                <w:b w:val="0"/>
                <w:sz w:val="18"/>
                <w:szCs w:val="18"/>
              </w:rPr>
            </w:pPr>
            <w:bookmarkStart w:id="25" w:name="_Toc288376055"/>
            <w:proofErr w:type="spellStart"/>
            <w:r>
              <w:rPr>
                <w:rFonts w:ascii="Helvetica" w:eastAsia="Times New Roman" w:hAnsi="Helvetica" w:cstheme="majorHAnsi"/>
                <w:b w:val="0"/>
                <w:sz w:val="18"/>
                <w:szCs w:val="18"/>
              </w:rPr>
              <w:t>Internet</w:t>
            </w:r>
            <w:proofErr w:type="spellEnd"/>
            <w:r>
              <w:rPr>
                <w:rFonts w:ascii="Helvetica" w:eastAsia="Times New Roman" w:hAnsi="Helvetica" w:cstheme="majorHAnsi"/>
                <w:b w:val="0"/>
                <w:sz w:val="18"/>
                <w:szCs w:val="18"/>
              </w:rPr>
              <w:t xml:space="preserve"> Explorer gjør at det er vansk</w:t>
            </w:r>
            <w:r w:rsidR="008D53FF">
              <w:rPr>
                <w:rFonts w:ascii="Helvetica" w:eastAsia="Times New Roman" w:hAnsi="Helvetica" w:cstheme="majorHAnsi"/>
                <w:b w:val="0"/>
                <w:sz w:val="18"/>
                <w:szCs w:val="18"/>
              </w:rPr>
              <w:t>elig å trykke på enkelte knapper</w:t>
            </w:r>
            <w:bookmarkEnd w:id="25"/>
          </w:p>
        </w:tc>
        <w:tc>
          <w:tcPr>
            <w:tcW w:w="2129" w:type="dxa"/>
            <w:tcBorders>
              <w:top w:val="none" w:sz="0" w:space="0" w:color="auto"/>
              <w:bottom w:val="none" w:sz="0" w:space="0" w:color="auto"/>
              <w:right w:val="none" w:sz="0" w:space="0" w:color="auto"/>
            </w:tcBorders>
          </w:tcPr>
          <w:p w14:paraId="043C6157" w14:textId="680571F1" w:rsidR="007514F1" w:rsidRPr="000D2C7E" w:rsidRDefault="008D53FF" w:rsidP="00A37A70">
            <w:pPr>
              <w:pStyle w:val="Heading2"/>
              <w:spacing w:line="360" w:lineRule="auto"/>
              <w:outlineLvl w:val="1"/>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heme="majorHAnsi"/>
                <w:b w:val="0"/>
                <w:sz w:val="18"/>
                <w:szCs w:val="18"/>
              </w:rPr>
            </w:pPr>
            <w:bookmarkStart w:id="26" w:name="_Toc288376056"/>
            <w:r>
              <w:rPr>
                <w:rFonts w:ascii="Helvetica" w:eastAsia="Times New Roman" w:hAnsi="Helvetica" w:cstheme="majorHAnsi"/>
                <w:b w:val="0"/>
                <w:sz w:val="18"/>
                <w:szCs w:val="18"/>
              </w:rPr>
              <w:t xml:space="preserve">Løsningen blir å implementere støtte for internett </w:t>
            </w:r>
            <w:proofErr w:type="spellStart"/>
            <w:r>
              <w:rPr>
                <w:rFonts w:ascii="Helvetica" w:eastAsia="Times New Roman" w:hAnsi="Helvetica" w:cstheme="majorHAnsi"/>
                <w:b w:val="0"/>
                <w:sz w:val="18"/>
                <w:szCs w:val="18"/>
              </w:rPr>
              <w:t>explorer</w:t>
            </w:r>
            <w:proofErr w:type="spellEnd"/>
            <w:r>
              <w:rPr>
                <w:rFonts w:ascii="Helvetica" w:eastAsia="Times New Roman" w:hAnsi="Helvetica" w:cstheme="majorHAnsi"/>
                <w:b w:val="0"/>
                <w:sz w:val="18"/>
                <w:szCs w:val="18"/>
              </w:rPr>
              <w:t>.</w:t>
            </w:r>
            <w:bookmarkEnd w:id="26"/>
          </w:p>
        </w:tc>
      </w:tr>
      <w:tr w:rsidR="007514F1" w14:paraId="78762C6E" w14:textId="77777777" w:rsidTr="007514F1">
        <w:tc>
          <w:tcPr>
            <w:cnfStyle w:val="001000000000" w:firstRow="0" w:lastRow="0" w:firstColumn="1" w:lastColumn="0" w:oddVBand="0" w:evenVBand="0" w:oddHBand="0" w:evenHBand="0" w:firstRowFirstColumn="0" w:firstRowLastColumn="0" w:lastRowFirstColumn="0" w:lastRowLastColumn="0"/>
            <w:tcW w:w="2129" w:type="dxa"/>
          </w:tcPr>
          <w:p w14:paraId="0AC4D195" w14:textId="08E00C88" w:rsidR="00BE43C4" w:rsidRPr="00CD59CE" w:rsidRDefault="001C209A" w:rsidP="00BE43C4">
            <w:pPr>
              <w:pStyle w:val="Heading2"/>
              <w:spacing w:line="360" w:lineRule="auto"/>
              <w:outlineLvl w:val="1"/>
              <w:rPr>
                <w:rFonts w:ascii="Helvetica" w:eastAsia="Times New Roman" w:hAnsi="Helvetica" w:cstheme="majorHAnsi"/>
                <w:b/>
                <w:sz w:val="18"/>
                <w:szCs w:val="18"/>
              </w:rPr>
            </w:pPr>
            <w:bookmarkStart w:id="27" w:name="_Toc288376057"/>
            <w:r>
              <w:rPr>
                <w:rFonts w:ascii="Helvetica" w:eastAsia="Times New Roman" w:hAnsi="Helvetica" w:cstheme="majorHAnsi"/>
                <w:b/>
                <w:sz w:val="18"/>
                <w:szCs w:val="18"/>
              </w:rPr>
              <w:t>Funksjoner</w:t>
            </w:r>
            <w:r w:rsidR="00BE43C4" w:rsidRPr="00CD59CE">
              <w:rPr>
                <w:rFonts w:ascii="Helvetica" w:eastAsia="Times New Roman" w:hAnsi="Helvetica" w:cstheme="majorHAnsi"/>
                <w:b/>
                <w:sz w:val="18"/>
                <w:szCs w:val="18"/>
              </w:rPr>
              <w:t>:</w:t>
            </w:r>
            <w:r w:rsidR="00BE43C4" w:rsidRPr="00CD59CE">
              <w:rPr>
                <w:b/>
                <w:sz w:val="18"/>
                <w:szCs w:val="18"/>
              </w:rPr>
              <w:t xml:space="preserve"> </w:t>
            </w:r>
            <w:r w:rsidR="00BE43C4" w:rsidRPr="00CD59CE">
              <w:rPr>
                <w:rFonts w:ascii="Helvetica" w:eastAsia="Times New Roman" w:hAnsi="Helvetica" w:cstheme="majorHAnsi"/>
                <w:b/>
                <w:sz w:val="18"/>
                <w:szCs w:val="18"/>
              </w:rPr>
              <w:t xml:space="preserve">innlogging (studenter, </w:t>
            </w:r>
            <w:proofErr w:type="spellStart"/>
            <w:r w:rsidR="00BE43C4" w:rsidRPr="00CD59CE">
              <w:rPr>
                <w:rFonts w:ascii="Helvetica" w:eastAsia="Times New Roman" w:hAnsi="Helvetica" w:cstheme="majorHAnsi"/>
                <w:b/>
                <w:sz w:val="18"/>
                <w:szCs w:val="18"/>
              </w:rPr>
              <w:t>admin</w:t>
            </w:r>
            <w:proofErr w:type="spellEnd"/>
            <w:r w:rsidR="00BE43C4" w:rsidRPr="00CD59CE">
              <w:rPr>
                <w:rFonts w:ascii="Helvetica" w:eastAsia="Times New Roman" w:hAnsi="Helvetica" w:cstheme="majorHAnsi"/>
                <w:b/>
                <w:sz w:val="18"/>
                <w:szCs w:val="18"/>
              </w:rPr>
              <w:t>), avlogging.</w:t>
            </w:r>
            <w:bookmarkEnd w:id="27"/>
          </w:p>
        </w:tc>
        <w:tc>
          <w:tcPr>
            <w:tcW w:w="2129" w:type="dxa"/>
          </w:tcPr>
          <w:p w14:paraId="3BA8EF5C" w14:textId="071765E2" w:rsidR="007514F1" w:rsidRPr="000D2C7E" w:rsidRDefault="00CD59CE" w:rsidP="00A37A70">
            <w:pPr>
              <w:pStyle w:val="Heading2"/>
              <w:spacing w:line="360" w:lineRule="auto"/>
              <w:outlineLvl w:val="1"/>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heme="majorHAnsi"/>
                <w:b w:val="0"/>
                <w:sz w:val="18"/>
                <w:szCs w:val="18"/>
              </w:rPr>
            </w:pPr>
            <w:bookmarkStart w:id="28" w:name="_Toc288376058"/>
            <w:r>
              <w:rPr>
                <w:rFonts w:ascii="Helvetica" w:eastAsia="Times New Roman" w:hAnsi="Helvetica" w:cstheme="majorHAnsi"/>
                <w:b w:val="0"/>
                <w:sz w:val="18"/>
                <w:szCs w:val="18"/>
              </w:rPr>
              <w:t xml:space="preserve">Innlogging med student og </w:t>
            </w:r>
            <w:proofErr w:type="spellStart"/>
            <w:r>
              <w:rPr>
                <w:rFonts w:ascii="Helvetica" w:eastAsia="Times New Roman" w:hAnsi="Helvetica" w:cstheme="majorHAnsi"/>
                <w:b w:val="0"/>
                <w:sz w:val="18"/>
                <w:szCs w:val="18"/>
              </w:rPr>
              <w:t>admin</w:t>
            </w:r>
            <w:proofErr w:type="spellEnd"/>
            <w:r>
              <w:rPr>
                <w:rFonts w:ascii="Helvetica" w:eastAsia="Times New Roman" w:hAnsi="Helvetica" w:cstheme="majorHAnsi"/>
                <w:b w:val="0"/>
                <w:sz w:val="18"/>
                <w:szCs w:val="18"/>
              </w:rPr>
              <w:t xml:space="preserve"> fungere</w:t>
            </w:r>
            <w:r w:rsidR="00055A75">
              <w:rPr>
                <w:rFonts w:ascii="Helvetica" w:eastAsia="Times New Roman" w:hAnsi="Helvetica" w:cstheme="majorHAnsi"/>
                <w:b w:val="0"/>
                <w:sz w:val="18"/>
                <w:szCs w:val="18"/>
              </w:rPr>
              <w:t>r</w:t>
            </w:r>
            <w:r>
              <w:rPr>
                <w:rFonts w:ascii="Helvetica" w:eastAsia="Times New Roman" w:hAnsi="Helvetica" w:cstheme="majorHAnsi"/>
                <w:b w:val="0"/>
                <w:sz w:val="18"/>
                <w:szCs w:val="18"/>
              </w:rPr>
              <w:t xml:space="preserve"> som tiltenkt. Avlogging knappen mangler.</w:t>
            </w:r>
            <w:bookmarkEnd w:id="28"/>
          </w:p>
        </w:tc>
        <w:tc>
          <w:tcPr>
            <w:tcW w:w="2129" w:type="dxa"/>
          </w:tcPr>
          <w:p w14:paraId="5AF37908" w14:textId="27AC5456" w:rsidR="007514F1" w:rsidRPr="000D2C7E" w:rsidRDefault="00055A75" w:rsidP="00A37A70">
            <w:pPr>
              <w:pStyle w:val="Heading2"/>
              <w:spacing w:line="360" w:lineRule="auto"/>
              <w:outlineLvl w:val="1"/>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heme="majorHAnsi"/>
                <w:b w:val="0"/>
                <w:sz w:val="18"/>
                <w:szCs w:val="18"/>
              </w:rPr>
            </w:pPr>
            <w:bookmarkStart w:id="29" w:name="_Toc288376059"/>
            <w:r>
              <w:rPr>
                <w:rFonts w:ascii="Helvetica" w:eastAsia="Times New Roman" w:hAnsi="Helvetica" w:cstheme="majorHAnsi"/>
                <w:b w:val="0"/>
                <w:sz w:val="18"/>
                <w:szCs w:val="18"/>
              </w:rPr>
              <w:t>Dette er ikke et direkte problem for denne iterasjonen.</w:t>
            </w:r>
            <w:bookmarkEnd w:id="29"/>
          </w:p>
        </w:tc>
        <w:tc>
          <w:tcPr>
            <w:tcW w:w="2129" w:type="dxa"/>
          </w:tcPr>
          <w:p w14:paraId="4977153A" w14:textId="192C3ACA" w:rsidR="007514F1" w:rsidRPr="000D2C7E" w:rsidRDefault="00055A75" w:rsidP="00A37A70">
            <w:pPr>
              <w:pStyle w:val="Heading2"/>
              <w:spacing w:line="360" w:lineRule="auto"/>
              <w:outlineLvl w:val="1"/>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heme="majorHAnsi"/>
                <w:b w:val="0"/>
                <w:sz w:val="18"/>
                <w:szCs w:val="18"/>
              </w:rPr>
            </w:pPr>
            <w:bookmarkStart w:id="30" w:name="_Toc288376060"/>
            <w:r>
              <w:rPr>
                <w:rFonts w:ascii="Helvetica" w:eastAsia="Times New Roman" w:hAnsi="Helvetica" w:cstheme="majorHAnsi"/>
                <w:b w:val="0"/>
                <w:sz w:val="18"/>
                <w:szCs w:val="18"/>
              </w:rPr>
              <w:t>Implementering av funksjonen i neste iterasjon.</w:t>
            </w:r>
            <w:bookmarkEnd w:id="30"/>
          </w:p>
        </w:tc>
      </w:tr>
      <w:tr w:rsidR="007514F1" w14:paraId="2A77DC43" w14:textId="77777777" w:rsidTr="007514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9" w:type="dxa"/>
            <w:tcBorders>
              <w:top w:val="none" w:sz="0" w:space="0" w:color="auto"/>
              <w:left w:val="none" w:sz="0" w:space="0" w:color="auto"/>
              <w:bottom w:val="none" w:sz="0" w:space="0" w:color="auto"/>
            </w:tcBorders>
          </w:tcPr>
          <w:p w14:paraId="68937A69" w14:textId="1B1820FB" w:rsidR="007514F1" w:rsidRPr="00CD59CE" w:rsidRDefault="00BE43C4" w:rsidP="00A37A70">
            <w:pPr>
              <w:pStyle w:val="Heading2"/>
              <w:spacing w:line="360" w:lineRule="auto"/>
              <w:outlineLvl w:val="1"/>
              <w:rPr>
                <w:rFonts w:ascii="Helvetica" w:eastAsia="Times New Roman" w:hAnsi="Helvetica" w:cstheme="majorHAnsi"/>
                <w:b/>
                <w:sz w:val="18"/>
                <w:szCs w:val="18"/>
              </w:rPr>
            </w:pPr>
            <w:bookmarkStart w:id="31" w:name="_Toc288376061"/>
            <w:r w:rsidRPr="00CD59CE">
              <w:rPr>
                <w:rFonts w:ascii="Helvetica" w:eastAsia="Times New Roman" w:hAnsi="Helvetica" w:cstheme="majorHAnsi"/>
                <w:b/>
                <w:sz w:val="18"/>
                <w:szCs w:val="18"/>
              </w:rPr>
              <w:t>Brukervennlighet</w:t>
            </w:r>
            <w:bookmarkEnd w:id="31"/>
          </w:p>
        </w:tc>
        <w:tc>
          <w:tcPr>
            <w:tcW w:w="2129" w:type="dxa"/>
            <w:tcBorders>
              <w:top w:val="none" w:sz="0" w:space="0" w:color="auto"/>
              <w:bottom w:val="none" w:sz="0" w:space="0" w:color="auto"/>
            </w:tcBorders>
          </w:tcPr>
          <w:p w14:paraId="7CCBF11F" w14:textId="748F4387" w:rsidR="007514F1" w:rsidRPr="000D2C7E" w:rsidRDefault="00CD59CE" w:rsidP="00A37A70">
            <w:pPr>
              <w:pStyle w:val="Heading2"/>
              <w:spacing w:line="360" w:lineRule="auto"/>
              <w:outlineLvl w:val="1"/>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heme="majorHAnsi"/>
                <w:b w:val="0"/>
                <w:sz w:val="18"/>
                <w:szCs w:val="18"/>
              </w:rPr>
            </w:pPr>
            <w:bookmarkStart w:id="32" w:name="_Toc288376062"/>
            <w:r>
              <w:rPr>
                <w:rFonts w:ascii="Helvetica" w:eastAsia="Times New Roman" w:hAnsi="Helvetica" w:cstheme="majorHAnsi"/>
                <w:b w:val="0"/>
                <w:sz w:val="18"/>
                <w:szCs w:val="18"/>
              </w:rPr>
              <w:t xml:space="preserve">Til å starte med er ikke siden veldig brukervennlig </w:t>
            </w:r>
            <w:proofErr w:type="spellStart"/>
            <w:r>
              <w:rPr>
                <w:rFonts w:ascii="Helvetica" w:eastAsia="Times New Roman" w:hAnsi="Helvetica" w:cstheme="majorHAnsi"/>
                <w:b w:val="0"/>
                <w:sz w:val="18"/>
                <w:szCs w:val="18"/>
              </w:rPr>
              <w:t>pga</w:t>
            </w:r>
            <w:proofErr w:type="spellEnd"/>
            <w:r>
              <w:rPr>
                <w:rFonts w:ascii="Helvetica" w:eastAsia="Times New Roman" w:hAnsi="Helvetica" w:cstheme="majorHAnsi"/>
                <w:b w:val="0"/>
                <w:sz w:val="18"/>
                <w:szCs w:val="18"/>
              </w:rPr>
              <w:t xml:space="preserve"> manglende vitale funksjoner.</w:t>
            </w:r>
            <w:bookmarkEnd w:id="32"/>
          </w:p>
        </w:tc>
        <w:tc>
          <w:tcPr>
            <w:tcW w:w="2129" w:type="dxa"/>
            <w:tcBorders>
              <w:top w:val="none" w:sz="0" w:space="0" w:color="auto"/>
              <w:bottom w:val="none" w:sz="0" w:space="0" w:color="auto"/>
            </w:tcBorders>
          </w:tcPr>
          <w:p w14:paraId="36EE3071" w14:textId="73FE38D8" w:rsidR="007514F1" w:rsidRPr="000D2C7E" w:rsidRDefault="00055A75" w:rsidP="00A37A70">
            <w:pPr>
              <w:pStyle w:val="Heading2"/>
              <w:spacing w:line="360" w:lineRule="auto"/>
              <w:outlineLvl w:val="1"/>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heme="majorHAnsi"/>
                <w:b w:val="0"/>
                <w:sz w:val="18"/>
                <w:szCs w:val="18"/>
              </w:rPr>
            </w:pPr>
            <w:bookmarkStart w:id="33" w:name="_Toc288376063"/>
            <w:r>
              <w:rPr>
                <w:rFonts w:ascii="Helvetica" w:eastAsia="Times New Roman" w:hAnsi="Helvetica" w:cstheme="majorHAnsi"/>
                <w:b w:val="0"/>
                <w:sz w:val="18"/>
                <w:szCs w:val="18"/>
              </w:rPr>
              <w:t xml:space="preserve">For denne iterasjonen er ikke </w:t>
            </w:r>
            <w:r w:rsidR="00307226">
              <w:rPr>
                <w:rFonts w:ascii="Helvetica" w:eastAsia="Times New Roman" w:hAnsi="Helvetica" w:cstheme="majorHAnsi"/>
                <w:b w:val="0"/>
                <w:sz w:val="18"/>
                <w:szCs w:val="18"/>
              </w:rPr>
              <w:t>dette vitalt enda.</w:t>
            </w:r>
            <w:bookmarkEnd w:id="33"/>
          </w:p>
        </w:tc>
        <w:tc>
          <w:tcPr>
            <w:tcW w:w="2129" w:type="dxa"/>
            <w:tcBorders>
              <w:top w:val="none" w:sz="0" w:space="0" w:color="auto"/>
              <w:bottom w:val="none" w:sz="0" w:space="0" w:color="auto"/>
              <w:right w:val="none" w:sz="0" w:space="0" w:color="auto"/>
            </w:tcBorders>
          </w:tcPr>
          <w:p w14:paraId="6AC53464" w14:textId="38309D94" w:rsidR="007514F1" w:rsidRPr="000D2C7E" w:rsidRDefault="00307226" w:rsidP="00A37A70">
            <w:pPr>
              <w:pStyle w:val="Heading2"/>
              <w:spacing w:line="360" w:lineRule="auto"/>
              <w:outlineLvl w:val="1"/>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heme="majorHAnsi"/>
                <w:b w:val="0"/>
                <w:sz w:val="18"/>
                <w:szCs w:val="18"/>
              </w:rPr>
            </w:pPr>
            <w:bookmarkStart w:id="34" w:name="_Toc288376064"/>
            <w:r>
              <w:rPr>
                <w:rFonts w:ascii="Helvetica" w:eastAsia="Times New Roman" w:hAnsi="Helvetica" w:cstheme="majorHAnsi"/>
                <w:b w:val="0"/>
                <w:sz w:val="18"/>
                <w:szCs w:val="18"/>
              </w:rPr>
              <w:t>Implementering av resterende kode som blir laget i neste iterasjon av utviklerne.</w:t>
            </w:r>
            <w:bookmarkEnd w:id="34"/>
          </w:p>
        </w:tc>
      </w:tr>
    </w:tbl>
    <w:p w14:paraId="5DF92D53" w14:textId="77777777" w:rsidR="00A37A70" w:rsidRDefault="00A37A70" w:rsidP="00A37A70">
      <w:pPr>
        <w:pStyle w:val="Heading2"/>
        <w:spacing w:line="360" w:lineRule="auto"/>
        <w:rPr>
          <w:rFonts w:ascii="Helvetica" w:eastAsia="Times New Roman" w:hAnsi="Helvetica" w:cstheme="majorHAnsi"/>
        </w:rPr>
      </w:pPr>
    </w:p>
    <w:p w14:paraId="1FD62B93" w14:textId="77777777" w:rsidR="007514F1" w:rsidRDefault="007514F1" w:rsidP="007514F1"/>
    <w:p w14:paraId="76525FDF" w14:textId="6D1FA37C" w:rsidR="007514F1" w:rsidRPr="001C209A" w:rsidRDefault="00145092" w:rsidP="001C209A">
      <w:pPr>
        <w:pStyle w:val="Heading1"/>
        <w:rPr>
          <w:rFonts w:ascii="Helvetica" w:hAnsi="Helvetica"/>
        </w:rPr>
      </w:pPr>
      <w:bookmarkStart w:id="35" w:name="_Toc288376065"/>
      <w:r w:rsidRPr="007514F1">
        <w:rPr>
          <w:rFonts w:ascii="Helvetica" w:hAnsi="Helvetica"/>
        </w:rPr>
        <w:t>R</w:t>
      </w:r>
      <w:r>
        <w:rPr>
          <w:rFonts w:ascii="Helvetica" w:hAnsi="Helvetica"/>
        </w:rPr>
        <w:t>esultat av testing – Iterasjon 2</w:t>
      </w:r>
      <w:bookmarkEnd w:id="35"/>
    </w:p>
    <w:tbl>
      <w:tblPr>
        <w:tblStyle w:val="LightList-Accent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9"/>
        <w:gridCol w:w="2129"/>
        <w:gridCol w:w="2129"/>
        <w:gridCol w:w="2129"/>
      </w:tblGrid>
      <w:tr w:rsidR="001C209A" w:rsidRPr="007514F1" w14:paraId="340A3059" w14:textId="77777777" w:rsidTr="00EA5A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9" w:type="dxa"/>
          </w:tcPr>
          <w:p w14:paraId="3580DAAF" w14:textId="77777777" w:rsidR="001C209A" w:rsidRPr="007514F1" w:rsidRDefault="001C209A" w:rsidP="00EA5ABC">
            <w:pPr>
              <w:pStyle w:val="Heading2"/>
              <w:spacing w:line="360" w:lineRule="auto"/>
              <w:outlineLvl w:val="1"/>
              <w:rPr>
                <w:rFonts w:ascii="Helvetica" w:eastAsia="Times New Roman" w:hAnsi="Helvetica" w:cstheme="majorHAnsi"/>
                <w:sz w:val="20"/>
                <w:szCs w:val="20"/>
              </w:rPr>
            </w:pPr>
            <w:bookmarkStart w:id="36" w:name="_Toc288376066"/>
            <w:proofErr w:type="spellStart"/>
            <w:r w:rsidRPr="007514F1">
              <w:rPr>
                <w:rFonts w:ascii="Helvetica" w:eastAsia="Times New Roman" w:hAnsi="Helvetica" w:cstheme="majorHAnsi"/>
                <w:sz w:val="20"/>
                <w:szCs w:val="20"/>
              </w:rPr>
              <w:t>Testcase</w:t>
            </w:r>
            <w:bookmarkEnd w:id="36"/>
            <w:proofErr w:type="spellEnd"/>
          </w:p>
        </w:tc>
        <w:tc>
          <w:tcPr>
            <w:tcW w:w="2129" w:type="dxa"/>
          </w:tcPr>
          <w:p w14:paraId="2B523741" w14:textId="77777777" w:rsidR="001C209A" w:rsidRPr="007514F1" w:rsidRDefault="001C209A" w:rsidP="00EA5ABC">
            <w:pPr>
              <w:pStyle w:val="Heading2"/>
              <w:spacing w:line="360" w:lineRule="auto"/>
              <w:outlineLvl w:val="1"/>
              <w:cnfStyle w:val="100000000000" w:firstRow="1" w:lastRow="0" w:firstColumn="0" w:lastColumn="0" w:oddVBand="0" w:evenVBand="0" w:oddHBand="0" w:evenHBand="0" w:firstRowFirstColumn="0" w:firstRowLastColumn="0" w:lastRowFirstColumn="0" w:lastRowLastColumn="0"/>
              <w:rPr>
                <w:rFonts w:ascii="Helvetica" w:eastAsia="Times New Roman" w:hAnsi="Helvetica" w:cstheme="majorHAnsi"/>
                <w:sz w:val="20"/>
                <w:szCs w:val="20"/>
              </w:rPr>
            </w:pPr>
            <w:bookmarkStart w:id="37" w:name="_Toc288376067"/>
            <w:r w:rsidRPr="007514F1">
              <w:rPr>
                <w:rFonts w:ascii="Helvetica" w:eastAsia="Times New Roman" w:hAnsi="Helvetica" w:cstheme="majorHAnsi"/>
                <w:sz w:val="20"/>
                <w:szCs w:val="20"/>
              </w:rPr>
              <w:t>Testresultat</w:t>
            </w:r>
            <w:bookmarkEnd w:id="37"/>
          </w:p>
        </w:tc>
        <w:tc>
          <w:tcPr>
            <w:tcW w:w="2129" w:type="dxa"/>
          </w:tcPr>
          <w:p w14:paraId="0C1E7DA0" w14:textId="77777777" w:rsidR="001C209A" w:rsidRPr="007514F1" w:rsidRDefault="001C209A" w:rsidP="00EA5ABC">
            <w:pPr>
              <w:pStyle w:val="Heading2"/>
              <w:spacing w:line="360" w:lineRule="auto"/>
              <w:outlineLvl w:val="1"/>
              <w:cnfStyle w:val="100000000000" w:firstRow="1" w:lastRow="0" w:firstColumn="0" w:lastColumn="0" w:oddVBand="0" w:evenVBand="0" w:oddHBand="0" w:evenHBand="0" w:firstRowFirstColumn="0" w:firstRowLastColumn="0" w:lastRowFirstColumn="0" w:lastRowLastColumn="0"/>
              <w:rPr>
                <w:rFonts w:ascii="Helvetica" w:eastAsia="Times New Roman" w:hAnsi="Helvetica" w:cstheme="majorHAnsi"/>
                <w:sz w:val="20"/>
                <w:szCs w:val="20"/>
              </w:rPr>
            </w:pPr>
            <w:bookmarkStart w:id="38" w:name="_Toc288376068"/>
            <w:r w:rsidRPr="007514F1">
              <w:rPr>
                <w:rFonts w:ascii="Helvetica" w:eastAsia="Times New Roman" w:hAnsi="Helvetica" w:cstheme="majorHAnsi"/>
                <w:sz w:val="20"/>
                <w:szCs w:val="20"/>
              </w:rPr>
              <w:t>Problem</w:t>
            </w:r>
            <w:bookmarkEnd w:id="38"/>
          </w:p>
        </w:tc>
        <w:tc>
          <w:tcPr>
            <w:tcW w:w="2129" w:type="dxa"/>
          </w:tcPr>
          <w:p w14:paraId="08C621C5" w14:textId="77777777" w:rsidR="001C209A" w:rsidRPr="007514F1" w:rsidRDefault="001C209A" w:rsidP="00EA5ABC">
            <w:pPr>
              <w:pStyle w:val="Heading2"/>
              <w:spacing w:line="360" w:lineRule="auto"/>
              <w:outlineLvl w:val="1"/>
              <w:cnfStyle w:val="100000000000" w:firstRow="1" w:lastRow="0" w:firstColumn="0" w:lastColumn="0" w:oddVBand="0" w:evenVBand="0" w:oddHBand="0" w:evenHBand="0" w:firstRowFirstColumn="0" w:firstRowLastColumn="0" w:lastRowFirstColumn="0" w:lastRowLastColumn="0"/>
              <w:rPr>
                <w:rFonts w:ascii="Helvetica" w:eastAsia="Times New Roman" w:hAnsi="Helvetica" w:cstheme="majorHAnsi"/>
                <w:sz w:val="20"/>
                <w:szCs w:val="20"/>
              </w:rPr>
            </w:pPr>
            <w:bookmarkStart w:id="39" w:name="_Toc288376069"/>
            <w:r w:rsidRPr="007514F1">
              <w:rPr>
                <w:rFonts w:ascii="Helvetica" w:eastAsia="Times New Roman" w:hAnsi="Helvetica" w:cstheme="majorHAnsi"/>
                <w:sz w:val="20"/>
                <w:szCs w:val="20"/>
              </w:rPr>
              <w:t>Løsning</w:t>
            </w:r>
            <w:bookmarkEnd w:id="39"/>
          </w:p>
        </w:tc>
      </w:tr>
      <w:tr w:rsidR="001C209A" w:rsidRPr="000D2C7E" w14:paraId="294ED0B6" w14:textId="77777777" w:rsidTr="00EA5A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9" w:type="dxa"/>
          </w:tcPr>
          <w:p w14:paraId="05ED9F80" w14:textId="77777777" w:rsidR="001C209A" w:rsidRPr="00CD59CE" w:rsidRDefault="001C209A" w:rsidP="00EA5ABC">
            <w:pPr>
              <w:pStyle w:val="Heading2"/>
              <w:spacing w:line="360" w:lineRule="auto"/>
              <w:outlineLvl w:val="1"/>
              <w:rPr>
                <w:rFonts w:ascii="Helvetica" w:eastAsia="Times New Roman" w:hAnsi="Helvetica" w:cstheme="majorHAnsi"/>
                <w:b/>
                <w:sz w:val="18"/>
                <w:szCs w:val="18"/>
              </w:rPr>
            </w:pPr>
            <w:bookmarkStart w:id="40" w:name="_Toc288376070"/>
            <w:proofErr w:type="spellStart"/>
            <w:r w:rsidRPr="00CD59CE">
              <w:rPr>
                <w:rFonts w:ascii="Helvetica" w:eastAsia="Times New Roman" w:hAnsi="Helvetica" w:cstheme="majorHAnsi"/>
                <w:b/>
                <w:sz w:val="18"/>
                <w:szCs w:val="18"/>
              </w:rPr>
              <w:t>Nettleserkompabilitet</w:t>
            </w:r>
            <w:proofErr w:type="spellEnd"/>
            <w:r w:rsidRPr="00CD59CE">
              <w:rPr>
                <w:rFonts w:ascii="Helvetica" w:eastAsia="Times New Roman" w:hAnsi="Helvetica" w:cstheme="majorHAnsi"/>
                <w:b/>
                <w:sz w:val="18"/>
                <w:szCs w:val="18"/>
              </w:rPr>
              <w:t>:</w:t>
            </w:r>
            <w:bookmarkEnd w:id="40"/>
          </w:p>
          <w:p w14:paraId="080CAAD3" w14:textId="77777777" w:rsidR="001C209A" w:rsidRPr="00CD59CE" w:rsidRDefault="001C209A" w:rsidP="00EA5ABC">
            <w:pPr>
              <w:pStyle w:val="ListParagraph"/>
              <w:numPr>
                <w:ilvl w:val="0"/>
                <w:numId w:val="23"/>
              </w:numPr>
              <w:rPr>
                <w:rFonts w:ascii="Helvetica" w:hAnsi="Helvetica"/>
                <w:sz w:val="18"/>
                <w:szCs w:val="18"/>
              </w:rPr>
            </w:pPr>
            <w:r w:rsidRPr="00CD59CE">
              <w:rPr>
                <w:rFonts w:ascii="Helvetica" w:hAnsi="Helvetica"/>
                <w:sz w:val="18"/>
                <w:szCs w:val="18"/>
              </w:rPr>
              <w:t>Safari</w:t>
            </w:r>
          </w:p>
          <w:p w14:paraId="69021267" w14:textId="77777777" w:rsidR="001C209A" w:rsidRPr="00CD59CE" w:rsidRDefault="001C209A" w:rsidP="00EA5ABC">
            <w:pPr>
              <w:pStyle w:val="ListParagraph"/>
              <w:numPr>
                <w:ilvl w:val="0"/>
                <w:numId w:val="23"/>
              </w:numPr>
              <w:rPr>
                <w:sz w:val="18"/>
                <w:szCs w:val="18"/>
              </w:rPr>
            </w:pPr>
            <w:proofErr w:type="spellStart"/>
            <w:r w:rsidRPr="00CD59CE">
              <w:rPr>
                <w:rFonts w:ascii="Helvetica" w:hAnsi="Helvetica"/>
                <w:sz w:val="18"/>
                <w:szCs w:val="18"/>
              </w:rPr>
              <w:t>Internet</w:t>
            </w:r>
            <w:proofErr w:type="spellEnd"/>
            <w:r w:rsidRPr="00CD59CE">
              <w:rPr>
                <w:rFonts w:ascii="Helvetica" w:hAnsi="Helvetica"/>
                <w:sz w:val="18"/>
                <w:szCs w:val="18"/>
              </w:rPr>
              <w:t xml:space="preserve"> Explorer</w:t>
            </w:r>
          </w:p>
          <w:p w14:paraId="0F88EAA3" w14:textId="77777777" w:rsidR="001C209A" w:rsidRPr="000D2C7E" w:rsidRDefault="001C209A" w:rsidP="00EA5ABC">
            <w:pPr>
              <w:pStyle w:val="ListParagraph"/>
              <w:numPr>
                <w:ilvl w:val="0"/>
                <w:numId w:val="23"/>
              </w:numPr>
              <w:rPr>
                <w:b w:val="0"/>
                <w:sz w:val="18"/>
                <w:szCs w:val="18"/>
              </w:rPr>
            </w:pPr>
            <w:r w:rsidRPr="00CD59CE">
              <w:rPr>
                <w:rFonts w:ascii="Helvetica" w:hAnsi="Helvetica"/>
                <w:sz w:val="18"/>
                <w:szCs w:val="18"/>
              </w:rPr>
              <w:t xml:space="preserve">Google </w:t>
            </w:r>
            <w:proofErr w:type="spellStart"/>
            <w:r w:rsidRPr="00CD59CE">
              <w:rPr>
                <w:rFonts w:ascii="Helvetica" w:hAnsi="Helvetica"/>
                <w:sz w:val="18"/>
                <w:szCs w:val="18"/>
              </w:rPr>
              <w:t>Chrome</w:t>
            </w:r>
            <w:proofErr w:type="spellEnd"/>
          </w:p>
        </w:tc>
        <w:tc>
          <w:tcPr>
            <w:tcW w:w="2129" w:type="dxa"/>
          </w:tcPr>
          <w:p w14:paraId="129E344D" w14:textId="1B1E4DC7" w:rsidR="001C209A" w:rsidRPr="000D2C7E" w:rsidRDefault="001C209A" w:rsidP="001C209A">
            <w:pPr>
              <w:pStyle w:val="Heading2"/>
              <w:spacing w:line="360" w:lineRule="auto"/>
              <w:outlineLvl w:val="1"/>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heme="majorHAnsi"/>
                <w:b w:val="0"/>
                <w:sz w:val="18"/>
                <w:szCs w:val="18"/>
              </w:rPr>
            </w:pPr>
          </w:p>
        </w:tc>
        <w:tc>
          <w:tcPr>
            <w:tcW w:w="2129" w:type="dxa"/>
          </w:tcPr>
          <w:p w14:paraId="5A493394" w14:textId="749A81FD" w:rsidR="001C209A" w:rsidRPr="000D2C7E" w:rsidRDefault="001C209A" w:rsidP="00EA5ABC">
            <w:pPr>
              <w:pStyle w:val="Heading2"/>
              <w:spacing w:line="360" w:lineRule="auto"/>
              <w:outlineLvl w:val="1"/>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heme="majorHAnsi"/>
                <w:b w:val="0"/>
                <w:sz w:val="18"/>
                <w:szCs w:val="18"/>
              </w:rPr>
            </w:pPr>
          </w:p>
        </w:tc>
        <w:tc>
          <w:tcPr>
            <w:tcW w:w="2129" w:type="dxa"/>
          </w:tcPr>
          <w:p w14:paraId="454CAB27" w14:textId="20DB8A91" w:rsidR="001C209A" w:rsidRPr="000D2C7E" w:rsidRDefault="001C209A" w:rsidP="001C209A">
            <w:pPr>
              <w:pStyle w:val="Heading2"/>
              <w:spacing w:line="360" w:lineRule="auto"/>
              <w:outlineLvl w:val="1"/>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heme="majorHAnsi"/>
                <w:b w:val="0"/>
                <w:sz w:val="18"/>
                <w:szCs w:val="18"/>
              </w:rPr>
            </w:pPr>
          </w:p>
        </w:tc>
      </w:tr>
      <w:tr w:rsidR="001C209A" w:rsidRPr="000D2C7E" w14:paraId="6C93E03A" w14:textId="77777777" w:rsidTr="00EA5ABC">
        <w:tc>
          <w:tcPr>
            <w:cnfStyle w:val="001000000000" w:firstRow="0" w:lastRow="0" w:firstColumn="1" w:lastColumn="0" w:oddVBand="0" w:evenVBand="0" w:oddHBand="0" w:evenHBand="0" w:firstRowFirstColumn="0" w:firstRowLastColumn="0" w:lastRowFirstColumn="0" w:lastRowLastColumn="0"/>
            <w:tcW w:w="2129" w:type="dxa"/>
          </w:tcPr>
          <w:p w14:paraId="4FA98BEA" w14:textId="6A81CFD0" w:rsidR="001C209A" w:rsidRPr="00CD59CE" w:rsidRDefault="001C209A" w:rsidP="00D2512A">
            <w:pPr>
              <w:pStyle w:val="Heading2"/>
              <w:spacing w:line="360" w:lineRule="auto"/>
              <w:outlineLvl w:val="1"/>
              <w:rPr>
                <w:rFonts w:ascii="Helvetica" w:eastAsia="Times New Roman" w:hAnsi="Helvetica" w:cstheme="majorHAnsi"/>
                <w:b/>
                <w:sz w:val="18"/>
                <w:szCs w:val="18"/>
              </w:rPr>
            </w:pPr>
            <w:bookmarkStart w:id="41" w:name="_Toc288376071"/>
            <w:r>
              <w:rPr>
                <w:rFonts w:ascii="Helvetica" w:eastAsia="Times New Roman" w:hAnsi="Helvetica" w:cstheme="majorHAnsi"/>
                <w:b/>
                <w:sz w:val="18"/>
                <w:szCs w:val="18"/>
              </w:rPr>
              <w:t>Funksjoner</w:t>
            </w:r>
            <w:r w:rsidRPr="00CD59CE">
              <w:rPr>
                <w:rFonts w:ascii="Helvetica" w:eastAsia="Times New Roman" w:hAnsi="Helvetica" w:cstheme="majorHAnsi"/>
                <w:b/>
                <w:sz w:val="18"/>
                <w:szCs w:val="18"/>
              </w:rPr>
              <w:t>:</w:t>
            </w:r>
            <w:r w:rsidRPr="00CD59CE">
              <w:rPr>
                <w:b/>
                <w:sz w:val="18"/>
                <w:szCs w:val="18"/>
              </w:rPr>
              <w:t xml:space="preserve"> </w:t>
            </w:r>
            <w:r w:rsidRPr="00CD59CE">
              <w:rPr>
                <w:rFonts w:ascii="Helvetica" w:eastAsia="Times New Roman" w:hAnsi="Helvetica" w:cstheme="majorHAnsi"/>
                <w:b/>
                <w:sz w:val="18"/>
                <w:szCs w:val="18"/>
              </w:rPr>
              <w:t>innlogging</w:t>
            </w:r>
            <w:r w:rsidR="00D2512A">
              <w:rPr>
                <w:rFonts w:ascii="Helvetica" w:eastAsia="Times New Roman" w:hAnsi="Helvetica" w:cstheme="majorHAnsi"/>
                <w:b/>
                <w:sz w:val="18"/>
                <w:szCs w:val="18"/>
              </w:rPr>
              <w:t xml:space="preserve">, </w:t>
            </w:r>
            <w:r w:rsidRPr="00CD59CE">
              <w:rPr>
                <w:rFonts w:ascii="Helvetica" w:eastAsia="Times New Roman" w:hAnsi="Helvetica" w:cstheme="majorHAnsi"/>
                <w:b/>
                <w:sz w:val="18"/>
                <w:szCs w:val="18"/>
              </w:rPr>
              <w:t>avlogging</w:t>
            </w:r>
            <w:r w:rsidR="00D2512A">
              <w:rPr>
                <w:rFonts w:ascii="Helvetica" w:eastAsia="Times New Roman" w:hAnsi="Helvetica" w:cstheme="majorHAnsi"/>
                <w:b/>
                <w:sz w:val="18"/>
                <w:szCs w:val="18"/>
              </w:rPr>
              <w:t>, søke/booke rom</w:t>
            </w:r>
            <w:r w:rsidRPr="00CD59CE">
              <w:rPr>
                <w:rFonts w:ascii="Helvetica" w:eastAsia="Times New Roman" w:hAnsi="Helvetica" w:cstheme="majorHAnsi"/>
                <w:b/>
                <w:sz w:val="18"/>
                <w:szCs w:val="18"/>
              </w:rPr>
              <w:t>.</w:t>
            </w:r>
            <w:bookmarkEnd w:id="41"/>
          </w:p>
        </w:tc>
        <w:tc>
          <w:tcPr>
            <w:tcW w:w="2129" w:type="dxa"/>
          </w:tcPr>
          <w:p w14:paraId="366979E2" w14:textId="38BBF0A2" w:rsidR="001C209A" w:rsidRPr="000D2C7E" w:rsidRDefault="001C209A" w:rsidP="00EA5ABC">
            <w:pPr>
              <w:pStyle w:val="Heading2"/>
              <w:spacing w:line="360" w:lineRule="auto"/>
              <w:outlineLvl w:val="1"/>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heme="majorHAnsi"/>
                <w:b w:val="0"/>
                <w:sz w:val="18"/>
                <w:szCs w:val="18"/>
              </w:rPr>
            </w:pPr>
          </w:p>
        </w:tc>
        <w:tc>
          <w:tcPr>
            <w:tcW w:w="2129" w:type="dxa"/>
          </w:tcPr>
          <w:p w14:paraId="07759FD5" w14:textId="6679B7AD" w:rsidR="001C209A" w:rsidRPr="000D2C7E" w:rsidRDefault="001C209A" w:rsidP="00EA5ABC">
            <w:pPr>
              <w:pStyle w:val="Heading2"/>
              <w:spacing w:line="360" w:lineRule="auto"/>
              <w:outlineLvl w:val="1"/>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heme="majorHAnsi"/>
                <w:b w:val="0"/>
                <w:sz w:val="18"/>
                <w:szCs w:val="18"/>
              </w:rPr>
            </w:pPr>
          </w:p>
        </w:tc>
        <w:tc>
          <w:tcPr>
            <w:tcW w:w="2129" w:type="dxa"/>
          </w:tcPr>
          <w:p w14:paraId="468161DB" w14:textId="166EF60A" w:rsidR="001C209A" w:rsidRPr="000D2C7E" w:rsidRDefault="001C209A" w:rsidP="00EA5ABC">
            <w:pPr>
              <w:pStyle w:val="Heading2"/>
              <w:spacing w:line="360" w:lineRule="auto"/>
              <w:outlineLvl w:val="1"/>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heme="majorHAnsi"/>
                <w:b w:val="0"/>
                <w:sz w:val="18"/>
                <w:szCs w:val="18"/>
              </w:rPr>
            </w:pPr>
          </w:p>
        </w:tc>
      </w:tr>
      <w:tr w:rsidR="001C209A" w:rsidRPr="000D2C7E" w14:paraId="0E15FF60" w14:textId="77777777" w:rsidTr="00EA5A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9" w:type="dxa"/>
          </w:tcPr>
          <w:p w14:paraId="000E10D4" w14:textId="77777777" w:rsidR="001C209A" w:rsidRPr="00CD59CE" w:rsidRDefault="001C209A" w:rsidP="00EA5ABC">
            <w:pPr>
              <w:pStyle w:val="Heading2"/>
              <w:spacing w:line="360" w:lineRule="auto"/>
              <w:outlineLvl w:val="1"/>
              <w:rPr>
                <w:rFonts w:ascii="Helvetica" w:eastAsia="Times New Roman" w:hAnsi="Helvetica" w:cstheme="majorHAnsi"/>
                <w:b/>
                <w:sz w:val="18"/>
                <w:szCs w:val="18"/>
              </w:rPr>
            </w:pPr>
            <w:bookmarkStart w:id="42" w:name="_Toc288376072"/>
            <w:r w:rsidRPr="00CD59CE">
              <w:rPr>
                <w:rFonts w:ascii="Helvetica" w:eastAsia="Times New Roman" w:hAnsi="Helvetica" w:cstheme="majorHAnsi"/>
                <w:b/>
                <w:sz w:val="18"/>
                <w:szCs w:val="18"/>
              </w:rPr>
              <w:t>Brukervennlighet</w:t>
            </w:r>
            <w:bookmarkEnd w:id="42"/>
          </w:p>
        </w:tc>
        <w:tc>
          <w:tcPr>
            <w:tcW w:w="2129" w:type="dxa"/>
          </w:tcPr>
          <w:p w14:paraId="36A83CF4" w14:textId="3B8D59D4" w:rsidR="001C209A" w:rsidRPr="000D2C7E" w:rsidRDefault="001C209A" w:rsidP="00EA5ABC">
            <w:pPr>
              <w:pStyle w:val="Heading2"/>
              <w:spacing w:line="360" w:lineRule="auto"/>
              <w:outlineLvl w:val="1"/>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heme="majorHAnsi"/>
                <w:b w:val="0"/>
                <w:sz w:val="18"/>
                <w:szCs w:val="18"/>
              </w:rPr>
            </w:pPr>
          </w:p>
        </w:tc>
        <w:tc>
          <w:tcPr>
            <w:tcW w:w="2129" w:type="dxa"/>
          </w:tcPr>
          <w:p w14:paraId="6F372F5C" w14:textId="1EA503BE" w:rsidR="001C209A" w:rsidRPr="000D2C7E" w:rsidRDefault="001C209A" w:rsidP="001C209A">
            <w:pPr>
              <w:pStyle w:val="Heading2"/>
              <w:spacing w:line="360" w:lineRule="auto"/>
              <w:outlineLvl w:val="1"/>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heme="majorHAnsi"/>
                <w:b w:val="0"/>
                <w:sz w:val="18"/>
                <w:szCs w:val="18"/>
              </w:rPr>
            </w:pPr>
          </w:p>
        </w:tc>
        <w:tc>
          <w:tcPr>
            <w:tcW w:w="2129" w:type="dxa"/>
          </w:tcPr>
          <w:p w14:paraId="3320D848" w14:textId="66884FEC" w:rsidR="001C209A" w:rsidRPr="000D2C7E" w:rsidRDefault="001C209A" w:rsidP="00EA5ABC">
            <w:pPr>
              <w:pStyle w:val="Heading2"/>
              <w:spacing w:line="360" w:lineRule="auto"/>
              <w:outlineLvl w:val="1"/>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heme="majorHAnsi"/>
                <w:b w:val="0"/>
                <w:sz w:val="18"/>
                <w:szCs w:val="18"/>
              </w:rPr>
            </w:pPr>
          </w:p>
        </w:tc>
      </w:tr>
    </w:tbl>
    <w:p w14:paraId="3E7BFC0A" w14:textId="77777777" w:rsidR="001C209A" w:rsidRPr="007514F1" w:rsidRDefault="001C209A" w:rsidP="007514F1"/>
    <w:p w14:paraId="784C345D" w14:textId="58133F90" w:rsidR="00A37A70" w:rsidRPr="00A37A70" w:rsidRDefault="008D4EA7" w:rsidP="00A37A70">
      <w:pPr>
        <w:pStyle w:val="Heading2"/>
        <w:spacing w:line="360" w:lineRule="auto"/>
        <w:rPr>
          <w:rFonts w:ascii="Helvetica" w:eastAsia="Times New Roman" w:hAnsi="Helvetica" w:cstheme="majorHAnsi"/>
        </w:rPr>
      </w:pPr>
      <w:bookmarkStart w:id="43" w:name="_Toc288376073"/>
      <w:r w:rsidRPr="00634D7A">
        <w:rPr>
          <w:rFonts w:ascii="Helvetica" w:eastAsia="Times New Roman" w:hAnsi="Helvetica" w:cstheme="majorHAnsi"/>
        </w:rPr>
        <w:t>Utrullingsfasen</w:t>
      </w:r>
      <w:bookmarkEnd w:id="43"/>
    </w:p>
    <w:p w14:paraId="2AFC10E6" w14:textId="77777777" w:rsidR="00C66941" w:rsidRDefault="00C66941" w:rsidP="00A37A70">
      <w:pPr>
        <w:pStyle w:val="Heading1"/>
      </w:pPr>
    </w:p>
    <w:p w14:paraId="140240F5" w14:textId="6CFFFCBF" w:rsidR="008D4EA7" w:rsidRDefault="00A37A70" w:rsidP="00A37A70">
      <w:pPr>
        <w:pStyle w:val="Heading1"/>
      </w:pPr>
      <w:bookmarkStart w:id="44" w:name="_Toc288376074"/>
      <w:r>
        <w:t>Prosjektrapport</w:t>
      </w:r>
      <w:bookmarkEnd w:id="44"/>
    </w:p>
    <w:p w14:paraId="5166BA25" w14:textId="77777777" w:rsidR="00A37A70" w:rsidRDefault="00A37A70" w:rsidP="00A37A70"/>
    <w:p w14:paraId="33902D63" w14:textId="77777777" w:rsidR="00A37A70" w:rsidRPr="00A37A70" w:rsidRDefault="00A37A70" w:rsidP="00A37A70">
      <w:pPr>
        <w:rPr>
          <w:rFonts w:ascii="Helvetica" w:hAnsi="Helvetica"/>
        </w:rPr>
      </w:pPr>
    </w:p>
    <w:p w14:paraId="3582B8DE" w14:textId="5C8A5058" w:rsidR="008D4EA7" w:rsidRDefault="00A37A70" w:rsidP="008D4EA7">
      <w:pPr>
        <w:spacing w:line="360" w:lineRule="auto"/>
        <w:rPr>
          <w:rFonts w:ascii="Helvetica" w:hAnsi="Helvetica" w:cs="Times New Roman"/>
          <w:b/>
          <w:sz w:val="24"/>
          <w:szCs w:val="24"/>
        </w:rPr>
      </w:pPr>
      <w:r w:rsidRPr="00A37A70">
        <w:rPr>
          <w:rFonts w:ascii="Helvetica" w:hAnsi="Helvetica" w:cs="Times New Roman"/>
          <w:b/>
          <w:sz w:val="24"/>
          <w:szCs w:val="24"/>
        </w:rPr>
        <w:t>Iterasjon 1</w:t>
      </w:r>
      <w:r w:rsidR="00E42ACD">
        <w:rPr>
          <w:rFonts w:ascii="Helvetica" w:hAnsi="Helvetica" w:cs="Times New Roman"/>
          <w:b/>
          <w:sz w:val="24"/>
          <w:szCs w:val="24"/>
        </w:rPr>
        <w:t>:</w:t>
      </w:r>
    </w:p>
    <w:p w14:paraId="43522709" w14:textId="71B8C63A" w:rsidR="00A37A70" w:rsidRPr="00A37A70" w:rsidRDefault="006158A3" w:rsidP="008D4EA7">
      <w:pPr>
        <w:spacing w:line="360" w:lineRule="auto"/>
        <w:rPr>
          <w:rFonts w:ascii="Helvetica" w:hAnsi="Helvetica" w:cs="Times New Roman"/>
          <w:b/>
          <w:sz w:val="24"/>
          <w:szCs w:val="24"/>
        </w:rPr>
      </w:pPr>
      <w:r>
        <w:rPr>
          <w:rFonts w:ascii="Helvetica" w:hAnsi="Helvetica" w:cs="Times New Roman"/>
        </w:rPr>
        <w:t>Gruppen er fortsatt i godt mo</w:t>
      </w:r>
      <w:r w:rsidR="00E42ACD">
        <w:rPr>
          <w:rFonts w:ascii="Helvetica" w:hAnsi="Helvetica" w:cs="Times New Roman"/>
        </w:rPr>
        <w:t>t etter første uken med prosjektet. Alle er på samme side når det kommer til arbeidsoppgaver og karaktermål. Vi hadde litt trøbbel de første dagene siden vi manglet 2 stykker på gruppen p</w:t>
      </w:r>
      <w:r w:rsidR="003D03FD">
        <w:rPr>
          <w:rFonts w:ascii="Helvetica" w:hAnsi="Helvetica" w:cs="Times New Roman"/>
        </w:rPr>
        <w:t xml:space="preserve">å </w:t>
      </w:r>
      <w:r w:rsidR="00E42ACD">
        <w:rPr>
          <w:rFonts w:ascii="Helvetica" w:hAnsi="Helvetica" w:cs="Times New Roman"/>
        </w:rPr>
        <w:t>g</w:t>
      </w:r>
      <w:r w:rsidR="003D03FD">
        <w:rPr>
          <w:rFonts w:ascii="Helvetica" w:hAnsi="Helvetica" w:cs="Times New Roman"/>
        </w:rPr>
        <w:t xml:space="preserve">runn </w:t>
      </w:r>
      <w:r w:rsidR="00E42ACD">
        <w:rPr>
          <w:rFonts w:ascii="Helvetica" w:hAnsi="Helvetica" w:cs="Times New Roman"/>
        </w:rPr>
        <w:t>a</w:t>
      </w:r>
      <w:r w:rsidR="003D03FD">
        <w:rPr>
          <w:rFonts w:ascii="Helvetica" w:hAnsi="Helvetica" w:cs="Times New Roman"/>
        </w:rPr>
        <w:t>v</w:t>
      </w:r>
      <w:r w:rsidR="00E42ACD">
        <w:rPr>
          <w:rFonts w:ascii="Helvetica" w:hAnsi="Helvetica" w:cs="Times New Roman"/>
        </w:rPr>
        <w:t xml:space="preserve"> sykdom og ikke oppmøtt </w:t>
      </w:r>
      <w:r w:rsidR="00A22F07">
        <w:rPr>
          <w:rFonts w:ascii="Helvetica" w:hAnsi="Helvetica" w:cs="Times New Roman"/>
        </w:rPr>
        <w:t>student</w:t>
      </w:r>
      <w:r w:rsidR="00E42ACD">
        <w:rPr>
          <w:rFonts w:ascii="Helvetica" w:hAnsi="Helvetica" w:cs="Times New Roman"/>
        </w:rPr>
        <w:t xml:space="preserve">, så vi fikk litt skeiv arbeidsfordeling i </w:t>
      </w:r>
      <w:r w:rsidR="00073BBB">
        <w:rPr>
          <w:rFonts w:ascii="Helvetica" w:hAnsi="Helvetica" w:cs="Times New Roman"/>
        </w:rPr>
        <w:t>starten. Alle på gruppen er nå</w:t>
      </w:r>
      <w:r w:rsidR="00E42ACD">
        <w:rPr>
          <w:rFonts w:ascii="Helvetica" w:hAnsi="Helvetica" w:cs="Times New Roman"/>
        </w:rPr>
        <w:t xml:space="preserve"> fornøyde med arbeidsfordelingen og arbeidsoppgaver. </w:t>
      </w:r>
      <w:r w:rsidR="003F214F">
        <w:rPr>
          <w:rFonts w:ascii="Helvetica" w:hAnsi="Helvetica" w:cs="Times New Roman"/>
        </w:rPr>
        <w:t>Gruppen har heller ikke følt noe tidspress</w:t>
      </w:r>
      <w:r w:rsidR="00073BBB">
        <w:rPr>
          <w:rFonts w:ascii="Helvetica" w:hAnsi="Helvetica" w:cs="Times New Roman"/>
        </w:rPr>
        <w:t xml:space="preserve"> i forhold til prosjektplanen.</w:t>
      </w:r>
      <w:r w:rsidR="003F214F">
        <w:rPr>
          <w:rFonts w:ascii="Helvetica" w:hAnsi="Helvetica" w:cs="Times New Roman"/>
        </w:rPr>
        <w:t xml:space="preserve"> </w:t>
      </w:r>
    </w:p>
    <w:p w14:paraId="72FAE986" w14:textId="77777777" w:rsidR="008D4EA7" w:rsidRDefault="008D4EA7" w:rsidP="008D4EA7">
      <w:pPr>
        <w:spacing w:line="360" w:lineRule="auto"/>
        <w:rPr>
          <w:rFonts w:ascii="Helvetica" w:hAnsi="Helvetica" w:cs="Times New Roman"/>
        </w:rPr>
      </w:pPr>
    </w:p>
    <w:p w14:paraId="6BC2FD6B" w14:textId="4E9C27AE" w:rsidR="006442B2" w:rsidRDefault="006442B2" w:rsidP="008D4EA7">
      <w:pPr>
        <w:spacing w:line="360" w:lineRule="auto"/>
        <w:rPr>
          <w:rFonts w:ascii="Helvetica" w:hAnsi="Helvetica" w:cs="Times New Roman"/>
        </w:rPr>
      </w:pPr>
      <w:r>
        <w:rPr>
          <w:rFonts w:ascii="Helvetica" w:hAnsi="Helvetica" w:cs="Times New Roman"/>
        </w:rPr>
        <w:t xml:space="preserve">I løpet av vår første iterasjon har vi fått på plass mye dokumentasjon og design, så alle har en </w:t>
      </w:r>
      <w:r w:rsidR="004F2F1D">
        <w:rPr>
          <w:rFonts w:ascii="Helvetica" w:hAnsi="Helvetica" w:cs="Times New Roman"/>
        </w:rPr>
        <w:t xml:space="preserve">felles </w:t>
      </w:r>
      <w:r>
        <w:rPr>
          <w:rFonts w:ascii="Helvetica" w:hAnsi="Helvetica" w:cs="Times New Roman"/>
        </w:rPr>
        <w:t>idé på h</w:t>
      </w:r>
      <w:r w:rsidR="003F214F">
        <w:rPr>
          <w:rFonts w:ascii="Helvetica" w:hAnsi="Helvetica" w:cs="Times New Roman"/>
        </w:rPr>
        <w:t>vordan løsningen kommer til å</w:t>
      </w:r>
      <w:r>
        <w:rPr>
          <w:rFonts w:ascii="Helvetica" w:hAnsi="Helvetica" w:cs="Times New Roman"/>
        </w:rPr>
        <w:t xml:space="preserve"> se ut. Prototypen fungerer</w:t>
      </w:r>
      <w:r w:rsidR="004F2F1D">
        <w:rPr>
          <w:rFonts w:ascii="Helvetica" w:hAnsi="Helvetica" w:cs="Times New Roman"/>
        </w:rPr>
        <w:t>, men</w:t>
      </w:r>
      <w:r>
        <w:rPr>
          <w:rFonts w:ascii="Helvetica" w:hAnsi="Helvetica" w:cs="Times New Roman"/>
        </w:rPr>
        <w:t xml:space="preserve"> bare med e</w:t>
      </w:r>
      <w:r w:rsidR="004F2F1D">
        <w:rPr>
          <w:rFonts w:ascii="Helvetica" w:hAnsi="Helvetica" w:cs="Times New Roman"/>
        </w:rPr>
        <w:t xml:space="preserve">nkle funksjoner som innlogging på </w:t>
      </w:r>
      <w:proofErr w:type="spellStart"/>
      <w:r w:rsidR="004F2F1D">
        <w:rPr>
          <w:rFonts w:ascii="Helvetica" w:hAnsi="Helvetica" w:cs="Times New Roman"/>
        </w:rPr>
        <w:t>localhost</w:t>
      </w:r>
      <w:proofErr w:type="spellEnd"/>
      <w:r w:rsidR="004F2F1D">
        <w:rPr>
          <w:rFonts w:ascii="Helvetica" w:hAnsi="Helvetica" w:cs="Times New Roman"/>
        </w:rPr>
        <w:t xml:space="preserve"> (lokalt)</w:t>
      </w:r>
      <w:r w:rsidR="0017349B">
        <w:rPr>
          <w:rFonts w:ascii="Helvetica" w:hAnsi="Helvetica" w:cs="Times New Roman"/>
        </w:rPr>
        <w:t xml:space="preserve"> og</w:t>
      </w:r>
      <w:r>
        <w:rPr>
          <w:rFonts w:ascii="Helvetica" w:hAnsi="Helvetica" w:cs="Times New Roman"/>
        </w:rPr>
        <w:t xml:space="preserve"> på </w:t>
      </w:r>
      <w:hyperlink r:id="rId32" w:history="1">
        <w:r w:rsidRPr="009425A4">
          <w:rPr>
            <w:rStyle w:val="Hyperlink"/>
            <w:rFonts w:ascii="Helvetica" w:hAnsi="Helvetica" w:cs="Times New Roman"/>
          </w:rPr>
          <w:t>home.nith.no</w:t>
        </w:r>
      </w:hyperlink>
      <w:r>
        <w:rPr>
          <w:rFonts w:ascii="Helvetica" w:hAnsi="Helvetica" w:cs="Times New Roman"/>
        </w:rPr>
        <w:t>.</w:t>
      </w:r>
      <w:r w:rsidR="003F214F">
        <w:rPr>
          <w:rFonts w:ascii="Helvetica" w:hAnsi="Helvetica" w:cs="Times New Roman"/>
        </w:rPr>
        <w:t xml:space="preserve"> </w:t>
      </w:r>
      <w:r w:rsidR="004F2F1D">
        <w:rPr>
          <w:rFonts w:ascii="Helvetica" w:hAnsi="Helvetica" w:cs="Times New Roman"/>
        </w:rPr>
        <w:t xml:space="preserve">De fleste artefaktene fra MSF planen er også på plass og i rute. </w:t>
      </w:r>
      <w:r w:rsidR="009A708D">
        <w:rPr>
          <w:rFonts w:ascii="Helvetica" w:hAnsi="Helvetica" w:cs="Times New Roman"/>
        </w:rPr>
        <w:t xml:space="preserve">I forhold til prosjektplanen ligger vi ganske bra </w:t>
      </w:r>
      <w:r w:rsidR="00304AA9">
        <w:rPr>
          <w:rFonts w:ascii="Helvetica" w:hAnsi="Helvetica" w:cs="Times New Roman"/>
        </w:rPr>
        <w:t>an</w:t>
      </w:r>
      <w:r w:rsidR="009A708D">
        <w:rPr>
          <w:rFonts w:ascii="Helvetica" w:hAnsi="Helvetica" w:cs="Times New Roman"/>
        </w:rPr>
        <w:t xml:space="preserve"> med tanke på at vi bruker mindre tid en først antatt.</w:t>
      </w:r>
    </w:p>
    <w:p w14:paraId="4CEB5FD2" w14:textId="77777777" w:rsidR="003739C0" w:rsidRDefault="003739C0" w:rsidP="008D4EA7">
      <w:pPr>
        <w:spacing w:line="360" w:lineRule="auto"/>
        <w:rPr>
          <w:rFonts w:ascii="Helvetica" w:hAnsi="Helvetica" w:cs="Times New Roman"/>
        </w:rPr>
      </w:pPr>
    </w:p>
    <w:p w14:paraId="638489C4" w14:textId="28058408" w:rsidR="00305F7A" w:rsidRDefault="003739C0" w:rsidP="00305F7A">
      <w:pPr>
        <w:spacing w:line="360" w:lineRule="auto"/>
        <w:rPr>
          <w:rFonts w:ascii="Helvetica" w:hAnsi="Helvetica" w:cs="Times New Roman"/>
        </w:rPr>
      </w:pPr>
      <w:r>
        <w:rPr>
          <w:rFonts w:ascii="Helvetica" w:hAnsi="Helvetica" w:cs="Times New Roman"/>
        </w:rPr>
        <w:t xml:space="preserve">Til å starte med slet utviklerne med PHP og oppkoblingen mot databasen vi bruker, men på slutten av denne iterasjonen har det meste falt på plass. Utviklerne har fått større forståelse på PHP som vil hjelpe oss videre i neste iterasjon. </w:t>
      </w:r>
    </w:p>
    <w:p w14:paraId="76A6FB92" w14:textId="77777777" w:rsidR="00305F7A" w:rsidRPr="00305F7A" w:rsidRDefault="00305F7A" w:rsidP="00305F7A">
      <w:pPr>
        <w:spacing w:line="360" w:lineRule="auto"/>
        <w:rPr>
          <w:rStyle w:val="Strong"/>
          <w:rFonts w:ascii="Helvetica" w:hAnsi="Helvetica" w:cs="Times New Roman"/>
          <w:b w:val="0"/>
          <w:bCs w:val="0"/>
        </w:rPr>
      </w:pPr>
    </w:p>
    <w:p w14:paraId="1C12BAAB" w14:textId="4FEE87A5" w:rsidR="0027635C" w:rsidRDefault="0027635C" w:rsidP="0027635C">
      <w:pPr>
        <w:spacing w:line="360" w:lineRule="auto"/>
        <w:rPr>
          <w:rFonts w:ascii="Helvetica" w:hAnsi="Helvetica" w:cs="Times New Roman"/>
          <w:b/>
          <w:sz w:val="24"/>
          <w:szCs w:val="24"/>
        </w:rPr>
      </w:pPr>
      <w:r>
        <w:rPr>
          <w:rFonts w:ascii="Helvetica" w:hAnsi="Helvetica" w:cs="Times New Roman"/>
          <w:b/>
          <w:sz w:val="24"/>
          <w:szCs w:val="24"/>
        </w:rPr>
        <w:t>Iterasjon 2:</w:t>
      </w:r>
    </w:p>
    <w:p w14:paraId="26569AFC" w14:textId="4885F3D1" w:rsidR="00305F7A" w:rsidRDefault="00145204" w:rsidP="008D4EA7">
      <w:pPr>
        <w:spacing w:line="360" w:lineRule="auto"/>
        <w:rPr>
          <w:rFonts w:ascii="Helvetica" w:hAnsi="Helvetica" w:cs="Times New Roman"/>
        </w:rPr>
      </w:pPr>
      <w:r>
        <w:rPr>
          <w:rFonts w:ascii="Helvetica" w:hAnsi="Helvetica" w:cs="Times New Roman"/>
        </w:rPr>
        <w:t xml:space="preserve">I prosjektukens siste iterasjon hadde flere på gruppen litt mindre arbeidsmengde enn i forrige iterasjon. Dette kan man også se i prosjektplanen at antall timer </w:t>
      </w:r>
      <w:r w:rsidR="00702366">
        <w:rPr>
          <w:rFonts w:ascii="Helvetica" w:hAnsi="Helvetica" w:cs="Times New Roman"/>
        </w:rPr>
        <w:t>arbeidet i denne iterasjonen er lavere. Dette skyldes at vi startet veldig bra med alt det administrative og utviklerne</w:t>
      </w:r>
      <w:bookmarkStart w:id="45" w:name="_GoBack"/>
      <w:bookmarkEnd w:id="45"/>
      <w:r w:rsidR="00702366">
        <w:rPr>
          <w:rFonts w:ascii="Helvetica" w:hAnsi="Helvetica" w:cs="Times New Roman"/>
        </w:rPr>
        <w:t xml:space="preserve"> fikk lært seg mer av koding av PHP og MySQL.</w:t>
      </w:r>
    </w:p>
    <w:p w14:paraId="0D030248" w14:textId="5F28BB78" w:rsidR="00033C96" w:rsidRDefault="00033C96" w:rsidP="00033C96">
      <w:pPr>
        <w:spacing w:line="360" w:lineRule="auto"/>
        <w:rPr>
          <w:rFonts w:ascii="Helvetica" w:hAnsi="Helvetica" w:cs="Times New Roman"/>
          <w:b/>
          <w:sz w:val="24"/>
          <w:szCs w:val="24"/>
        </w:rPr>
      </w:pPr>
      <w:r>
        <w:rPr>
          <w:rFonts w:ascii="Helvetica" w:hAnsi="Helvetica" w:cs="Times New Roman"/>
          <w:b/>
          <w:sz w:val="24"/>
          <w:szCs w:val="24"/>
        </w:rPr>
        <w:t>Etterord????????????:</w:t>
      </w:r>
    </w:p>
    <w:p w14:paraId="00343A0B" w14:textId="77777777" w:rsidR="00033C96" w:rsidRPr="00634D7A" w:rsidRDefault="00033C96" w:rsidP="008D4EA7">
      <w:pPr>
        <w:spacing w:line="360" w:lineRule="auto"/>
        <w:rPr>
          <w:rFonts w:ascii="Helvetica" w:hAnsi="Helvetica" w:cs="Times New Roman"/>
        </w:rPr>
      </w:pPr>
    </w:p>
    <w:p w14:paraId="6B9BE702" w14:textId="77777777" w:rsidR="005165CE" w:rsidRDefault="005165CE" w:rsidP="008D4EA7">
      <w:pPr>
        <w:pStyle w:val="Heading2"/>
        <w:spacing w:line="360" w:lineRule="auto"/>
        <w:rPr>
          <w:rFonts w:ascii="Helvetica" w:eastAsia="Times New Roman" w:hAnsi="Helvetica" w:cstheme="majorHAnsi"/>
        </w:rPr>
      </w:pPr>
    </w:p>
    <w:p w14:paraId="061AB41A" w14:textId="77777777" w:rsidR="00C35C7E" w:rsidRDefault="00C35C7E" w:rsidP="008D4EA7">
      <w:pPr>
        <w:pStyle w:val="Heading2"/>
        <w:spacing w:line="360" w:lineRule="auto"/>
        <w:rPr>
          <w:rFonts w:ascii="Helvetica" w:eastAsia="Times New Roman" w:hAnsi="Helvetica" w:cstheme="majorHAnsi"/>
        </w:rPr>
      </w:pPr>
    </w:p>
    <w:p w14:paraId="35D64D92" w14:textId="77777777" w:rsidR="00C35C7E" w:rsidRDefault="00C35C7E" w:rsidP="00C35C7E"/>
    <w:p w14:paraId="796AA078" w14:textId="77777777" w:rsidR="00C35C7E" w:rsidRDefault="00C35C7E" w:rsidP="00C35C7E"/>
    <w:p w14:paraId="20DBB939" w14:textId="77777777" w:rsidR="00AC75EC" w:rsidRDefault="00AC75EC" w:rsidP="00AC75EC"/>
    <w:p w14:paraId="285D9221" w14:textId="77777777" w:rsidR="00AC75EC" w:rsidRDefault="00AC75EC" w:rsidP="00AC75EC"/>
    <w:p w14:paraId="28BBCE56" w14:textId="77777777" w:rsidR="00AC75EC" w:rsidRDefault="00AC75EC" w:rsidP="00AC75EC"/>
    <w:p w14:paraId="47E7849F" w14:textId="77777777" w:rsidR="00AC75EC" w:rsidRDefault="00AC75EC" w:rsidP="00AC75EC"/>
    <w:p w14:paraId="17D79743" w14:textId="77777777" w:rsidR="00AC75EC" w:rsidRPr="00AC75EC" w:rsidRDefault="00AC75EC" w:rsidP="00AC75EC"/>
    <w:p w14:paraId="44D2B477" w14:textId="77777777" w:rsidR="00AC75EC" w:rsidRDefault="00AC75EC" w:rsidP="008D4EA7">
      <w:pPr>
        <w:pStyle w:val="Heading2"/>
        <w:spacing w:line="360" w:lineRule="auto"/>
        <w:rPr>
          <w:rFonts w:ascii="Helvetica" w:eastAsia="Times New Roman" w:hAnsi="Helvetica" w:cstheme="majorHAnsi"/>
        </w:rPr>
      </w:pPr>
    </w:p>
    <w:p w14:paraId="3787CF02" w14:textId="77777777" w:rsidR="008D4EA7" w:rsidRPr="00634D7A" w:rsidRDefault="008D4EA7" w:rsidP="008D4EA7">
      <w:pPr>
        <w:pStyle w:val="Heading2"/>
        <w:spacing w:line="360" w:lineRule="auto"/>
        <w:rPr>
          <w:rFonts w:ascii="Helvetica" w:eastAsia="Times New Roman" w:hAnsi="Helvetica" w:cstheme="majorHAnsi"/>
        </w:rPr>
      </w:pPr>
      <w:bookmarkStart w:id="46" w:name="_Toc288376075"/>
      <w:r w:rsidRPr="00634D7A">
        <w:rPr>
          <w:rFonts w:ascii="Helvetica" w:eastAsia="Times New Roman" w:hAnsi="Helvetica" w:cstheme="majorHAnsi"/>
        </w:rPr>
        <w:t>Referanser/litteraturliste</w:t>
      </w:r>
      <w:bookmarkEnd w:id="46"/>
    </w:p>
    <w:p w14:paraId="19CADFDE" w14:textId="6CF45F73" w:rsidR="009743DA" w:rsidRDefault="009743DA" w:rsidP="00073BBB">
      <w:pPr>
        <w:pStyle w:val="ListParagraph"/>
        <w:numPr>
          <w:ilvl w:val="0"/>
          <w:numId w:val="22"/>
        </w:numPr>
        <w:rPr>
          <w:rFonts w:ascii="Helvetica" w:eastAsiaTheme="minorEastAsia" w:hAnsi="Helvetica" w:cs="Times New Roman"/>
          <w:lang w:eastAsia="en-US"/>
        </w:rPr>
      </w:pPr>
      <w:r w:rsidRPr="00073BBB">
        <w:rPr>
          <w:rFonts w:ascii="Helvetica" w:eastAsiaTheme="minorEastAsia" w:hAnsi="Helvetica" w:cs="Times New Roman"/>
          <w:lang w:eastAsia="en-US"/>
        </w:rPr>
        <w:t xml:space="preserve">Artefakter fra MSF til bruk i PJ2100 Iterativt </w:t>
      </w:r>
      <w:proofErr w:type="spellStart"/>
      <w:r w:rsidRPr="00073BBB">
        <w:rPr>
          <w:rFonts w:ascii="Helvetica" w:eastAsiaTheme="minorEastAsia" w:hAnsi="Helvetica" w:cs="Times New Roman"/>
          <w:lang w:eastAsia="en-US"/>
        </w:rPr>
        <w:t>webprosjekt</w:t>
      </w:r>
      <w:proofErr w:type="spellEnd"/>
      <w:r w:rsidRPr="00073BBB">
        <w:rPr>
          <w:rFonts w:ascii="Helvetica" w:eastAsiaTheme="minorEastAsia" w:hAnsi="Helvetica" w:cs="Times New Roman"/>
          <w:lang w:eastAsia="en-US"/>
        </w:rPr>
        <w:t xml:space="preserve"> v.2 fra PJ210</w:t>
      </w:r>
      <w:r w:rsidR="005E0E31">
        <w:rPr>
          <w:rFonts w:ascii="Helvetica" w:eastAsiaTheme="minorEastAsia" w:hAnsi="Helvetica" w:cs="Times New Roman"/>
          <w:lang w:eastAsia="en-US"/>
        </w:rPr>
        <w:t>0 emneside på It’s L</w:t>
      </w:r>
      <w:r w:rsidRPr="00073BBB">
        <w:rPr>
          <w:rFonts w:ascii="Helvetica" w:eastAsiaTheme="minorEastAsia" w:hAnsi="Helvetica" w:cs="Times New Roman"/>
          <w:lang w:eastAsia="en-US"/>
        </w:rPr>
        <w:t>earning</w:t>
      </w:r>
    </w:p>
    <w:p w14:paraId="2EC81B60" w14:textId="2BD9E148" w:rsidR="005E0E31" w:rsidRDefault="005E0E31" w:rsidP="00073BBB">
      <w:pPr>
        <w:pStyle w:val="ListParagraph"/>
        <w:numPr>
          <w:ilvl w:val="0"/>
          <w:numId w:val="22"/>
        </w:numPr>
        <w:rPr>
          <w:rFonts w:ascii="Helvetica" w:eastAsiaTheme="minorEastAsia" w:hAnsi="Helvetica" w:cs="Times New Roman"/>
          <w:lang w:eastAsia="en-US"/>
        </w:rPr>
      </w:pPr>
      <w:r>
        <w:rPr>
          <w:rFonts w:ascii="Helvetica" w:eastAsiaTheme="minorEastAsia" w:hAnsi="Helvetica" w:cs="Times New Roman"/>
          <w:lang w:eastAsia="en-US"/>
        </w:rPr>
        <w:t xml:space="preserve">Mal prosjektplan til bruk i PJ2100 iterativt </w:t>
      </w:r>
      <w:proofErr w:type="spellStart"/>
      <w:r>
        <w:rPr>
          <w:rFonts w:ascii="Helvetica" w:eastAsiaTheme="minorEastAsia" w:hAnsi="Helvetica" w:cs="Times New Roman"/>
          <w:lang w:eastAsia="en-US"/>
        </w:rPr>
        <w:t>webprosjekt</w:t>
      </w:r>
      <w:proofErr w:type="spellEnd"/>
      <w:r>
        <w:rPr>
          <w:rFonts w:ascii="Helvetica" w:eastAsiaTheme="minorEastAsia" w:hAnsi="Helvetica" w:cs="Times New Roman"/>
          <w:lang w:eastAsia="en-US"/>
        </w:rPr>
        <w:t xml:space="preserve"> fra </w:t>
      </w:r>
      <w:r w:rsidR="002F33B9">
        <w:rPr>
          <w:rFonts w:ascii="Helvetica" w:eastAsiaTheme="minorEastAsia" w:hAnsi="Helvetica" w:cs="Times New Roman"/>
          <w:lang w:eastAsia="en-US"/>
        </w:rPr>
        <w:t>PJ2100 emn</w:t>
      </w:r>
      <w:r>
        <w:rPr>
          <w:rFonts w:ascii="Helvetica" w:eastAsiaTheme="minorEastAsia" w:hAnsi="Helvetica" w:cs="Times New Roman"/>
          <w:lang w:eastAsia="en-US"/>
        </w:rPr>
        <w:t>esiden på It´s Learning</w:t>
      </w:r>
    </w:p>
    <w:p w14:paraId="5C4C9D5D" w14:textId="4BB17E65" w:rsidR="002F33B9" w:rsidRDefault="002F33B9" w:rsidP="002F33B9">
      <w:pPr>
        <w:pStyle w:val="ListParagraph"/>
        <w:numPr>
          <w:ilvl w:val="0"/>
          <w:numId w:val="22"/>
        </w:numPr>
        <w:rPr>
          <w:rFonts w:ascii="Helvetica" w:eastAsiaTheme="minorEastAsia" w:hAnsi="Helvetica" w:cs="Times New Roman"/>
          <w:lang w:eastAsia="en-US"/>
        </w:rPr>
      </w:pPr>
      <w:r>
        <w:rPr>
          <w:rFonts w:ascii="Helvetica" w:eastAsiaTheme="minorEastAsia" w:hAnsi="Helvetica" w:cs="Times New Roman"/>
          <w:lang w:eastAsia="en-US"/>
        </w:rPr>
        <w:t xml:space="preserve">Mal </w:t>
      </w:r>
      <w:proofErr w:type="spellStart"/>
      <w:r>
        <w:rPr>
          <w:rFonts w:ascii="Helvetica" w:eastAsiaTheme="minorEastAsia" w:hAnsi="Helvetica" w:cs="Times New Roman"/>
          <w:lang w:eastAsia="en-US"/>
        </w:rPr>
        <w:t>risikoplan</w:t>
      </w:r>
      <w:proofErr w:type="spellEnd"/>
      <w:r>
        <w:rPr>
          <w:rFonts w:ascii="Helvetica" w:eastAsiaTheme="minorEastAsia" w:hAnsi="Helvetica" w:cs="Times New Roman"/>
          <w:lang w:eastAsia="en-US"/>
        </w:rPr>
        <w:t xml:space="preserve"> til bruk i PJ2100 iterativt </w:t>
      </w:r>
      <w:proofErr w:type="spellStart"/>
      <w:r>
        <w:rPr>
          <w:rFonts w:ascii="Helvetica" w:eastAsiaTheme="minorEastAsia" w:hAnsi="Helvetica" w:cs="Times New Roman"/>
          <w:lang w:eastAsia="en-US"/>
        </w:rPr>
        <w:t>webprosjekt</w:t>
      </w:r>
      <w:proofErr w:type="spellEnd"/>
      <w:r>
        <w:rPr>
          <w:rFonts w:ascii="Helvetica" w:eastAsiaTheme="minorEastAsia" w:hAnsi="Helvetica" w:cs="Times New Roman"/>
          <w:lang w:eastAsia="en-US"/>
        </w:rPr>
        <w:t xml:space="preserve"> fra PJ2100 emnesiden på It´s Learning</w:t>
      </w:r>
    </w:p>
    <w:p w14:paraId="169FA6E0" w14:textId="581365DF" w:rsidR="002F33B9" w:rsidRPr="002F33B9" w:rsidRDefault="002F33B9" w:rsidP="002F33B9">
      <w:pPr>
        <w:pStyle w:val="ListParagraph"/>
        <w:numPr>
          <w:ilvl w:val="0"/>
          <w:numId w:val="22"/>
        </w:numPr>
        <w:rPr>
          <w:rFonts w:ascii="Helvetica" w:eastAsiaTheme="minorEastAsia" w:hAnsi="Helvetica" w:cs="Times New Roman"/>
          <w:lang w:eastAsia="en-US"/>
        </w:rPr>
      </w:pPr>
      <w:r>
        <w:rPr>
          <w:rFonts w:ascii="Helvetica" w:eastAsiaTheme="minorEastAsia" w:hAnsi="Helvetica" w:cs="Times New Roman"/>
          <w:lang w:eastAsia="en-US"/>
        </w:rPr>
        <w:t xml:space="preserve">Mal </w:t>
      </w:r>
      <w:proofErr w:type="spellStart"/>
      <w:r>
        <w:rPr>
          <w:rFonts w:ascii="Helvetica" w:eastAsiaTheme="minorEastAsia" w:hAnsi="Helvetica" w:cs="Times New Roman"/>
          <w:lang w:eastAsia="en-US"/>
        </w:rPr>
        <w:t>gruppekontrakt</w:t>
      </w:r>
      <w:proofErr w:type="spellEnd"/>
      <w:r>
        <w:rPr>
          <w:rFonts w:ascii="Helvetica" w:eastAsiaTheme="minorEastAsia" w:hAnsi="Helvetica" w:cs="Times New Roman"/>
          <w:lang w:eastAsia="en-US"/>
        </w:rPr>
        <w:t xml:space="preserve"> til bruk i PJ2100 iterativt </w:t>
      </w:r>
      <w:proofErr w:type="spellStart"/>
      <w:r>
        <w:rPr>
          <w:rFonts w:ascii="Helvetica" w:eastAsiaTheme="minorEastAsia" w:hAnsi="Helvetica" w:cs="Times New Roman"/>
          <w:lang w:eastAsia="en-US"/>
        </w:rPr>
        <w:t>webprosjekt</w:t>
      </w:r>
      <w:proofErr w:type="spellEnd"/>
      <w:r>
        <w:rPr>
          <w:rFonts w:ascii="Helvetica" w:eastAsiaTheme="minorEastAsia" w:hAnsi="Helvetica" w:cs="Times New Roman"/>
          <w:lang w:eastAsia="en-US"/>
        </w:rPr>
        <w:t xml:space="preserve"> fra PJ2100 emnesiden på It´s Learning</w:t>
      </w:r>
    </w:p>
    <w:p w14:paraId="2DFDF207" w14:textId="77777777" w:rsidR="00073BBB" w:rsidRPr="00073BBB" w:rsidRDefault="00073BBB" w:rsidP="00073BBB">
      <w:pPr>
        <w:pStyle w:val="ListParagraph"/>
        <w:numPr>
          <w:ilvl w:val="0"/>
          <w:numId w:val="22"/>
        </w:numPr>
        <w:rPr>
          <w:rFonts w:ascii="Helvetica" w:hAnsi="Helvetica"/>
        </w:rPr>
      </w:pPr>
      <w:r w:rsidRPr="00073BBB">
        <w:rPr>
          <w:rFonts w:ascii="Helvetica" w:hAnsi="Helvetica"/>
        </w:rPr>
        <w:t>http://www.nngroup.com/articles/ten-usability-heuristics/</w:t>
      </w:r>
    </w:p>
    <w:p w14:paraId="023AD0C3" w14:textId="77777777" w:rsidR="00073BBB" w:rsidRPr="00073BBB" w:rsidRDefault="00073BBB" w:rsidP="00073BBB">
      <w:pPr>
        <w:pStyle w:val="ListParagraph"/>
        <w:numPr>
          <w:ilvl w:val="0"/>
          <w:numId w:val="22"/>
        </w:numPr>
        <w:rPr>
          <w:rFonts w:ascii="Helvetica" w:hAnsi="Helvetica"/>
        </w:rPr>
      </w:pPr>
      <w:r w:rsidRPr="00073BBB">
        <w:rPr>
          <w:rFonts w:ascii="Helvetica" w:hAnsi="Helvetica"/>
        </w:rPr>
        <w:t>http://www.usabilitybok.org/principles-for-usable-design</w:t>
      </w:r>
    </w:p>
    <w:p w14:paraId="256770A1" w14:textId="77777777" w:rsidR="00073BBB" w:rsidRPr="00073BBB" w:rsidRDefault="00073BBB" w:rsidP="00073BBB">
      <w:pPr>
        <w:pStyle w:val="ListParagraph"/>
        <w:numPr>
          <w:ilvl w:val="0"/>
          <w:numId w:val="22"/>
        </w:numPr>
        <w:rPr>
          <w:rFonts w:ascii="Helvetica" w:hAnsi="Helvetica"/>
        </w:rPr>
      </w:pPr>
      <w:r w:rsidRPr="00073BBB">
        <w:rPr>
          <w:rFonts w:ascii="Helvetica" w:hAnsi="Helvetica"/>
        </w:rPr>
        <w:t>http://www.designprinciplesftw.com/collections/10-usability-heuristics-for-user-interface-design</w:t>
      </w:r>
    </w:p>
    <w:p w14:paraId="0C589547" w14:textId="77777777" w:rsidR="00073BBB" w:rsidRPr="00073BBB" w:rsidRDefault="00073BBB" w:rsidP="00073BBB">
      <w:pPr>
        <w:pStyle w:val="ListParagraph"/>
        <w:numPr>
          <w:ilvl w:val="0"/>
          <w:numId w:val="22"/>
        </w:numPr>
        <w:rPr>
          <w:rFonts w:ascii="Helvetica" w:hAnsi="Helvetica"/>
        </w:rPr>
      </w:pPr>
      <w:r w:rsidRPr="00073BBB">
        <w:rPr>
          <w:rFonts w:ascii="Helvetica" w:hAnsi="Helvetica"/>
        </w:rPr>
        <w:t>http://www.westerdals.no/</w:t>
      </w:r>
    </w:p>
    <w:p w14:paraId="3D638588" w14:textId="77777777" w:rsidR="00073BBB" w:rsidRPr="00073BBB" w:rsidRDefault="00073BBB" w:rsidP="00073BBB">
      <w:pPr>
        <w:pStyle w:val="ListParagraph"/>
        <w:numPr>
          <w:ilvl w:val="0"/>
          <w:numId w:val="22"/>
        </w:numPr>
        <w:rPr>
          <w:rFonts w:ascii="Helvetica" w:hAnsi="Helvetica"/>
        </w:rPr>
      </w:pPr>
      <w:r w:rsidRPr="00073BBB">
        <w:rPr>
          <w:rFonts w:ascii="Helvetica" w:hAnsi="Helvetica"/>
        </w:rPr>
        <w:t>http://www.norwegian.no/</w:t>
      </w:r>
    </w:p>
    <w:p w14:paraId="2E0689D9" w14:textId="77777777" w:rsidR="00073BBB" w:rsidRPr="00073BBB" w:rsidRDefault="00073BBB" w:rsidP="00073BBB">
      <w:pPr>
        <w:pStyle w:val="ListParagraph"/>
        <w:numPr>
          <w:ilvl w:val="0"/>
          <w:numId w:val="22"/>
        </w:numPr>
        <w:rPr>
          <w:rFonts w:ascii="Helvetica" w:hAnsi="Helvetica"/>
        </w:rPr>
      </w:pPr>
      <w:r w:rsidRPr="00073BBB">
        <w:rPr>
          <w:rFonts w:ascii="Helvetica" w:hAnsi="Helvetica"/>
        </w:rPr>
        <w:t>https://www.facebook.com</w:t>
      </w:r>
    </w:p>
    <w:p w14:paraId="4BE322B2" w14:textId="77777777" w:rsidR="00073BBB" w:rsidRPr="00073BBB" w:rsidRDefault="00073BBB" w:rsidP="00073BBB">
      <w:pPr>
        <w:pStyle w:val="ListParagraph"/>
        <w:numPr>
          <w:ilvl w:val="0"/>
          <w:numId w:val="22"/>
        </w:numPr>
        <w:rPr>
          <w:rFonts w:ascii="Helvetica" w:hAnsi="Helvetica"/>
        </w:rPr>
      </w:pPr>
      <w:r w:rsidRPr="00073BBB">
        <w:rPr>
          <w:rFonts w:ascii="Helvetica" w:hAnsi="Helvetica"/>
        </w:rPr>
        <w:t>https://ruter.no/</w:t>
      </w:r>
    </w:p>
    <w:p w14:paraId="63B6F0D6" w14:textId="77777777" w:rsidR="00073BBB" w:rsidRPr="00073BBB" w:rsidRDefault="00073BBB" w:rsidP="00073BBB">
      <w:pPr>
        <w:pStyle w:val="ListParagraph"/>
        <w:numPr>
          <w:ilvl w:val="0"/>
          <w:numId w:val="22"/>
        </w:numPr>
        <w:rPr>
          <w:rFonts w:ascii="Helvetica" w:hAnsi="Helvetica"/>
        </w:rPr>
      </w:pPr>
      <w:r w:rsidRPr="00073BBB">
        <w:rPr>
          <w:rFonts w:ascii="Helvetica" w:hAnsi="Helvetica"/>
        </w:rPr>
        <w:t>https://ruter.no/en/services/mobile/</w:t>
      </w:r>
    </w:p>
    <w:p w14:paraId="7C422A57" w14:textId="77777777" w:rsidR="00073BBB" w:rsidRPr="00073BBB" w:rsidRDefault="00073BBB" w:rsidP="00073BBB">
      <w:pPr>
        <w:pStyle w:val="ListParagraph"/>
        <w:numPr>
          <w:ilvl w:val="0"/>
          <w:numId w:val="22"/>
        </w:numPr>
        <w:rPr>
          <w:rFonts w:ascii="Helvetica" w:hAnsi="Helvetica"/>
        </w:rPr>
      </w:pPr>
      <w:r w:rsidRPr="00073BBB">
        <w:rPr>
          <w:rFonts w:ascii="Helvetica" w:hAnsi="Helvetica"/>
        </w:rPr>
        <w:t>http://www.dn.no/nyheter/naringsliv/2014/12/22/2204/Samferdsel/app-med-napp-hos-reisende</w:t>
      </w:r>
    </w:p>
    <w:p w14:paraId="3F4BDE02" w14:textId="5C80E326" w:rsidR="00073BBB" w:rsidRDefault="0063346F" w:rsidP="00073BBB">
      <w:pPr>
        <w:pStyle w:val="ListParagraph"/>
        <w:numPr>
          <w:ilvl w:val="0"/>
          <w:numId w:val="22"/>
        </w:numPr>
        <w:rPr>
          <w:rFonts w:ascii="Helvetica" w:hAnsi="Helvetica"/>
        </w:rPr>
      </w:pPr>
      <w:hyperlink r:id="rId33" w:history="1">
        <w:r w:rsidRPr="00D96B49">
          <w:rPr>
            <w:rStyle w:val="Hyperlink"/>
            <w:rFonts w:ascii="Helvetica" w:hAnsi="Helvetica"/>
          </w:rPr>
          <w:t>http://www.booking.com/index.no.html?sid=93ac804157118c684f426a812324caa3;dcid=1</w:t>
        </w:r>
      </w:hyperlink>
    </w:p>
    <w:p w14:paraId="55EE9BC0" w14:textId="5D1AEF6B" w:rsidR="0063346F" w:rsidRPr="00073BBB" w:rsidRDefault="0063346F" w:rsidP="00073BBB">
      <w:pPr>
        <w:pStyle w:val="ListParagraph"/>
        <w:numPr>
          <w:ilvl w:val="0"/>
          <w:numId w:val="22"/>
        </w:numPr>
        <w:rPr>
          <w:rFonts w:ascii="Helvetica" w:hAnsi="Helvetica"/>
        </w:rPr>
      </w:pPr>
      <w:r w:rsidRPr="0063346F">
        <w:rPr>
          <w:rFonts w:ascii="Helvetica" w:hAnsi="Helvetica"/>
        </w:rPr>
        <w:t>https://www.youtube.com/watch?v=B1_yi7HM0Cg</w:t>
      </w:r>
    </w:p>
    <w:p w14:paraId="701D60D5" w14:textId="77777777" w:rsidR="008D4EA7" w:rsidRPr="00634D7A" w:rsidRDefault="008D4EA7" w:rsidP="008D4EA7">
      <w:pPr>
        <w:pStyle w:val="Heading2"/>
        <w:spacing w:line="360" w:lineRule="auto"/>
        <w:rPr>
          <w:rFonts w:ascii="Helvetica" w:eastAsia="Times New Roman" w:hAnsi="Helvetica" w:cstheme="majorHAnsi"/>
        </w:rPr>
      </w:pPr>
    </w:p>
    <w:p w14:paraId="3218B4CE" w14:textId="77777777" w:rsidR="008D4EA7" w:rsidRPr="00634D7A" w:rsidRDefault="008D4EA7" w:rsidP="008D4EA7">
      <w:pPr>
        <w:pStyle w:val="Heading2"/>
        <w:spacing w:line="360" w:lineRule="auto"/>
        <w:rPr>
          <w:rFonts w:ascii="Helvetica" w:eastAsia="Times New Roman" w:hAnsi="Helvetica" w:cstheme="majorHAnsi"/>
        </w:rPr>
      </w:pPr>
      <w:bookmarkStart w:id="47" w:name="_Toc288376076"/>
      <w:r w:rsidRPr="00634D7A">
        <w:rPr>
          <w:rFonts w:ascii="Helvetica" w:eastAsia="Times New Roman" w:hAnsi="Helvetica" w:cstheme="majorHAnsi"/>
        </w:rPr>
        <w:t>Vedlegg</w:t>
      </w:r>
      <w:bookmarkEnd w:id="47"/>
    </w:p>
    <w:p w14:paraId="78DD0C30" w14:textId="77777777" w:rsidR="008D4EA7" w:rsidRPr="00634D7A" w:rsidRDefault="008D4EA7" w:rsidP="008D4EA7">
      <w:pPr>
        <w:pStyle w:val="Heading5"/>
        <w:spacing w:line="360" w:lineRule="auto"/>
        <w:rPr>
          <w:rFonts w:ascii="Helvetica" w:eastAsia="Times New Roman" w:hAnsi="Helvetica" w:cstheme="majorHAnsi"/>
        </w:rPr>
      </w:pPr>
    </w:p>
    <w:p w14:paraId="532986F8" w14:textId="77777777" w:rsidR="008D4EA7" w:rsidRPr="0063346F" w:rsidRDefault="008D4EA7" w:rsidP="008D4EA7">
      <w:pPr>
        <w:pStyle w:val="Heading5"/>
        <w:numPr>
          <w:ilvl w:val="0"/>
          <w:numId w:val="7"/>
        </w:numPr>
        <w:spacing w:line="360" w:lineRule="auto"/>
        <w:rPr>
          <w:rFonts w:ascii="Helvetica" w:eastAsia="Times New Roman" w:hAnsi="Helvetica" w:cstheme="majorHAnsi"/>
          <w:b w:val="0"/>
          <w:sz w:val="20"/>
        </w:rPr>
      </w:pPr>
      <w:proofErr w:type="spellStart"/>
      <w:r w:rsidRPr="0063346F">
        <w:rPr>
          <w:rFonts w:ascii="Helvetica" w:eastAsia="Times New Roman" w:hAnsi="Helvetica" w:cstheme="majorHAnsi"/>
          <w:b w:val="0"/>
          <w:sz w:val="20"/>
        </w:rPr>
        <w:t>Gruppekontrakt</w:t>
      </w:r>
      <w:proofErr w:type="spellEnd"/>
    </w:p>
    <w:p w14:paraId="7B2BC9E8" w14:textId="77777777" w:rsidR="008D4EA7" w:rsidRPr="0063346F" w:rsidRDefault="008D4EA7" w:rsidP="008D4EA7">
      <w:pPr>
        <w:pStyle w:val="Heading5"/>
        <w:numPr>
          <w:ilvl w:val="0"/>
          <w:numId w:val="7"/>
        </w:numPr>
        <w:spacing w:line="360" w:lineRule="auto"/>
        <w:rPr>
          <w:rFonts w:ascii="Helvetica" w:eastAsia="Times New Roman" w:hAnsi="Helvetica" w:cstheme="majorHAnsi"/>
          <w:b w:val="0"/>
          <w:sz w:val="20"/>
        </w:rPr>
      </w:pPr>
      <w:proofErr w:type="spellStart"/>
      <w:r w:rsidRPr="0063346F">
        <w:rPr>
          <w:rFonts w:ascii="Helvetica" w:eastAsia="Times New Roman" w:hAnsi="Helvetica" w:cstheme="majorHAnsi"/>
          <w:b w:val="0"/>
          <w:sz w:val="20"/>
        </w:rPr>
        <w:t>Risikoplan</w:t>
      </w:r>
      <w:proofErr w:type="spellEnd"/>
      <w:r w:rsidRPr="0063346F">
        <w:rPr>
          <w:rFonts w:ascii="Helvetica" w:eastAsia="Times New Roman" w:hAnsi="Helvetica" w:cstheme="majorHAnsi"/>
          <w:b w:val="0"/>
          <w:sz w:val="20"/>
        </w:rPr>
        <w:t xml:space="preserve"> og revidert versjon</w:t>
      </w:r>
    </w:p>
    <w:p w14:paraId="59EDC61C" w14:textId="77777777" w:rsidR="008D4EA7" w:rsidRPr="0063346F" w:rsidRDefault="008D4EA7" w:rsidP="008D4EA7">
      <w:pPr>
        <w:pStyle w:val="Heading5"/>
        <w:numPr>
          <w:ilvl w:val="0"/>
          <w:numId w:val="7"/>
        </w:numPr>
        <w:spacing w:line="360" w:lineRule="auto"/>
        <w:rPr>
          <w:rFonts w:ascii="Helvetica" w:eastAsia="Times New Roman" w:hAnsi="Helvetica" w:cstheme="majorHAnsi"/>
          <w:b w:val="0"/>
          <w:sz w:val="20"/>
        </w:rPr>
      </w:pPr>
      <w:r w:rsidRPr="0063346F">
        <w:rPr>
          <w:rFonts w:ascii="Helvetica" w:eastAsia="Times New Roman" w:hAnsi="Helvetica" w:cstheme="majorHAnsi"/>
          <w:b w:val="0"/>
          <w:sz w:val="20"/>
        </w:rPr>
        <w:t>Prosjektplan</w:t>
      </w:r>
    </w:p>
    <w:p w14:paraId="215975BC" w14:textId="77777777" w:rsidR="008D4EA7" w:rsidRPr="0063346F" w:rsidRDefault="008D4EA7" w:rsidP="008D4EA7">
      <w:pPr>
        <w:pStyle w:val="Heading5"/>
        <w:numPr>
          <w:ilvl w:val="0"/>
          <w:numId w:val="7"/>
        </w:numPr>
        <w:spacing w:line="360" w:lineRule="auto"/>
        <w:rPr>
          <w:rFonts w:ascii="Helvetica" w:eastAsia="Times New Roman" w:hAnsi="Helvetica" w:cstheme="majorHAnsi"/>
          <w:b w:val="0"/>
          <w:sz w:val="20"/>
        </w:rPr>
      </w:pPr>
      <w:r w:rsidRPr="0063346F">
        <w:rPr>
          <w:rFonts w:ascii="Helvetica" w:eastAsia="Times New Roman" w:hAnsi="Helvetica" w:cstheme="majorHAnsi"/>
          <w:b w:val="0"/>
          <w:sz w:val="20"/>
        </w:rPr>
        <w:t xml:space="preserve">Utskrift </w:t>
      </w:r>
      <w:proofErr w:type="spellStart"/>
      <w:r w:rsidRPr="0063346F">
        <w:rPr>
          <w:rFonts w:ascii="Helvetica" w:eastAsia="Times New Roman" w:hAnsi="Helvetica" w:cstheme="majorHAnsi"/>
          <w:b w:val="0"/>
          <w:sz w:val="20"/>
        </w:rPr>
        <w:t>Git</w:t>
      </w:r>
      <w:proofErr w:type="spellEnd"/>
    </w:p>
    <w:p w14:paraId="13533438" w14:textId="1040E6E5" w:rsidR="008D4EA7" w:rsidRPr="0063346F" w:rsidRDefault="004F2F1D" w:rsidP="008D4EA7">
      <w:pPr>
        <w:pStyle w:val="Heading5"/>
        <w:numPr>
          <w:ilvl w:val="0"/>
          <w:numId w:val="7"/>
        </w:numPr>
        <w:spacing w:line="360" w:lineRule="auto"/>
        <w:rPr>
          <w:rFonts w:ascii="Helvetica" w:eastAsia="Times New Roman" w:hAnsi="Helvetica" w:cstheme="majorHAnsi"/>
          <w:b w:val="0"/>
          <w:sz w:val="20"/>
        </w:rPr>
      </w:pPr>
      <w:r w:rsidRPr="0063346F">
        <w:rPr>
          <w:rFonts w:ascii="Helvetica" w:eastAsia="Times New Roman" w:hAnsi="Helvetica" w:cstheme="majorHAnsi"/>
          <w:b w:val="0"/>
          <w:sz w:val="20"/>
        </w:rPr>
        <w:t>Dokumentasjon</w:t>
      </w:r>
    </w:p>
    <w:p w14:paraId="0649EEE9" w14:textId="7DF0B08B" w:rsidR="008C79D0" w:rsidRPr="008C79D0" w:rsidRDefault="008C79D0" w:rsidP="008C79D0">
      <w:pPr>
        <w:ind w:left="360"/>
      </w:pPr>
      <w:r>
        <w:t>6</w:t>
      </w:r>
      <w:r w:rsidRPr="0063346F">
        <w:rPr>
          <w:rFonts w:ascii="Helvetica" w:hAnsi="Helvetica"/>
        </w:rPr>
        <w:t xml:space="preserve">. </w:t>
      </w:r>
      <w:r w:rsidR="00984933" w:rsidRPr="0063346F">
        <w:rPr>
          <w:rFonts w:ascii="Helvetica" w:hAnsi="Helvetica"/>
        </w:rPr>
        <w:tab/>
      </w:r>
      <w:r w:rsidRPr="0063346F">
        <w:rPr>
          <w:rFonts w:ascii="Helvetica" w:hAnsi="Helvetica"/>
        </w:rPr>
        <w:t>FAQ side</w:t>
      </w:r>
    </w:p>
    <w:p w14:paraId="7A071358" w14:textId="77777777" w:rsidR="008D4EA7" w:rsidRPr="00634D7A" w:rsidRDefault="008D4EA7" w:rsidP="008D4EA7">
      <w:pPr>
        <w:pStyle w:val="Heading5"/>
        <w:spacing w:line="360" w:lineRule="auto"/>
        <w:rPr>
          <w:rFonts w:ascii="Helvetica" w:eastAsia="Times New Roman" w:hAnsi="Helvetica" w:cstheme="majorHAnsi"/>
        </w:rPr>
      </w:pPr>
    </w:p>
    <w:p w14:paraId="0D5210EA" w14:textId="77777777" w:rsidR="000F75D3" w:rsidRPr="00634D7A" w:rsidRDefault="000F75D3">
      <w:pPr>
        <w:rPr>
          <w:rFonts w:ascii="Helvetica" w:hAnsi="Helvetica"/>
        </w:rPr>
      </w:pPr>
    </w:p>
    <w:sectPr w:rsidR="000F75D3" w:rsidRPr="00634D7A" w:rsidSect="000F75D3">
      <w:footerReference w:type="even" r:id="rId34"/>
      <w:footerReference w:type="default" r:id="rId35"/>
      <w:pgSz w:w="11900" w:h="16840"/>
      <w:pgMar w:top="1440" w:right="1800" w:bottom="1440" w:left="1800" w:header="708" w:footer="708" w:gutter="0"/>
      <w:cols w:space="708"/>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9" w:author="Stian Naug" w:date="2015-03-18T13:12:00Z" w:initials="SN">
    <w:p w14:paraId="7495042F" w14:textId="77777777" w:rsidR="000D31CA" w:rsidRDefault="000D31CA">
      <w:pPr>
        <w:pStyle w:val="CommentText"/>
      </w:pPr>
      <w:r>
        <w:rPr>
          <w:rStyle w:val="CommentReference"/>
        </w:rPr>
        <w:annotationRef/>
      </w:r>
      <w:r>
        <w:t>Vil ha mer tekst!!</w:t>
      </w:r>
    </w:p>
    <w:p w14:paraId="15A3DF7C" w14:textId="2B1C1D45" w:rsidR="000D31CA" w:rsidRDefault="000D31CA">
      <w:pPr>
        <w:pStyle w:val="CommentText"/>
      </w:pPr>
      <w:proofErr w:type="spellStart"/>
      <w:r>
        <w:t>Hmmm</w:t>
      </w:r>
      <w:proofErr w:type="spellEnd"/>
      <w:r>
        <w:t xml:space="preserve">, </w:t>
      </w:r>
      <w:proofErr w:type="spellStart"/>
      <w:r>
        <w:t>better</w:t>
      </w:r>
      <w:proofErr w:type="spellEnd"/>
      <w:r>
        <w:t>?</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E16C941" w14:textId="77777777" w:rsidR="000D31CA" w:rsidRDefault="000D31CA" w:rsidP="00145E6E">
      <w:r>
        <w:separator/>
      </w:r>
    </w:p>
  </w:endnote>
  <w:endnote w:type="continuationSeparator" w:id="0">
    <w:p w14:paraId="23360081" w14:textId="77777777" w:rsidR="000D31CA" w:rsidRDefault="000D31CA" w:rsidP="00145E6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Helvetica">
    <w:panose1 w:val="00000000000000000000"/>
    <w:charset w:val="00"/>
    <w:family w:val="auto"/>
    <w:pitch w:val="variable"/>
    <w:sig w:usb0="E00002FF" w:usb1="5000785B" w:usb2="00000000" w:usb3="00000000" w:csb0="0000019F" w:csb1="00000000"/>
  </w:font>
  <w:font w:name="ＭＳ 明朝">
    <w:charset w:val="4E"/>
    <w:family w:val="auto"/>
    <w:pitch w:val="variable"/>
    <w:sig w:usb0="00000001" w:usb1="08070000" w:usb2="00000010" w:usb3="00000000" w:csb0="00020000" w:csb1="00000000"/>
  </w:font>
  <w:font w:name="ＭＳ ゴシック">
    <w:charset w:val="4E"/>
    <w:family w:val="auto"/>
    <w:pitch w:val="variable"/>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7BBD01D" w14:textId="77777777" w:rsidR="000D31CA" w:rsidRDefault="000D31CA" w:rsidP="004D27AD">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C0BA856" w14:textId="4825957F" w:rsidR="000D31CA" w:rsidRDefault="000D31CA" w:rsidP="00145E6E">
    <w:pPr>
      <w:pStyle w:val="Footer"/>
      <w:ind w:right="360"/>
    </w:pPr>
    <w:sdt>
      <w:sdtPr>
        <w:id w:val="969400743"/>
        <w:temporary/>
        <w:showingPlcHdr/>
      </w:sdtPr>
      <w:sdtContent>
        <w:r>
          <w:t>[Type text]</w:t>
        </w:r>
      </w:sdtContent>
    </w:sdt>
    <w:r>
      <w:ptab w:relativeTo="margin" w:alignment="center" w:leader="none"/>
    </w:r>
    <w:sdt>
      <w:sdtPr>
        <w:id w:val="969400748"/>
        <w:temporary/>
        <w:showingPlcHdr/>
      </w:sdtPr>
      <w:sdtContent>
        <w:r>
          <w:t>[Type text]</w:t>
        </w:r>
      </w:sdtContent>
    </w:sdt>
    <w:r>
      <w:ptab w:relativeTo="margin" w:alignment="right" w:leader="none"/>
    </w:r>
    <w:sdt>
      <w:sdtPr>
        <w:id w:val="969400753"/>
        <w:temporary/>
        <w:showingPlcHdr/>
      </w:sdtPr>
      <w:sdtContent>
        <w:r>
          <w:t>[Type text]</w:t>
        </w:r>
      </w:sdtContent>
    </w:sdt>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B2BD52E" w14:textId="77777777" w:rsidR="000D31CA" w:rsidRDefault="000D31CA" w:rsidP="004D27AD">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702366">
      <w:rPr>
        <w:rStyle w:val="PageNumber"/>
        <w:noProof/>
      </w:rPr>
      <w:t>24</w:t>
    </w:r>
    <w:r>
      <w:rPr>
        <w:rStyle w:val="PageNumber"/>
      </w:rPr>
      <w:fldChar w:fldCharType="end"/>
    </w:r>
  </w:p>
  <w:p w14:paraId="38DDFF65" w14:textId="67AFFE21" w:rsidR="000D31CA" w:rsidRDefault="000D31CA" w:rsidP="00145E6E">
    <w:pPr>
      <w:pStyle w:val="Footer"/>
      <w:ind w:right="360"/>
    </w:pPr>
    <w:r>
      <w:rPr>
        <w:rFonts w:asciiTheme="majorHAnsi" w:hAnsiTheme="majorHAnsi" w:cs="Arial"/>
      </w:rPr>
      <w:t>PJ2100 gruppe 21 2015</w:t>
    </w:r>
    <w:r>
      <w:ptab w:relativeTo="margin" w:alignment="center" w:leader="none"/>
    </w:r>
    <w:r>
      <w:ptab w:relativeTo="margin" w:alignment="right" w:leader="none"/>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EE6EE66" w14:textId="77777777" w:rsidR="000D31CA" w:rsidRDefault="000D31CA" w:rsidP="00145E6E">
      <w:r>
        <w:separator/>
      </w:r>
    </w:p>
  </w:footnote>
  <w:footnote w:type="continuationSeparator" w:id="0">
    <w:p w14:paraId="6F934545" w14:textId="77777777" w:rsidR="000D31CA" w:rsidRDefault="000D31CA" w:rsidP="00145E6E">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ECA6358A"/>
    <w:lvl w:ilvl="0" w:tplc="00000001">
      <w:start w:val="1"/>
      <w:numFmt w:val="decimal"/>
      <w:lvlText w:val="%1."/>
      <w:lvlJc w:val="left"/>
      <w:pPr>
        <w:ind w:left="720" w:hanging="360"/>
      </w:pPr>
    </w:lvl>
    <w:lvl w:ilvl="1" w:tplc="414C6C90">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000002"/>
    <w:multiLevelType w:val="hybridMultilevel"/>
    <w:tmpl w:val="00000002"/>
    <w:lvl w:ilvl="0" w:tplc="00000065">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0000003"/>
    <w:multiLevelType w:val="hybridMultilevel"/>
    <w:tmpl w:val="00000003"/>
    <w:lvl w:ilvl="0" w:tplc="000000C9">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nsid w:val="00000004"/>
    <w:multiLevelType w:val="hybridMultilevel"/>
    <w:tmpl w:val="00000004"/>
    <w:lvl w:ilvl="0" w:tplc="0000012D">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nsid w:val="00000005"/>
    <w:multiLevelType w:val="hybridMultilevel"/>
    <w:tmpl w:val="00000005"/>
    <w:lvl w:ilvl="0" w:tplc="0000019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nsid w:val="00000006"/>
    <w:multiLevelType w:val="hybridMultilevel"/>
    <w:tmpl w:val="00000006"/>
    <w:lvl w:ilvl="0" w:tplc="000001F5">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nsid w:val="00000007"/>
    <w:multiLevelType w:val="hybridMultilevel"/>
    <w:tmpl w:val="00000007"/>
    <w:lvl w:ilvl="0" w:tplc="00000259">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nsid w:val="00000008"/>
    <w:multiLevelType w:val="hybridMultilevel"/>
    <w:tmpl w:val="00000008"/>
    <w:lvl w:ilvl="0" w:tplc="000002BD">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nsid w:val="00000009"/>
    <w:multiLevelType w:val="hybridMultilevel"/>
    <w:tmpl w:val="00000009"/>
    <w:lvl w:ilvl="0" w:tplc="0000032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
    <w:nsid w:val="0000000A"/>
    <w:multiLevelType w:val="hybridMultilevel"/>
    <w:tmpl w:val="0000000A"/>
    <w:lvl w:ilvl="0" w:tplc="00000385">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
    <w:nsid w:val="0000000B"/>
    <w:multiLevelType w:val="hybridMultilevel"/>
    <w:tmpl w:val="0000000B"/>
    <w:lvl w:ilvl="0" w:tplc="000003E9">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
    <w:nsid w:val="0F8214A5"/>
    <w:multiLevelType w:val="hybridMultilevel"/>
    <w:tmpl w:val="DA7A21AE"/>
    <w:lvl w:ilvl="0" w:tplc="0414000F">
      <w:start w:val="1"/>
      <w:numFmt w:val="decimal"/>
      <w:lvlText w:val="%1."/>
      <w:lvlJc w:val="left"/>
      <w:pPr>
        <w:ind w:left="360" w:hanging="360"/>
      </w:pPr>
    </w:lvl>
    <w:lvl w:ilvl="1" w:tplc="04140019">
      <w:start w:val="1"/>
      <w:numFmt w:val="lowerLetter"/>
      <w:lvlText w:val="%2."/>
      <w:lvlJc w:val="left"/>
      <w:pPr>
        <w:ind w:left="1080" w:hanging="360"/>
      </w:pPr>
    </w:lvl>
    <w:lvl w:ilvl="2" w:tplc="0414001B">
      <w:start w:val="1"/>
      <w:numFmt w:val="lowerRoman"/>
      <w:lvlText w:val="%3."/>
      <w:lvlJc w:val="right"/>
      <w:pPr>
        <w:ind w:left="1800" w:hanging="180"/>
      </w:pPr>
    </w:lvl>
    <w:lvl w:ilvl="3" w:tplc="0414000F">
      <w:start w:val="1"/>
      <w:numFmt w:val="decimal"/>
      <w:lvlText w:val="%4."/>
      <w:lvlJc w:val="left"/>
      <w:pPr>
        <w:ind w:left="2520" w:hanging="360"/>
      </w:pPr>
    </w:lvl>
    <w:lvl w:ilvl="4" w:tplc="04140019">
      <w:start w:val="1"/>
      <w:numFmt w:val="lowerLetter"/>
      <w:lvlText w:val="%5."/>
      <w:lvlJc w:val="left"/>
      <w:pPr>
        <w:ind w:left="3240" w:hanging="360"/>
      </w:pPr>
    </w:lvl>
    <w:lvl w:ilvl="5" w:tplc="0414001B">
      <w:start w:val="1"/>
      <w:numFmt w:val="lowerRoman"/>
      <w:lvlText w:val="%6."/>
      <w:lvlJc w:val="right"/>
      <w:pPr>
        <w:ind w:left="3960" w:hanging="180"/>
      </w:pPr>
    </w:lvl>
    <w:lvl w:ilvl="6" w:tplc="0414000F">
      <w:start w:val="1"/>
      <w:numFmt w:val="decimal"/>
      <w:lvlText w:val="%7."/>
      <w:lvlJc w:val="left"/>
      <w:pPr>
        <w:ind w:left="4680" w:hanging="360"/>
      </w:pPr>
    </w:lvl>
    <w:lvl w:ilvl="7" w:tplc="04140019">
      <w:start w:val="1"/>
      <w:numFmt w:val="lowerLetter"/>
      <w:lvlText w:val="%8."/>
      <w:lvlJc w:val="left"/>
      <w:pPr>
        <w:ind w:left="5400" w:hanging="360"/>
      </w:pPr>
    </w:lvl>
    <w:lvl w:ilvl="8" w:tplc="0414001B">
      <w:start w:val="1"/>
      <w:numFmt w:val="lowerRoman"/>
      <w:lvlText w:val="%9."/>
      <w:lvlJc w:val="right"/>
      <w:pPr>
        <w:ind w:left="6120" w:hanging="180"/>
      </w:pPr>
    </w:lvl>
  </w:abstractNum>
  <w:abstractNum w:abstractNumId="12">
    <w:nsid w:val="121864F5"/>
    <w:multiLevelType w:val="hybridMultilevel"/>
    <w:tmpl w:val="C4F0C47E"/>
    <w:lvl w:ilvl="0" w:tplc="BD248138">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A05452B"/>
    <w:multiLevelType w:val="multilevel"/>
    <w:tmpl w:val="951E191A"/>
    <w:lvl w:ilvl="0">
      <w:start w:val="1"/>
      <w:numFmt w:val="decimal"/>
      <w:lvlText w:val="%1"/>
      <w:lvlJc w:val="left"/>
      <w:pPr>
        <w:ind w:left="360" w:hanging="360"/>
      </w:pPr>
      <w:rPr>
        <w:rFonts w:hint="default"/>
      </w:rPr>
    </w:lvl>
    <w:lvl w:ilvl="1">
      <w:start w:val="1"/>
      <w:numFmt w:val="decimal"/>
      <w:lvlText w:val="%1.%2"/>
      <w:lvlJc w:val="left"/>
      <w:pPr>
        <w:ind w:left="192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14">
    <w:nsid w:val="366C0768"/>
    <w:multiLevelType w:val="hybridMultilevel"/>
    <w:tmpl w:val="666A667A"/>
    <w:lvl w:ilvl="0" w:tplc="7A42C7B8">
      <w:start w:val="1"/>
      <w:numFmt w:val="bullet"/>
      <w:lvlText w:val="-"/>
      <w:lvlJc w:val="left"/>
      <w:pPr>
        <w:ind w:left="1080" w:hanging="360"/>
      </w:pPr>
      <w:rPr>
        <w:rFonts w:ascii="Calibri" w:eastAsiaTheme="minorHAnsi" w:hAnsi="Calibri" w:cstheme="minorBidi" w:hint="default"/>
      </w:rPr>
    </w:lvl>
    <w:lvl w:ilvl="1" w:tplc="04090003">
      <w:start w:val="1"/>
      <w:numFmt w:val="bullet"/>
      <w:lvlText w:val="o"/>
      <w:lvlJc w:val="left"/>
      <w:pPr>
        <w:ind w:left="1800" w:hanging="360"/>
      </w:pPr>
      <w:rPr>
        <w:rFonts w:ascii="Courier New" w:hAnsi="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hint="default"/>
      </w:rPr>
    </w:lvl>
    <w:lvl w:ilvl="8" w:tplc="04090005">
      <w:start w:val="1"/>
      <w:numFmt w:val="bullet"/>
      <w:lvlText w:val=""/>
      <w:lvlJc w:val="left"/>
      <w:pPr>
        <w:ind w:left="6840" w:hanging="360"/>
      </w:pPr>
      <w:rPr>
        <w:rFonts w:ascii="Wingdings" w:hAnsi="Wingdings" w:hint="default"/>
      </w:rPr>
    </w:lvl>
  </w:abstractNum>
  <w:abstractNum w:abstractNumId="15">
    <w:nsid w:val="36AB01C3"/>
    <w:multiLevelType w:val="hybridMultilevel"/>
    <w:tmpl w:val="01462F0A"/>
    <w:lvl w:ilvl="0" w:tplc="F44ED996">
      <w:numFmt w:val="bullet"/>
      <w:lvlText w:val="-"/>
      <w:lvlJc w:val="left"/>
      <w:pPr>
        <w:ind w:left="720" w:hanging="360"/>
      </w:pPr>
      <w:rPr>
        <w:rFonts w:ascii="Helvetica" w:eastAsiaTheme="minorEastAsia" w:hAnsi="Helvetica"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FB41B94"/>
    <w:multiLevelType w:val="hybridMultilevel"/>
    <w:tmpl w:val="55CE45FE"/>
    <w:lvl w:ilvl="0" w:tplc="0414000F">
      <w:start w:val="1"/>
      <w:numFmt w:val="decimal"/>
      <w:lvlText w:val="%1."/>
      <w:lvlJc w:val="left"/>
      <w:pPr>
        <w:ind w:left="720" w:hanging="360"/>
      </w:pPr>
    </w:lvl>
    <w:lvl w:ilvl="1" w:tplc="04140019">
      <w:start w:val="1"/>
      <w:numFmt w:val="lowerLetter"/>
      <w:lvlText w:val="%2."/>
      <w:lvlJc w:val="left"/>
      <w:pPr>
        <w:ind w:left="1440" w:hanging="360"/>
      </w:pPr>
    </w:lvl>
    <w:lvl w:ilvl="2" w:tplc="0414001B">
      <w:start w:val="1"/>
      <w:numFmt w:val="lowerRoman"/>
      <w:lvlText w:val="%3."/>
      <w:lvlJc w:val="right"/>
      <w:pPr>
        <w:ind w:left="2160" w:hanging="180"/>
      </w:pPr>
    </w:lvl>
    <w:lvl w:ilvl="3" w:tplc="0414000F">
      <w:start w:val="1"/>
      <w:numFmt w:val="decimal"/>
      <w:lvlText w:val="%4."/>
      <w:lvlJc w:val="left"/>
      <w:pPr>
        <w:ind w:left="2880" w:hanging="360"/>
      </w:pPr>
    </w:lvl>
    <w:lvl w:ilvl="4" w:tplc="04140019">
      <w:start w:val="1"/>
      <w:numFmt w:val="lowerLetter"/>
      <w:lvlText w:val="%5."/>
      <w:lvlJc w:val="left"/>
      <w:pPr>
        <w:ind w:left="3600" w:hanging="360"/>
      </w:pPr>
    </w:lvl>
    <w:lvl w:ilvl="5" w:tplc="0414001B">
      <w:start w:val="1"/>
      <w:numFmt w:val="lowerRoman"/>
      <w:lvlText w:val="%6."/>
      <w:lvlJc w:val="right"/>
      <w:pPr>
        <w:ind w:left="4320" w:hanging="180"/>
      </w:pPr>
    </w:lvl>
    <w:lvl w:ilvl="6" w:tplc="0414000F">
      <w:start w:val="1"/>
      <w:numFmt w:val="decimal"/>
      <w:lvlText w:val="%7."/>
      <w:lvlJc w:val="left"/>
      <w:pPr>
        <w:ind w:left="5040" w:hanging="360"/>
      </w:pPr>
    </w:lvl>
    <w:lvl w:ilvl="7" w:tplc="04140019">
      <w:start w:val="1"/>
      <w:numFmt w:val="lowerLetter"/>
      <w:lvlText w:val="%8."/>
      <w:lvlJc w:val="left"/>
      <w:pPr>
        <w:ind w:left="5760" w:hanging="360"/>
      </w:pPr>
    </w:lvl>
    <w:lvl w:ilvl="8" w:tplc="0414001B">
      <w:start w:val="1"/>
      <w:numFmt w:val="lowerRoman"/>
      <w:lvlText w:val="%9."/>
      <w:lvlJc w:val="right"/>
      <w:pPr>
        <w:ind w:left="6480" w:hanging="180"/>
      </w:pPr>
    </w:lvl>
  </w:abstractNum>
  <w:abstractNum w:abstractNumId="17">
    <w:nsid w:val="4EB542DC"/>
    <w:multiLevelType w:val="hybridMultilevel"/>
    <w:tmpl w:val="53B832F0"/>
    <w:lvl w:ilvl="0" w:tplc="706A33BE">
      <w:start w:val="5"/>
      <w:numFmt w:val="bullet"/>
      <w:lvlText w:val="-"/>
      <w:lvlJc w:val="left"/>
      <w:pPr>
        <w:ind w:left="1080" w:hanging="360"/>
      </w:pPr>
      <w:rPr>
        <w:rFonts w:ascii="Calibri" w:eastAsiaTheme="minorHAnsi" w:hAnsi="Calibri" w:cstheme="minorBidi" w:hint="default"/>
      </w:rPr>
    </w:lvl>
    <w:lvl w:ilvl="1" w:tplc="04090003">
      <w:start w:val="1"/>
      <w:numFmt w:val="bullet"/>
      <w:lvlText w:val="o"/>
      <w:lvlJc w:val="left"/>
      <w:pPr>
        <w:ind w:left="1800" w:hanging="360"/>
      </w:pPr>
      <w:rPr>
        <w:rFonts w:ascii="Courier New" w:hAnsi="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hint="default"/>
      </w:rPr>
    </w:lvl>
    <w:lvl w:ilvl="8" w:tplc="04090005">
      <w:start w:val="1"/>
      <w:numFmt w:val="bullet"/>
      <w:lvlText w:val=""/>
      <w:lvlJc w:val="left"/>
      <w:pPr>
        <w:ind w:left="6840" w:hanging="360"/>
      </w:pPr>
      <w:rPr>
        <w:rFonts w:ascii="Wingdings" w:hAnsi="Wingdings" w:hint="default"/>
      </w:rPr>
    </w:lvl>
  </w:abstractNum>
  <w:abstractNum w:abstractNumId="18">
    <w:nsid w:val="4F4D7DE2"/>
    <w:multiLevelType w:val="multilevel"/>
    <w:tmpl w:val="577EFD2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5D0F5D72"/>
    <w:multiLevelType w:val="hybridMultilevel"/>
    <w:tmpl w:val="7D048212"/>
    <w:lvl w:ilvl="0" w:tplc="6AEA29FE">
      <w:start w:val="1"/>
      <w:numFmt w:val="decimal"/>
      <w:lvlText w:val="%1."/>
      <w:lvlJc w:val="left"/>
      <w:pPr>
        <w:ind w:left="720" w:hanging="360"/>
      </w:pPr>
      <w:rPr>
        <w:rFonts w:cs="Times New Roman"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E356F32"/>
    <w:multiLevelType w:val="hybridMultilevel"/>
    <w:tmpl w:val="85184DC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1">
    <w:nsid w:val="707C17B7"/>
    <w:multiLevelType w:val="hybridMultilevel"/>
    <w:tmpl w:val="C2B673B0"/>
    <w:lvl w:ilvl="0" w:tplc="826C0214">
      <w:start w:val="1"/>
      <w:numFmt w:val="decimal"/>
      <w:lvlText w:val="%1."/>
      <w:lvlJc w:val="left"/>
      <w:pPr>
        <w:ind w:left="720" w:hanging="360"/>
      </w:pPr>
      <w:rPr>
        <w:rFonts w:ascii="Helvetica" w:eastAsia="Times New Roman" w:hAnsi="Helvetica" w:cstheme="minorBidi"/>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nsid w:val="72C42787"/>
    <w:multiLevelType w:val="hybridMultilevel"/>
    <w:tmpl w:val="0E9859B2"/>
    <w:lvl w:ilvl="0" w:tplc="C08A1000">
      <w:start w:val="1"/>
      <w:numFmt w:val="decimal"/>
      <w:lvlText w:val="%1."/>
      <w:lvlJc w:val="left"/>
      <w:pPr>
        <w:ind w:left="555" w:hanging="360"/>
      </w:pPr>
      <w:rPr>
        <w:rFonts w:hint="default"/>
      </w:rPr>
    </w:lvl>
    <w:lvl w:ilvl="1" w:tplc="04140019" w:tentative="1">
      <w:start w:val="1"/>
      <w:numFmt w:val="lowerLetter"/>
      <w:lvlText w:val="%2."/>
      <w:lvlJc w:val="left"/>
      <w:pPr>
        <w:ind w:left="1275" w:hanging="360"/>
      </w:pPr>
    </w:lvl>
    <w:lvl w:ilvl="2" w:tplc="0414001B" w:tentative="1">
      <w:start w:val="1"/>
      <w:numFmt w:val="lowerRoman"/>
      <w:lvlText w:val="%3."/>
      <w:lvlJc w:val="right"/>
      <w:pPr>
        <w:ind w:left="1995" w:hanging="180"/>
      </w:pPr>
    </w:lvl>
    <w:lvl w:ilvl="3" w:tplc="0414000F" w:tentative="1">
      <w:start w:val="1"/>
      <w:numFmt w:val="decimal"/>
      <w:lvlText w:val="%4."/>
      <w:lvlJc w:val="left"/>
      <w:pPr>
        <w:ind w:left="2715" w:hanging="360"/>
      </w:pPr>
    </w:lvl>
    <w:lvl w:ilvl="4" w:tplc="04140019" w:tentative="1">
      <w:start w:val="1"/>
      <w:numFmt w:val="lowerLetter"/>
      <w:lvlText w:val="%5."/>
      <w:lvlJc w:val="left"/>
      <w:pPr>
        <w:ind w:left="3435" w:hanging="360"/>
      </w:pPr>
    </w:lvl>
    <w:lvl w:ilvl="5" w:tplc="0414001B" w:tentative="1">
      <w:start w:val="1"/>
      <w:numFmt w:val="lowerRoman"/>
      <w:lvlText w:val="%6."/>
      <w:lvlJc w:val="right"/>
      <w:pPr>
        <w:ind w:left="4155" w:hanging="180"/>
      </w:pPr>
    </w:lvl>
    <w:lvl w:ilvl="6" w:tplc="0414000F" w:tentative="1">
      <w:start w:val="1"/>
      <w:numFmt w:val="decimal"/>
      <w:lvlText w:val="%7."/>
      <w:lvlJc w:val="left"/>
      <w:pPr>
        <w:ind w:left="4875" w:hanging="360"/>
      </w:pPr>
    </w:lvl>
    <w:lvl w:ilvl="7" w:tplc="04140019" w:tentative="1">
      <w:start w:val="1"/>
      <w:numFmt w:val="lowerLetter"/>
      <w:lvlText w:val="%8."/>
      <w:lvlJc w:val="left"/>
      <w:pPr>
        <w:ind w:left="5595" w:hanging="360"/>
      </w:pPr>
    </w:lvl>
    <w:lvl w:ilvl="8" w:tplc="0414001B" w:tentative="1">
      <w:start w:val="1"/>
      <w:numFmt w:val="lowerRoman"/>
      <w:lvlText w:val="%9."/>
      <w:lvlJc w:val="right"/>
      <w:pPr>
        <w:ind w:left="6315" w:hanging="180"/>
      </w:pPr>
    </w:lvl>
  </w:abstractNum>
  <w:abstractNum w:abstractNumId="23">
    <w:nsid w:val="789A6E84"/>
    <w:multiLevelType w:val="hybridMultilevel"/>
    <w:tmpl w:val="E41A4532"/>
    <w:lvl w:ilvl="0" w:tplc="35AA07B4">
      <w:start w:val="9"/>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hint="default"/>
      </w:rPr>
    </w:lvl>
    <w:lvl w:ilvl="8" w:tplc="04090005">
      <w:start w:val="1"/>
      <w:numFmt w:val="bullet"/>
      <w:lvlText w:val=""/>
      <w:lvlJc w:val="left"/>
      <w:pPr>
        <w:ind w:left="6480" w:hanging="360"/>
      </w:pPr>
      <w:rPr>
        <w:rFonts w:ascii="Wingdings" w:hAnsi="Wingdings" w:hint="default"/>
      </w:rPr>
    </w:lvl>
  </w:abstractNum>
  <w:num w:numId="1">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3"/>
  </w:num>
  <w:num w:numId="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7"/>
  </w:num>
  <w:num w:numId="6">
    <w:abstractNumId w:val="14"/>
  </w:num>
  <w:num w:numId="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0"/>
  </w:num>
  <w:num w:numId="9">
    <w:abstractNumId w:val="1"/>
  </w:num>
  <w:num w:numId="10">
    <w:abstractNumId w:val="2"/>
  </w:num>
  <w:num w:numId="11">
    <w:abstractNumId w:val="3"/>
  </w:num>
  <w:num w:numId="12">
    <w:abstractNumId w:val="4"/>
  </w:num>
  <w:num w:numId="13">
    <w:abstractNumId w:val="5"/>
  </w:num>
  <w:num w:numId="14">
    <w:abstractNumId w:val="6"/>
  </w:num>
  <w:num w:numId="15">
    <w:abstractNumId w:val="7"/>
  </w:num>
  <w:num w:numId="16">
    <w:abstractNumId w:val="8"/>
  </w:num>
  <w:num w:numId="17">
    <w:abstractNumId w:val="9"/>
  </w:num>
  <w:num w:numId="18">
    <w:abstractNumId w:val="10"/>
  </w:num>
  <w:num w:numId="19">
    <w:abstractNumId w:val="20"/>
  </w:num>
  <w:num w:numId="20">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2"/>
  </w:num>
  <w:num w:numId="22">
    <w:abstractNumId w:val="15"/>
  </w:num>
  <w:num w:numId="23">
    <w:abstractNumId w:val="12"/>
  </w:num>
  <w:num w:numId="24">
    <w:abstractNumId w:val="21"/>
  </w:num>
  <w:num w:numId="25">
    <w:abstractNumId w:val="13"/>
  </w:num>
  <w:num w:numId="26">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D4EA7"/>
    <w:rsid w:val="00016B46"/>
    <w:rsid w:val="0003051A"/>
    <w:rsid w:val="00033C96"/>
    <w:rsid w:val="00055A75"/>
    <w:rsid w:val="00066877"/>
    <w:rsid w:val="00073BBB"/>
    <w:rsid w:val="00081BD2"/>
    <w:rsid w:val="00083E4E"/>
    <w:rsid w:val="000C5390"/>
    <w:rsid w:val="000D2C7E"/>
    <w:rsid w:val="000D31CA"/>
    <w:rsid w:val="000E2ABE"/>
    <w:rsid w:val="000F75D3"/>
    <w:rsid w:val="001349C3"/>
    <w:rsid w:val="00145092"/>
    <w:rsid w:val="00145204"/>
    <w:rsid w:val="00145E6E"/>
    <w:rsid w:val="00163476"/>
    <w:rsid w:val="0017349B"/>
    <w:rsid w:val="001A1FDA"/>
    <w:rsid w:val="001C1F3F"/>
    <w:rsid w:val="001C209A"/>
    <w:rsid w:val="001C6BCC"/>
    <w:rsid w:val="00204A3E"/>
    <w:rsid w:val="0023072C"/>
    <w:rsid w:val="00245C3A"/>
    <w:rsid w:val="0027635C"/>
    <w:rsid w:val="002A1A80"/>
    <w:rsid w:val="002F33B9"/>
    <w:rsid w:val="00304AA9"/>
    <w:rsid w:val="00305F7A"/>
    <w:rsid w:val="00307226"/>
    <w:rsid w:val="003216D0"/>
    <w:rsid w:val="00347F48"/>
    <w:rsid w:val="0035363E"/>
    <w:rsid w:val="00361A82"/>
    <w:rsid w:val="003739C0"/>
    <w:rsid w:val="003759A3"/>
    <w:rsid w:val="003B107D"/>
    <w:rsid w:val="003D03FD"/>
    <w:rsid w:val="003D5E7D"/>
    <w:rsid w:val="003F0233"/>
    <w:rsid w:val="003F214F"/>
    <w:rsid w:val="003F36FE"/>
    <w:rsid w:val="00404FFD"/>
    <w:rsid w:val="0041597C"/>
    <w:rsid w:val="00435A86"/>
    <w:rsid w:val="0047438B"/>
    <w:rsid w:val="004A7B78"/>
    <w:rsid w:val="004C099A"/>
    <w:rsid w:val="004D27AD"/>
    <w:rsid w:val="004F2F1D"/>
    <w:rsid w:val="005165CE"/>
    <w:rsid w:val="00525F7B"/>
    <w:rsid w:val="00560D05"/>
    <w:rsid w:val="00594E2B"/>
    <w:rsid w:val="005B171E"/>
    <w:rsid w:val="005E0E31"/>
    <w:rsid w:val="005E1E34"/>
    <w:rsid w:val="006158A3"/>
    <w:rsid w:val="006200B1"/>
    <w:rsid w:val="0063346F"/>
    <w:rsid w:val="00634D7A"/>
    <w:rsid w:val="0064292A"/>
    <w:rsid w:val="006442B2"/>
    <w:rsid w:val="00651446"/>
    <w:rsid w:val="0067750E"/>
    <w:rsid w:val="00686E4E"/>
    <w:rsid w:val="006A074F"/>
    <w:rsid w:val="006A13B1"/>
    <w:rsid w:val="006A58A1"/>
    <w:rsid w:val="006B3BFB"/>
    <w:rsid w:val="006C2DDD"/>
    <w:rsid w:val="006E7D7F"/>
    <w:rsid w:val="00702366"/>
    <w:rsid w:val="0070472A"/>
    <w:rsid w:val="00705283"/>
    <w:rsid w:val="0072357C"/>
    <w:rsid w:val="007514F1"/>
    <w:rsid w:val="00760B4E"/>
    <w:rsid w:val="00790572"/>
    <w:rsid w:val="0079798F"/>
    <w:rsid w:val="007C0D2D"/>
    <w:rsid w:val="007E7C23"/>
    <w:rsid w:val="008136EB"/>
    <w:rsid w:val="00823429"/>
    <w:rsid w:val="00833F85"/>
    <w:rsid w:val="008B094C"/>
    <w:rsid w:val="008B61B2"/>
    <w:rsid w:val="008C79D0"/>
    <w:rsid w:val="008D4EA7"/>
    <w:rsid w:val="008D53FF"/>
    <w:rsid w:val="00932934"/>
    <w:rsid w:val="009670DE"/>
    <w:rsid w:val="00972609"/>
    <w:rsid w:val="009743DA"/>
    <w:rsid w:val="00980034"/>
    <w:rsid w:val="00984933"/>
    <w:rsid w:val="009A708D"/>
    <w:rsid w:val="009B6674"/>
    <w:rsid w:val="009C1402"/>
    <w:rsid w:val="009C22F1"/>
    <w:rsid w:val="009D644E"/>
    <w:rsid w:val="009F0481"/>
    <w:rsid w:val="009F5739"/>
    <w:rsid w:val="00A22F07"/>
    <w:rsid w:val="00A2744D"/>
    <w:rsid w:val="00A31A68"/>
    <w:rsid w:val="00A37A70"/>
    <w:rsid w:val="00A548E3"/>
    <w:rsid w:val="00AC45FC"/>
    <w:rsid w:val="00AC75EC"/>
    <w:rsid w:val="00AF58CE"/>
    <w:rsid w:val="00B23051"/>
    <w:rsid w:val="00B23291"/>
    <w:rsid w:val="00B55151"/>
    <w:rsid w:val="00B73A78"/>
    <w:rsid w:val="00BA5791"/>
    <w:rsid w:val="00BB27B2"/>
    <w:rsid w:val="00BB74E7"/>
    <w:rsid w:val="00BE43C4"/>
    <w:rsid w:val="00BF47D5"/>
    <w:rsid w:val="00C118E3"/>
    <w:rsid w:val="00C16EC2"/>
    <w:rsid w:val="00C33ADD"/>
    <w:rsid w:val="00C35C7E"/>
    <w:rsid w:val="00C66941"/>
    <w:rsid w:val="00CD59CE"/>
    <w:rsid w:val="00CD72BB"/>
    <w:rsid w:val="00CF59CA"/>
    <w:rsid w:val="00D047A8"/>
    <w:rsid w:val="00D2512A"/>
    <w:rsid w:val="00D3565E"/>
    <w:rsid w:val="00D40AB5"/>
    <w:rsid w:val="00D46DED"/>
    <w:rsid w:val="00D50B3B"/>
    <w:rsid w:val="00D52867"/>
    <w:rsid w:val="00D66AA9"/>
    <w:rsid w:val="00D76C61"/>
    <w:rsid w:val="00D81243"/>
    <w:rsid w:val="00D8156C"/>
    <w:rsid w:val="00D83179"/>
    <w:rsid w:val="00D8640A"/>
    <w:rsid w:val="00DB590A"/>
    <w:rsid w:val="00E062D9"/>
    <w:rsid w:val="00E2199F"/>
    <w:rsid w:val="00E42ACD"/>
    <w:rsid w:val="00E63F36"/>
    <w:rsid w:val="00EA5ABC"/>
    <w:rsid w:val="00EB61F6"/>
    <w:rsid w:val="00EE69E3"/>
    <w:rsid w:val="00EF3435"/>
    <w:rsid w:val="00F01A8C"/>
    <w:rsid w:val="00F01D96"/>
    <w:rsid w:val="00F43063"/>
    <w:rsid w:val="00F43A6D"/>
    <w:rsid w:val="00F508A6"/>
    <w:rsid w:val="00F62948"/>
    <w:rsid w:val="00F654C3"/>
    <w:rsid w:val="00F80D03"/>
    <w:rsid w:val="00F86F63"/>
    <w:rsid w:val="00F90397"/>
    <w:rsid w:val="00FA41BD"/>
    <w:rsid w:val="00FB2C52"/>
    <w:rsid w:val="00FC05B1"/>
    <w:rsid w:val="00FF476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617ADE58"/>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qFormat="1"/>
    <w:lsdException w:name="heading 3" w:uiPriority="9" w:qFormat="1"/>
    <w:lsdException w:name="heading 4" w:uiPriority="9" w:qFormat="1"/>
    <w:lsdException w:name="heading 5"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7635C"/>
    <w:pPr>
      <w:autoSpaceDE w:val="0"/>
      <w:autoSpaceDN w:val="0"/>
    </w:pPr>
    <w:rPr>
      <w:rFonts w:ascii="Times New Roman" w:eastAsia="Times New Roman" w:hAnsi="Times New Roman"/>
      <w:sz w:val="20"/>
      <w:szCs w:val="20"/>
      <w:lang w:val="nb-NO" w:eastAsia="nb-NO"/>
    </w:rPr>
  </w:style>
  <w:style w:type="paragraph" w:styleId="Heading1">
    <w:name w:val="heading 1"/>
    <w:basedOn w:val="Normal"/>
    <w:next w:val="Normal"/>
    <w:link w:val="Heading1Char"/>
    <w:uiPriority w:val="9"/>
    <w:qFormat/>
    <w:rsid w:val="008D4EA7"/>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9"/>
    <w:unhideWhenUsed/>
    <w:qFormat/>
    <w:rsid w:val="008D4EA7"/>
    <w:pPr>
      <w:keepNext/>
      <w:outlineLvl w:val="1"/>
    </w:pPr>
    <w:rPr>
      <w:rFonts w:ascii="Arial" w:eastAsiaTheme="minorEastAsia" w:hAnsi="Arial"/>
      <w:b/>
      <w:bCs/>
      <w:sz w:val="32"/>
      <w:szCs w:val="32"/>
    </w:rPr>
  </w:style>
  <w:style w:type="paragraph" w:styleId="Heading3">
    <w:name w:val="heading 3"/>
    <w:basedOn w:val="Normal"/>
    <w:next w:val="Normal"/>
    <w:link w:val="Heading3Char"/>
    <w:uiPriority w:val="9"/>
    <w:unhideWhenUsed/>
    <w:qFormat/>
    <w:rsid w:val="003759A3"/>
    <w:pPr>
      <w:keepNext/>
      <w:keepLines/>
      <w:spacing w:before="200"/>
      <w:outlineLvl w:val="2"/>
    </w:pPr>
    <w:rPr>
      <w:rFonts w:asciiTheme="majorHAnsi" w:eastAsiaTheme="majorEastAsia" w:hAnsiTheme="majorHAnsi" w:cstheme="majorBidi"/>
      <w:b/>
      <w:bCs/>
      <w:color w:val="4F81BD" w:themeColor="accent1"/>
    </w:rPr>
  </w:style>
  <w:style w:type="paragraph" w:styleId="Heading5">
    <w:name w:val="heading 5"/>
    <w:basedOn w:val="Normal"/>
    <w:next w:val="Normal"/>
    <w:link w:val="Heading5Char"/>
    <w:uiPriority w:val="99"/>
    <w:unhideWhenUsed/>
    <w:qFormat/>
    <w:rsid w:val="008D4EA7"/>
    <w:pPr>
      <w:keepNext/>
      <w:outlineLvl w:val="4"/>
    </w:pPr>
    <w:rPr>
      <w:rFonts w:ascii="Arial" w:eastAsiaTheme="minorEastAsia" w:hAnsi="Arial"/>
      <w:b/>
      <w:bCs/>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9"/>
    <w:rsid w:val="008D4EA7"/>
    <w:rPr>
      <w:rFonts w:ascii="Arial" w:hAnsi="Arial"/>
      <w:b/>
      <w:bCs/>
      <w:sz w:val="32"/>
      <w:szCs w:val="32"/>
      <w:lang w:val="nb-NO" w:eastAsia="nb-NO"/>
    </w:rPr>
  </w:style>
  <w:style w:type="character" w:customStyle="1" w:styleId="Heading5Char">
    <w:name w:val="Heading 5 Char"/>
    <w:basedOn w:val="DefaultParagraphFont"/>
    <w:link w:val="Heading5"/>
    <w:uiPriority w:val="99"/>
    <w:rsid w:val="008D4EA7"/>
    <w:rPr>
      <w:rFonts w:ascii="Arial" w:hAnsi="Arial"/>
      <w:b/>
      <w:bCs/>
      <w:sz w:val="28"/>
      <w:szCs w:val="20"/>
      <w:lang w:val="nb-NO" w:eastAsia="nb-NO"/>
    </w:rPr>
  </w:style>
  <w:style w:type="paragraph" w:styleId="TOC2">
    <w:name w:val="toc 2"/>
    <w:basedOn w:val="Normal"/>
    <w:next w:val="Normal"/>
    <w:autoRedefine/>
    <w:uiPriority w:val="39"/>
    <w:unhideWhenUsed/>
    <w:rsid w:val="00634D7A"/>
    <w:pPr>
      <w:numPr>
        <w:ilvl w:val="1"/>
      </w:numPr>
      <w:tabs>
        <w:tab w:val="right" w:leader="dot" w:pos="9062"/>
      </w:tabs>
      <w:spacing w:line="360" w:lineRule="auto"/>
      <w:ind w:left="792" w:hanging="432"/>
    </w:pPr>
    <w:rPr>
      <w:rFonts w:asciiTheme="minorHAnsi" w:hAnsiTheme="minorHAnsi" w:cs="Times New Roman"/>
      <w:b/>
      <w:sz w:val="22"/>
      <w:szCs w:val="22"/>
    </w:rPr>
  </w:style>
  <w:style w:type="paragraph" w:styleId="Subtitle">
    <w:name w:val="Subtitle"/>
    <w:basedOn w:val="Normal"/>
    <w:next w:val="Normal"/>
    <w:link w:val="SubtitleChar"/>
    <w:uiPriority w:val="11"/>
    <w:qFormat/>
    <w:rsid w:val="008D4EA7"/>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8D4EA7"/>
    <w:rPr>
      <w:rFonts w:asciiTheme="majorHAnsi" w:eastAsiaTheme="majorEastAsia" w:hAnsiTheme="majorHAnsi" w:cstheme="majorBidi"/>
      <w:i/>
      <w:iCs/>
      <w:color w:val="4F81BD" w:themeColor="accent1"/>
      <w:spacing w:val="15"/>
      <w:lang w:val="nb-NO" w:eastAsia="nb-NO"/>
    </w:rPr>
  </w:style>
  <w:style w:type="paragraph" w:styleId="ListParagraph">
    <w:name w:val="List Paragraph"/>
    <w:basedOn w:val="Normal"/>
    <w:uiPriority w:val="34"/>
    <w:qFormat/>
    <w:rsid w:val="008D4EA7"/>
    <w:pPr>
      <w:ind w:left="720"/>
      <w:contextualSpacing/>
    </w:pPr>
  </w:style>
  <w:style w:type="character" w:customStyle="1" w:styleId="Heading1Char">
    <w:name w:val="Heading 1 Char"/>
    <w:basedOn w:val="DefaultParagraphFont"/>
    <w:link w:val="Heading1"/>
    <w:uiPriority w:val="9"/>
    <w:rsid w:val="008D4EA7"/>
    <w:rPr>
      <w:rFonts w:asciiTheme="majorHAnsi" w:eastAsiaTheme="majorEastAsia" w:hAnsiTheme="majorHAnsi" w:cstheme="majorBidi"/>
      <w:b/>
      <w:bCs/>
      <w:color w:val="345A8A" w:themeColor="accent1" w:themeShade="B5"/>
      <w:sz w:val="32"/>
      <w:szCs w:val="32"/>
      <w:lang w:val="nb-NO" w:eastAsia="nb-NO"/>
    </w:rPr>
  </w:style>
  <w:style w:type="paragraph" w:styleId="TOCHeading">
    <w:name w:val="TOC Heading"/>
    <w:basedOn w:val="Heading1"/>
    <w:next w:val="Normal"/>
    <w:uiPriority w:val="39"/>
    <w:semiHidden/>
    <w:unhideWhenUsed/>
    <w:qFormat/>
    <w:rsid w:val="008D4EA7"/>
    <w:pPr>
      <w:autoSpaceDE/>
      <w:autoSpaceDN/>
      <w:spacing w:line="276" w:lineRule="auto"/>
      <w:outlineLvl w:val="9"/>
    </w:pPr>
    <w:rPr>
      <w:color w:val="365F91" w:themeColor="accent1" w:themeShade="BF"/>
      <w:sz w:val="28"/>
      <w:szCs w:val="28"/>
      <w:lang w:val="en-US" w:eastAsia="en-US"/>
    </w:rPr>
  </w:style>
  <w:style w:type="paragraph" w:customStyle="1" w:styleId="Default">
    <w:name w:val="Default"/>
    <w:rsid w:val="008D4EA7"/>
    <w:pPr>
      <w:widowControl w:val="0"/>
      <w:autoSpaceDE w:val="0"/>
      <w:autoSpaceDN w:val="0"/>
      <w:adjustRightInd w:val="0"/>
    </w:pPr>
    <w:rPr>
      <w:rFonts w:ascii="Calibri" w:eastAsia="Cambria" w:hAnsi="Calibri" w:cs="Calibri"/>
      <w:color w:val="000000"/>
    </w:rPr>
  </w:style>
  <w:style w:type="character" w:styleId="Strong">
    <w:name w:val="Strong"/>
    <w:basedOn w:val="DefaultParagraphFont"/>
    <w:uiPriority w:val="22"/>
    <w:qFormat/>
    <w:rsid w:val="008D4EA7"/>
    <w:rPr>
      <w:b/>
      <w:bCs/>
    </w:rPr>
  </w:style>
  <w:style w:type="character" w:styleId="Hyperlink">
    <w:name w:val="Hyperlink"/>
    <w:basedOn w:val="DefaultParagraphFont"/>
    <w:uiPriority w:val="99"/>
    <w:unhideWhenUsed/>
    <w:rsid w:val="008D4EA7"/>
    <w:rPr>
      <w:color w:val="0000FF"/>
      <w:u w:val="single"/>
    </w:rPr>
  </w:style>
  <w:style w:type="paragraph" w:styleId="BalloonText">
    <w:name w:val="Balloon Text"/>
    <w:basedOn w:val="Normal"/>
    <w:link w:val="BalloonTextChar"/>
    <w:uiPriority w:val="99"/>
    <w:semiHidden/>
    <w:unhideWhenUsed/>
    <w:rsid w:val="008D4EA7"/>
    <w:rPr>
      <w:rFonts w:ascii="Lucida Grande" w:hAnsi="Lucida Grande"/>
      <w:sz w:val="18"/>
      <w:szCs w:val="18"/>
    </w:rPr>
  </w:style>
  <w:style w:type="character" w:customStyle="1" w:styleId="BalloonTextChar">
    <w:name w:val="Balloon Text Char"/>
    <w:basedOn w:val="DefaultParagraphFont"/>
    <w:link w:val="BalloonText"/>
    <w:uiPriority w:val="99"/>
    <w:semiHidden/>
    <w:rsid w:val="008D4EA7"/>
    <w:rPr>
      <w:rFonts w:ascii="Lucida Grande" w:eastAsia="Times New Roman" w:hAnsi="Lucida Grande"/>
      <w:sz w:val="18"/>
      <w:szCs w:val="18"/>
      <w:lang w:val="nb-NO" w:eastAsia="nb-NO"/>
    </w:rPr>
  </w:style>
  <w:style w:type="paragraph" w:styleId="Header">
    <w:name w:val="header"/>
    <w:basedOn w:val="Normal"/>
    <w:link w:val="HeaderChar"/>
    <w:uiPriority w:val="99"/>
    <w:unhideWhenUsed/>
    <w:rsid w:val="00145E6E"/>
    <w:pPr>
      <w:tabs>
        <w:tab w:val="center" w:pos="4320"/>
        <w:tab w:val="right" w:pos="8640"/>
      </w:tabs>
    </w:pPr>
  </w:style>
  <w:style w:type="character" w:customStyle="1" w:styleId="HeaderChar">
    <w:name w:val="Header Char"/>
    <w:basedOn w:val="DefaultParagraphFont"/>
    <w:link w:val="Header"/>
    <w:uiPriority w:val="99"/>
    <w:rsid w:val="00145E6E"/>
    <w:rPr>
      <w:rFonts w:ascii="Times New Roman" w:eastAsia="Times New Roman" w:hAnsi="Times New Roman"/>
      <w:sz w:val="20"/>
      <w:szCs w:val="20"/>
      <w:lang w:val="nb-NO" w:eastAsia="nb-NO"/>
    </w:rPr>
  </w:style>
  <w:style w:type="paragraph" w:styleId="Footer">
    <w:name w:val="footer"/>
    <w:basedOn w:val="Normal"/>
    <w:link w:val="FooterChar"/>
    <w:uiPriority w:val="99"/>
    <w:unhideWhenUsed/>
    <w:rsid w:val="00145E6E"/>
    <w:pPr>
      <w:tabs>
        <w:tab w:val="center" w:pos="4320"/>
        <w:tab w:val="right" w:pos="8640"/>
      </w:tabs>
    </w:pPr>
  </w:style>
  <w:style w:type="character" w:customStyle="1" w:styleId="FooterChar">
    <w:name w:val="Footer Char"/>
    <w:basedOn w:val="DefaultParagraphFont"/>
    <w:link w:val="Footer"/>
    <w:uiPriority w:val="99"/>
    <w:rsid w:val="00145E6E"/>
    <w:rPr>
      <w:rFonts w:ascii="Times New Roman" w:eastAsia="Times New Roman" w:hAnsi="Times New Roman"/>
      <w:sz w:val="20"/>
      <w:szCs w:val="20"/>
      <w:lang w:val="nb-NO" w:eastAsia="nb-NO"/>
    </w:rPr>
  </w:style>
  <w:style w:type="character" w:styleId="PageNumber">
    <w:name w:val="page number"/>
    <w:basedOn w:val="DefaultParagraphFont"/>
    <w:uiPriority w:val="99"/>
    <w:semiHidden/>
    <w:unhideWhenUsed/>
    <w:rsid w:val="00145E6E"/>
  </w:style>
  <w:style w:type="paragraph" w:styleId="TOC1">
    <w:name w:val="toc 1"/>
    <w:basedOn w:val="Normal"/>
    <w:next w:val="Normal"/>
    <w:autoRedefine/>
    <w:uiPriority w:val="39"/>
    <w:unhideWhenUsed/>
    <w:rsid w:val="00705283"/>
    <w:pPr>
      <w:spacing w:after="100"/>
    </w:pPr>
  </w:style>
  <w:style w:type="table" w:styleId="TableGrid">
    <w:name w:val="Table Grid"/>
    <w:basedOn w:val="TableNormal"/>
    <w:uiPriority w:val="39"/>
    <w:rsid w:val="00FB2C52"/>
    <w:rPr>
      <w:rFonts w:eastAsiaTheme="minorHAnsi"/>
      <w:sz w:val="22"/>
      <w:szCs w:val="22"/>
      <w:lang w:val="nb-NO"/>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6B3BFB"/>
    <w:rPr>
      <w:color w:val="800080" w:themeColor="followedHyperlink"/>
      <w:u w:val="single"/>
    </w:rPr>
  </w:style>
  <w:style w:type="character" w:customStyle="1" w:styleId="Heading3Char">
    <w:name w:val="Heading 3 Char"/>
    <w:basedOn w:val="DefaultParagraphFont"/>
    <w:link w:val="Heading3"/>
    <w:uiPriority w:val="9"/>
    <w:rsid w:val="003759A3"/>
    <w:rPr>
      <w:rFonts w:asciiTheme="majorHAnsi" w:eastAsiaTheme="majorEastAsia" w:hAnsiTheme="majorHAnsi" w:cstheme="majorBidi"/>
      <w:b/>
      <w:bCs/>
      <w:color w:val="4F81BD" w:themeColor="accent1"/>
      <w:sz w:val="20"/>
      <w:szCs w:val="20"/>
      <w:lang w:val="nb-NO" w:eastAsia="nb-NO"/>
    </w:rPr>
  </w:style>
  <w:style w:type="paragraph" w:styleId="TOC3">
    <w:name w:val="toc 3"/>
    <w:basedOn w:val="Normal"/>
    <w:next w:val="Normal"/>
    <w:autoRedefine/>
    <w:uiPriority w:val="39"/>
    <w:unhideWhenUsed/>
    <w:rsid w:val="006200B1"/>
    <w:pPr>
      <w:spacing w:after="100"/>
      <w:ind w:left="400"/>
    </w:pPr>
  </w:style>
  <w:style w:type="character" w:styleId="CommentReference">
    <w:name w:val="annotation reference"/>
    <w:basedOn w:val="DefaultParagraphFont"/>
    <w:uiPriority w:val="99"/>
    <w:semiHidden/>
    <w:unhideWhenUsed/>
    <w:rsid w:val="001A1FDA"/>
    <w:rPr>
      <w:sz w:val="18"/>
      <w:szCs w:val="18"/>
    </w:rPr>
  </w:style>
  <w:style w:type="paragraph" w:styleId="CommentText">
    <w:name w:val="annotation text"/>
    <w:basedOn w:val="Normal"/>
    <w:link w:val="CommentTextChar"/>
    <w:uiPriority w:val="99"/>
    <w:semiHidden/>
    <w:unhideWhenUsed/>
    <w:rsid w:val="001A1FDA"/>
    <w:rPr>
      <w:sz w:val="24"/>
      <w:szCs w:val="24"/>
    </w:rPr>
  </w:style>
  <w:style w:type="character" w:customStyle="1" w:styleId="CommentTextChar">
    <w:name w:val="Comment Text Char"/>
    <w:basedOn w:val="DefaultParagraphFont"/>
    <w:link w:val="CommentText"/>
    <w:uiPriority w:val="99"/>
    <w:semiHidden/>
    <w:rsid w:val="001A1FDA"/>
    <w:rPr>
      <w:rFonts w:ascii="Times New Roman" w:eastAsia="Times New Roman" w:hAnsi="Times New Roman"/>
      <w:lang w:val="nb-NO" w:eastAsia="nb-NO"/>
    </w:rPr>
  </w:style>
  <w:style w:type="paragraph" w:styleId="CommentSubject">
    <w:name w:val="annotation subject"/>
    <w:basedOn w:val="CommentText"/>
    <w:next w:val="CommentText"/>
    <w:link w:val="CommentSubjectChar"/>
    <w:uiPriority w:val="99"/>
    <w:semiHidden/>
    <w:unhideWhenUsed/>
    <w:rsid w:val="001A1FDA"/>
    <w:rPr>
      <w:b/>
      <w:bCs/>
      <w:sz w:val="20"/>
      <w:szCs w:val="20"/>
    </w:rPr>
  </w:style>
  <w:style w:type="character" w:customStyle="1" w:styleId="CommentSubjectChar">
    <w:name w:val="Comment Subject Char"/>
    <w:basedOn w:val="CommentTextChar"/>
    <w:link w:val="CommentSubject"/>
    <w:uiPriority w:val="99"/>
    <w:semiHidden/>
    <w:rsid w:val="001A1FDA"/>
    <w:rPr>
      <w:rFonts w:ascii="Times New Roman" w:eastAsia="Times New Roman" w:hAnsi="Times New Roman"/>
      <w:b/>
      <w:bCs/>
      <w:sz w:val="20"/>
      <w:szCs w:val="20"/>
      <w:lang w:val="nb-NO" w:eastAsia="nb-NO"/>
    </w:rPr>
  </w:style>
  <w:style w:type="paragraph" w:styleId="Caption">
    <w:name w:val="caption"/>
    <w:basedOn w:val="Normal"/>
    <w:next w:val="Normal"/>
    <w:uiPriority w:val="35"/>
    <w:unhideWhenUsed/>
    <w:qFormat/>
    <w:rsid w:val="001C6BCC"/>
    <w:pPr>
      <w:spacing w:after="200"/>
    </w:pPr>
    <w:rPr>
      <w:b/>
      <w:bCs/>
      <w:color w:val="4F81BD" w:themeColor="accent1"/>
      <w:sz w:val="18"/>
      <w:szCs w:val="18"/>
    </w:rPr>
  </w:style>
  <w:style w:type="table" w:styleId="LightList">
    <w:name w:val="Light List"/>
    <w:basedOn w:val="TableNormal"/>
    <w:uiPriority w:val="61"/>
    <w:rsid w:val="007514F1"/>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7514F1"/>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qFormat="1"/>
    <w:lsdException w:name="heading 3" w:uiPriority="9" w:qFormat="1"/>
    <w:lsdException w:name="heading 4" w:uiPriority="9" w:qFormat="1"/>
    <w:lsdException w:name="heading 5"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7635C"/>
    <w:pPr>
      <w:autoSpaceDE w:val="0"/>
      <w:autoSpaceDN w:val="0"/>
    </w:pPr>
    <w:rPr>
      <w:rFonts w:ascii="Times New Roman" w:eastAsia="Times New Roman" w:hAnsi="Times New Roman"/>
      <w:sz w:val="20"/>
      <w:szCs w:val="20"/>
      <w:lang w:val="nb-NO" w:eastAsia="nb-NO"/>
    </w:rPr>
  </w:style>
  <w:style w:type="paragraph" w:styleId="Heading1">
    <w:name w:val="heading 1"/>
    <w:basedOn w:val="Normal"/>
    <w:next w:val="Normal"/>
    <w:link w:val="Heading1Char"/>
    <w:uiPriority w:val="9"/>
    <w:qFormat/>
    <w:rsid w:val="008D4EA7"/>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9"/>
    <w:unhideWhenUsed/>
    <w:qFormat/>
    <w:rsid w:val="008D4EA7"/>
    <w:pPr>
      <w:keepNext/>
      <w:outlineLvl w:val="1"/>
    </w:pPr>
    <w:rPr>
      <w:rFonts w:ascii="Arial" w:eastAsiaTheme="minorEastAsia" w:hAnsi="Arial"/>
      <w:b/>
      <w:bCs/>
      <w:sz w:val="32"/>
      <w:szCs w:val="32"/>
    </w:rPr>
  </w:style>
  <w:style w:type="paragraph" w:styleId="Heading3">
    <w:name w:val="heading 3"/>
    <w:basedOn w:val="Normal"/>
    <w:next w:val="Normal"/>
    <w:link w:val="Heading3Char"/>
    <w:uiPriority w:val="9"/>
    <w:unhideWhenUsed/>
    <w:qFormat/>
    <w:rsid w:val="003759A3"/>
    <w:pPr>
      <w:keepNext/>
      <w:keepLines/>
      <w:spacing w:before="200"/>
      <w:outlineLvl w:val="2"/>
    </w:pPr>
    <w:rPr>
      <w:rFonts w:asciiTheme="majorHAnsi" w:eastAsiaTheme="majorEastAsia" w:hAnsiTheme="majorHAnsi" w:cstheme="majorBidi"/>
      <w:b/>
      <w:bCs/>
      <w:color w:val="4F81BD" w:themeColor="accent1"/>
    </w:rPr>
  </w:style>
  <w:style w:type="paragraph" w:styleId="Heading5">
    <w:name w:val="heading 5"/>
    <w:basedOn w:val="Normal"/>
    <w:next w:val="Normal"/>
    <w:link w:val="Heading5Char"/>
    <w:uiPriority w:val="99"/>
    <w:unhideWhenUsed/>
    <w:qFormat/>
    <w:rsid w:val="008D4EA7"/>
    <w:pPr>
      <w:keepNext/>
      <w:outlineLvl w:val="4"/>
    </w:pPr>
    <w:rPr>
      <w:rFonts w:ascii="Arial" w:eastAsiaTheme="minorEastAsia" w:hAnsi="Arial"/>
      <w:b/>
      <w:bCs/>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9"/>
    <w:rsid w:val="008D4EA7"/>
    <w:rPr>
      <w:rFonts w:ascii="Arial" w:hAnsi="Arial"/>
      <w:b/>
      <w:bCs/>
      <w:sz w:val="32"/>
      <w:szCs w:val="32"/>
      <w:lang w:val="nb-NO" w:eastAsia="nb-NO"/>
    </w:rPr>
  </w:style>
  <w:style w:type="character" w:customStyle="1" w:styleId="Heading5Char">
    <w:name w:val="Heading 5 Char"/>
    <w:basedOn w:val="DefaultParagraphFont"/>
    <w:link w:val="Heading5"/>
    <w:uiPriority w:val="99"/>
    <w:rsid w:val="008D4EA7"/>
    <w:rPr>
      <w:rFonts w:ascii="Arial" w:hAnsi="Arial"/>
      <w:b/>
      <w:bCs/>
      <w:sz w:val="28"/>
      <w:szCs w:val="20"/>
      <w:lang w:val="nb-NO" w:eastAsia="nb-NO"/>
    </w:rPr>
  </w:style>
  <w:style w:type="paragraph" w:styleId="TOC2">
    <w:name w:val="toc 2"/>
    <w:basedOn w:val="Normal"/>
    <w:next w:val="Normal"/>
    <w:autoRedefine/>
    <w:uiPriority w:val="39"/>
    <w:unhideWhenUsed/>
    <w:rsid w:val="00634D7A"/>
    <w:pPr>
      <w:numPr>
        <w:ilvl w:val="1"/>
      </w:numPr>
      <w:tabs>
        <w:tab w:val="right" w:leader="dot" w:pos="9062"/>
      </w:tabs>
      <w:spacing w:line="360" w:lineRule="auto"/>
      <w:ind w:left="792" w:hanging="432"/>
    </w:pPr>
    <w:rPr>
      <w:rFonts w:asciiTheme="minorHAnsi" w:hAnsiTheme="minorHAnsi" w:cs="Times New Roman"/>
      <w:b/>
      <w:sz w:val="22"/>
      <w:szCs w:val="22"/>
    </w:rPr>
  </w:style>
  <w:style w:type="paragraph" w:styleId="Subtitle">
    <w:name w:val="Subtitle"/>
    <w:basedOn w:val="Normal"/>
    <w:next w:val="Normal"/>
    <w:link w:val="SubtitleChar"/>
    <w:uiPriority w:val="11"/>
    <w:qFormat/>
    <w:rsid w:val="008D4EA7"/>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8D4EA7"/>
    <w:rPr>
      <w:rFonts w:asciiTheme="majorHAnsi" w:eastAsiaTheme="majorEastAsia" w:hAnsiTheme="majorHAnsi" w:cstheme="majorBidi"/>
      <w:i/>
      <w:iCs/>
      <w:color w:val="4F81BD" w:themeColor="accent1"/>
      <w:spacing w:val="15"/>
      <w:lang w:val="nb-NO" w:eastAsia="nb-NO"/>
    </w:rPr>
  </w:style>
  <w:style w:type="paragraph" w:styleId="ListParagraph">
    <w:name w:val="List Paragraph"/>
    <w:basedOn w:val="Normal"/>
    <w:uiPriority w:val="34"/>
    <w:qFormat/>
    <w:rsid w:val="008D4EA7"/>
    <w:pPr>
      <w:ind w:left="720"/>
      <w:contextualSpacing/>
    </w:pPr>
  </w:style>
  <w:style w:type="character" w:customStyle="1" w:styleId="Heading1Char">
    <w:name w:val="Heading 1 Char"/>
    <w:basedOn w:val="DefaultParagraphFont"/>
    <w:link w:val="Heading1"/>
    <w:uiPriority w:val="9"/>
    <w:rsid w:val="008D4EA7"/>
    <w:rPr>
      <w:rFonts w:asciiTheme="majorHAnsi" w:eastAsiaTheme="majorEastAsia" w:hAnsiTheme="majorHAnsi" w:cstheme="majorBidi"/>
      <w:b/>
      <w:bCs/>
      <w:color w:val="345A8A" w:themeColor="accent1" w:themeShade="B5"/>
      <w:sz w:val="32"/>
      <w:szCs w:val="32"/>
      <w:lang w:val="nb-NO" w:eastAsia="nb-NO"/>
    </w:rPr>
  </w:style>
  <w:style w:type="paragraph" w:styleId="TOCHeading">
    <w:name w:val="TOC Heading"/>
    <w:basedOn w:val="Heading1"/>
    <w:next w:val="Normal"/>
    <w:uiPriority w:val="39"/>
    <w:semiHidden/>
    <w:unhideWhenUsed/>
    <w:qFormat/>
    <w:rsid w:val="008D4EA7"/>
    <w:pPr>
      <w:autoSpaceDE/>
      <w:autoSpaceDN/>
      <w:spacing w:line="276" w:lineRule="auto"/>
      <w:outlineLvl w:val="9"/>
    </w:pPr>
    <w:rPr>
      <w:color w:val="365F91" w:themeColor="accent1" w:themeShade="BF"/>
      <w:sz w:val="28"/>
      <w:szCs w:val="28"/>
      <w:lang w:val="en-US" w:eastAsia="en-US"/>
    </w:rPr>
  </w:style>
  <w:style w:type="paragraph" w:customStyle="1" w:styleId="Default">
    <w:name w:val="Default"/>
    <w:rsid w:val="008D4EA7"/>
    <w:pPr>
      <w:widowControl w:val="0"/>
      <w:autoSpaceDE w:val="0"/>
      <w:autoSpaceDN w:val="0"/>
      <w:adjustRightInd w:val="0"/>
    </w:pPr>
    <w:rPr>
      <w:rFonts w:ascii="Calibri" w:eastAsia="Cambria" w:hAnsi="Calibri" w:cs="Calibri"/>
      <w:color w:val="000000"/>
    </w:rPr>
  </w:style>
  <w:style w:type="character" w:styleId="Strong">
    <w:name w:val="Strong"/>
    <w:basedOn w:val="DefaultParagraphFont"/>
    <w:uiPriority w:val="22"/>
    <w:qFormat/>
    <w:rsid w:val="008D4EA7"/>
    <w:rPr>
      <w:b/>
      <w:bCs/>
    </w:rPr>
  </w:style>
  <w:style w:type="character" w:styleId="Hyperlink">
    <w:name w:val="Hyperlink"/>
    <w:basedOn w:val="DefaultParagraphFont"/>
    <w:uiPriority w:val="99"/>
    <w:unhideWhenUsed/>
    <w:rsid w:val="008D4EA7"/>
    <w:rPr>
      <w:color w:val="0000FF"/>
      <w:u w:val="single"/>
    </w:rPr>
  </w:style>
  <w:style w:type="paragraph" w:styleId="BalloonText">
    <w:name w:val="Balloon Text"/>
    <w:basedOn w:val="Normal"/>
    <w:link w:val="BalloonTextChar"/>
    <w:uiPriority w:val="99"/>
    <w:semiHidden/>
    <w:unhideWhenUsed/>
    <w:rsid w:val="008D4EA7"/>
    <w:rPr>
      <w:rFonts w:ascii="Lucida Grande" w:hAnsi="Lucida Grande"/>
      <w:sz w:val="18"/>
      <w:szCs w:val="18"/>
    </w:rPr>
  </w:style>
  <w:style w:type="character" w:customStyle="1" w:styleId="BalloonTextChar">
    <w:name w:val="Balloon Text Char"/>
    <w:basedOn w:val="DefaultParagraphFont"/>
    <w:link w:val="BalloonText"/>
    <w:uiPriority w:val="99"/>
    <w:semiHidden/>
    <w:rsid w:val="008D4EA7"/>
    <w:rPr>
      <w:rFonts w:ascii="Lucida Grande" w:eastAsia="Times New Roman" w:hAnsi="Lucida Grande"/>
      <w:sz w:val="18"/>
      <w:szCs w:val="18"/>
      <w:lang w:val="nb-NO" w:eastAsia="nb-NO"/>
    </w:rPr>
  </w:style>
  <w:style w:type="paragraph" w:styleId="Header">
    <w:name w:val="header"/>
    <w:basedOn w:val="Normal"/>
    <w:link w:val="HeaderChar"/>
    <w:uiPriority w:val="99"/>
    <w:unhideWhenUsed/>
    <w:rsid w:val="00145E6E"/>
    <w:pPr>
      <w:tabs>
        <w:tab w:val="center" w:pos="4320"/>
        <w:tab w:val="right" w:pos="8640"/>
      </w:tabs>
    </w:pPr>
  </w:style>
  <w:style w:type="character" w:customStyle="1" w:styleId="HeaderChar">
    <w:name w:val="Header Char"/>
    <w:basedOn w:val="DefaultParagraphFont"/>
    <w:link w:val="Header"/>
    <w:uiPriority w:val="99"/>
    <w:rsid w:val="00145E6E"/>
    <w:rPr>
      <w:rFonts w:ascii="Times New Roman" w:eastAsia="Times New Roman" w:hAnsi="Times New Roman"/>
      <w:sz w:val="20"/>
      <w:szCs w:val="20"/>
      <w:lang w:val="nb-NO" w:eastAsia="nb-NO"/>
    </w:rPr>
  </w:style>
  <w:style w:type="paragraph" w:styleId="Footer">
    <w:name w:val="footer"/>
    <w:basedOn w:val="Normal"/>
    <w:link w:val="FooterChar"/>
    <w:uiPriority w:val="99"/>
    <w:unhideWhenUsed/>
    <w:rsid w:val="00145E6E"/>
    <w:pPr>
      <w:tabs>
        <w:tab w:val="center" w:pos="4320"/>
        <w:tab w:val="right" w:pos="8640"/>
      </w:tabs>
    </w:pPr>
  </w:style>
  <w:style w:type="character" w:customStyle="1" w:styleId="FooterChar">
    <w:name w:val="Footer Char"/>
    <w:basedOn w:val="DefaultParagraphFont"/>
    <w:link w:val="Footer"/>
    <w:uiPriority w:val="99"/>
    <w:rsid w:val="00145E6E"/>
    <w:rPr>
      <w:rFonts w:ascii="Times New Roman" w:eastAsia="Times New Roman" w:hAnsi="Times New Roman"/>
      <w:sz w:val="20"/>
      <w:szCs w:val="20"/>
      <w:lang w:val="nb-NO" w:eastAsia="nb-NO"/>
    </w:rPr>
  </w:style>
  <w:style w:type="character" w:styleId="PageNumber">
    <w:name w:val="page number"/>
    <w:basedOn w:val="DefaultParagraphFont"/>
    <w:uiPriority w:val="99"/>
    <w:semiHidden/>
    <w:unhideWhenUsed/>
    <w:rsid w:val="00145E6E"/>
  </w:style>
  <w:style w:type="paragraph" w:styleId="TOC1">
    <w:name w:val="toc 1"/>
    <w:basedOn w:val="Normal"/>
    <w:next w:val="Normal"/>
    <w:autoRedefine/>
    <w:uiPriority w:val="39"/>
    <w:unhideWhenUsed/>
    <w:rsid w:val="00705283"/>
    <w:pPr>
      <w:spacing w:after="100"/>
    </w:pPr>
  </w:style>
  <w:style w:type="table" w:styleId="TableGrid">
    <w:name w:val="Table Grid"/>
    <w:basedOn w:val="TableNormal"/>
    <w:uiPriority w:val="39"/>
    <w:rsid w:val="00FB2C52"/>
    <w:rPr>
      <w:rFonts w:eastAsiaTheme="minorHAnsi"/>
      <w:sz w:val="22"/>
      <w:szCs w:val="22"/>
      <w:lang w:val="nb-NO"/>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6B3BFB"/>
    <w:rPr>
      <w:color w:val="800080" w:themeColor="followedHyperlink"/>
      <w:u w:val="single"/>
    </w:rPr>
  </w:style>
  <w:style w:type="character" w:customStyle="1" w:styleId="Heading3Char">
    <w:name w:val="Heading 3 Char"/>
    <w:basedOn w:val="DefaultParagraphFont"/>
    <w:link w:val="Heading3"/>
    <w:uiPriority w:val="9"/>
    <w:rsid w:val="003759A3"/>
    <w:rPr>
      <w:rFonts w:asciiTheme="majorHAnsi" w:eastAsiaTheme="majorEastAsia" w:hAnsiTheme="majorHAnsi" w:cstheme="majorBidi"/>
      <w:b/>
      <w:bCs/>
      <w:color w:val="4F81BD" w:themeColor="accent1"/>
      <w:sz w:val="20"/>
      <w:szCs w:val="20"/>
      <w:lang w:val="nb-NO" w:eastAsia="nb-NO"/>
    </w:rPr>
  </w:style>
  <w:style w:type="paragraph" w:styleId="TOC3">
    <w:name w:val="toc 3"/>
    <w:basedOn w:val="Normal"/>
    <w:next w:val="Normal"/>
    <w:autoRedefine/>
    <w:uiPriority w:val="39"/>
    <w:unhideWhenUsed/>
    <w:rsid w:val="006200B1"/>
    <w:pPr>
      <w:spacing w:after="100"/>
      <w:ind w:left="400"/>
    </w:pPr>
  </w:style>
  <w:style w:type="character" w:styleId="CommentReference">
    <w:name w:val="annotation reference"/>
    <w:basedOn w:val="DefaultParagraphFont"/>
    <w:uiPriority w:val="99"/>
    <w:semiHidden/>
    <w:unhideWhenUsed/>
    <w:rsid w:val="001A1FDA"/>
    <w:rPr>
      <w:sz w:val="18"/>
      <w:szCs w:val="18"/>
    </w:rPr>
  </w:style>
  <w:style w:type="paragraph" w:styleId="CommentText">
    <w:name w:val="annotation text"/>
    <w:basedOn w:val="Normal"/>
    <w:link w:val="CommentTextChar"/>
    <w:uiPriority w:val="99"/>
    <w:semiHidden/>
    <w:unhideWhenUsed/>
    <w:rsid w:val="001A1FDA"/>
    <w:rPr>
      <w:sz w:val="24"/>
      <w:szCs w:val="24"/>
    </w:rPr>
  </w:style>
  <w:style w:type="character" w:customStyle="1" w:styleId="CommentTextChar">
    <w:name w:val="Comment Text Char"/>
    <w:basedOn w:val="DefaultParagraphFont"/>
    <w:link w:val="CommentText"/>
    <w:uiPriority w:val="99"/>
    <w:semiHidden/>
    <w:rsid w:val="001A1FDA"/>
    <w:rPr>
      <w:rFonts w:ascii="Times New Roman" w:eastAsia="Times New Roman" w:hAnsi="Times New Roman"/>
      <w:lang w:val="nb-NO" w:eastAsia="nb-NO"/>
    </w:rPr>
  </w:style>
  <w:style w:type="paragraph" w:styleId="CommentSubject">
    <w:name w:val="annotation subject"/>
    <w:basedOn w:val="CommentText"/>
    <w:next w:val="CommentText"/>
    <w:link w:val="CommentSubjectChar"/>
    <w:uiPriority w:val="99"/>
    <w:semiHidden/>
    <w:unhideWhenUsed/>
    <w:rsid w:val="001A1FDA"/>
    <w:rPr>
      <w:b/>
      <w:bCs/>
      <w:sz w:val="20"/>
      <w:szCs w:val="20"/>
    </w:rPr>
  </w:style>
  <w:style w:type="character" w:customStyle="1" w:styleId="CommentSubjectChar">
    <w:name w:val="Comment Subject Char"/>
    <w:basedOn w:val="CommentTextChar"/>
    <w:link w:val="CommentSubject"/>
    <w:uiPriority w:val="99"/>
    <w:semiHidden/>
    <w:rsid w:val="001A1FDA"/>
    <w:rPr>
      <w:rFonts w:ascii="Times New Roman" w:eastAsia="Times New Roman" w:hAnsi="Times New Roman"/>
      <w:b/>
      <w:bCs/>
      <w:sz w:val="20"/>
      <w:szCs w:val="20"/>
      <w:lang w:val="nb-NO" w:eastAsia="nb-NO"/>
    </w:rPr>
  </w:style>
  <w:style w:type="paragraph" w:styleId="Caption">
    <w:name w:val="caption"/>
    <w:basedOn w:val="Normal"/>
    <w:next w:val="Normal"/>
    <w:uiPriority w:val="35"/>
    <w:unhideWhenUsed/>
    <w:qFormat/>
    <w:rsid w:val="001C6BCC"/>
    <w:pPr>
      <w:spacing w:after="200"/>
    </w:pPr>
    <w:rPr>
      <w:b/>
      <w:bCs/>
      <w:color w:val="4F81BD" w:themeColor="accent1"/>
      <w:sz w:val="18"/>
      <w:szCs w:val="18"/>
    </w:rPr>
  </w:style>
  <w:style w:type="table" w:styleId="LightList">
    <w:name w:val="Light List"/>
    <w:basedOn w:val="TableNormal"/>
    <w:uiPriority w:val="61"/>
    <w:rsid w:val="007514F1"/>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7514F1"/>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708081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hyperlink" Target="http://www.norwegian.no/" TargetMode="External"/><Relationship Id="rId21" Type="http://schemas.openxmlformats.org/officeDocument/2006/relationships/image" Target="media/image4.png"/><Relationship Id="rId22" Type="http://schemas.openxmlformats.org/officeDocument/2006/relationships/image" Target="media/image5.png"/><Relationship Id="rId23" Type="http://schemas.openxmlformats.org/officeDocument/2006/relationships/image" Target="media/image6.jpeg"/><Relationship Id="rId24" Type="http://schemas.openxmlformats.org/officeDocument/2006/relationships/image" Target="media/image7.png"/><Relationship Id="rId25" Type="http://schemas.openxmlformats.org/officeDocument/2006/relationships/image" Target="media/image8.jpeg"/><Relationship Id="rId26" Type="http://schemas.openxmlformats.org/officeDocument/2006/relationships/image" Target="media/image9.jpeg"/><Relationship Id="rId27" Type="http://schemas.openxmlformats.org/officeDocument/2006/relationships/image" Target="media/image10.jpeg"/><Relationship Id="rId28" Type="http://schemas.openxmlformats.org/officeDocument/2006/relationships/image" Target="media/image11.jpeg"/><Relationship Id="rId29" Type="http://schemas.openxmlformats.org/officeDocument/2006/relationships/image" Target="media/image12.jpe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13.jpeg"/><Relationship Id="rId31" Type="http://schemas.openxmlformats.org/officeDocument/2006/relationships/image" Target="media/image14.jpeg"/><Relationship Id="rId32" Type="http://schemas.openxmlformats.org/officeDocument/2006/relationships/hyperlink" Target="http://home.nith.no" TargetMode="External"/><Relationship Id="rId9" Type="http://schemas.openxmlformats.org/officeDocument/2006/relationships/image" Target="media/image1.jpe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hyperlink" Target="http://www.booking.com/index.no.html?sid=93ac804157118c684f426a812324caa3;dcid=1" TargetMode="External"/><Relationship Id="rId34" Type="http://schemas.openxmlformats.org/officeDocument/2006/relationships/footer" Target="footer1.xml"/><Relationship Id="rId35" Type="http://schemas.openxmlformats.org/officeDocument/2006/relationships/footer" Target="footer2.xml"/><Relationship Id="rId36" Type="http://schemas.openxmlformats.org/officeDocument/2006/relationships/fontTable" Target="fontTable.xml"/><Relationship Id="rId10" Type="http://schemas.openxmlformats.org/officeDocument/2006/relationships/hyperlink" Target="http://home.nith.no/~luneir14/TobiasWebPrototype/index2.php" TargetMode="External"/><Relationship Id="rId11" Type="http://schemas.openxmlformats.org/officeDocument/2006/relationships/hyperlink" Target="mailto:god.almighty@heaven.com" TargetMode="External"/><Relationship Id="rId12" Type="http://schemas.openxmlformats.org/officeDocument/2006/relationships/comments" Target="comments.xml"/><Relationship Id="rId13" Type="http://schemas.openxmlformats.org/officeDocument/2006/relationships/hyperlink" Target="http://www.westerdals.no/" TargetMode="External"/><Relationship Id="rId14" Type="http://schemas.openxmlformats.org/officeDocument/2006/relationships/image" Target="media/image2.png"/><Relationship Id="rId15" Type="http://schemas.openxmlformats.org/officeDocument/2006/relationships/image" Target="media/image3.png"/><Relationship Id="rId16" Type="http://schemas.openxmlformats.org/officeDocument/2006/relationships/hyperlink" Target="http://www.norwegian.no/" TargetMode="External"/><Relationship Id="rId17" Type="http://schemas.openxmlformats.org/officeDocument/2006/relationships/hyperlink" Target="http://www.nsb.no/" TargetMode="External"/><Relationship Id="rId18" Type="http://schemas.openxmlformats.org/officeDocument/2006/relationships/hyperlink" Target="http://www.ruter.no/" TargetMode="External"/><Relationship Id="rId19" Type="http://schemas.openxmlformats.org/officeDocument/2006/relationships/hyperlink" Target="http://www.nsb.no/" TargetMode="External"/><Relationship Id="rId3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A8D0BEBF-2BC7-0F4E-8E00-E781F7700E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418</TotalTime>
  <Pages>25</Pages>
  <Words>5366</Words>
  <Characters>29728</Characters>
  <Application>Microsoft Macintosh Word</Application>
  <DocSecurity>0</DocSecurity>
  <Lines>849</Lines>
  <Paragraphs>438</Paragraphs>
  <ScaleCrop>false</ScaleCrop>
  <Company/>
  <LinksUpToDate>false</LinksUpToDate>
  <CharactersWithSpaces>34656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Stian Naug</dc:creator>
  <cp:keywords/>
  <dc:description/>
  <cp:lastModifiedBy>Stian Naug</cp:lastModifiedBy>
  <cp:revision>139</cp:revision>
  <dcterms:created xsi:type="dcterms:W3CDTF">2015-03-12T10:29:00Z</dcterms:created>
  <dcterms:modified xsi:type="dcterms:W3CDTF">2015-03-19T08:41:00Z</dcterms:modified>
</cp:coreProperties>
</file>