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CC5398" w14:textId="77777777" w:rsidR="008D4EA7" w:rsidRPr="00041808" w:rsidRDefault="008D4EA7" w:rsidP="008D4EA7">
      <w:pPr>
        <w:spacing w:line="360" w:lineRule="auto"/>
        <w:rPr>
          <w:rFonts w:ascii="Helvetica" w:hAnsi="Helvetica" w:cs="Times New Roman"/>
        </w:rPr>
      </w:pPr>
    </w:p>
    <w:p w14:paraId="56AFBE64" w14:textId="77777777" w:rsidR="008D4EA7" w:rsidRPr="00041808" w:rsidRDefault="008D4EA7" w:rsidP="008D4EA7">
      <w:pPr>
        <w:pStyle w:val="Default"/>
        <w:spacing w:line="360" w:lineRule="auto"/>
        <w:ind w:hanging="709"/>
        <w:jc w:val="center"/>
        <w:rPr>
          <w:rFonts w:ascii="Helvetica" w:hAnsi="Helvetica" w:cs="Times New Roman"/>
          <w:b/>
          <w:color w:val="0093D3"/>
          <w:sz w:val="44"/>
          <w:lang w:val="nb-NO"/>
        </w:rPr>
      </w:pPr>
      <w:r w:rsidRPr="00041808">
        <w:rPr>
          <w:rFonts w:ascii="Helvetica" w:hAnsi="Helvetica" w:cs="Times New Roman"/>
          <w:b/>
          <w:noProof/>
          <w:color w:val="0093D3"/>
          <w:sz w:val="44"/>
        </w:rPr>
        <w:drawing>
          <wp:inline distT="0" distB="0" distL="0" distR="0" wp14:anchorId="205FA0ED" wp14:editId="0FAD5541">
            <wp:extent cx="2425700" cy="952500"/>
            <wp:effectExtent l="0" t="0" r="12700" b="12700"/>
            <wp:docPr id="1" name="Picture 1" descr="Description: Description: logo_skj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_skjema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5700" cy="952500"/>
                    </a:xfrm>
                    <a:prstGeom prst="rect">
                      <a:avLst/>
                    </a:prstGeom>
                    <a:noFill/>
                    <a:ln>
                      <a:noFill/>
                    </a:ln>
                  </pic:spPr>
                </pic:pic>
              </a:graphicData>
            </a:graphic>
          </wp:inline>
        </w:drawing>
      </w:r>
    </w:p>
    <w:p w14:paraId="2F27E9CE" w14:textId="77777777" w:rsidR="008D4EA7" w:rsidRPr="00041808" w:rsidRDefault="008D4EA7" w:rsidP="008D4EA7">
      <w:pPr>
        <w:pStyle w:val="Default"/>
        <w:spacing w:line="360" w:lineRule="auto"/>
        <w:ind w:hanging="709"/>
        <w:jc w:val="center"/>
        <w:rPr>
          <w:rFonts w:ascii="Helvetica" w:hAnsi="Helvetica" w:cs="Times New Roman"/>
          <w:b/>
          <w:color w:val="0092D2"/>
          <w:sz w:val="40"/>
          <w:lang w:val="nb-NO"/>
        </w:rPr>
      </w:pPr>
      <w:r w:rsidRPr="00041808">
        <w:rPr>
          <w:rFonts w:ascii="Helvetica" w:hAnsi="Helvetica" w:cs="Times New Roman"/>
          <w:b/>
          <w:color w:val="0092D2"/>
          <w:sz w:val="40"/>
          <w:lang w:val="nb-NO"/>
        </w:rPr>
        <w:t>FORSIDE FOR INNLEVERING</w:t>
      </w:r>
    </w:p>
    <w:p w14:paraId="294157C2" w14:textId="77777777" w:rsidR="008D4EA7" w:rsidRPr="00041808" w:rsidRDefault="008D4EA7" w:rsidP="008D4EA7">
      <w:pPr>
        <w:pStyle w:val="Default"/>
        <w:spacing w:after="240"/>
        <w:rPr>
          <w:rFonts w:ascii="Helvetica" w:hAnsi="Helvetica" w:cs="Times New Roman"/>
          <w:b/>
          <w:color w:val="262626"/>
          <w:lang w:val="nb-NO"/>
        </w:rPr>
      </w:pPr>
      <w:r w:rsidRPr="00041808">
        <w:rPr>
          <w:rFonts w:ascii="Helvetica" w:hAnsi="Helvetica" w:cs="Times New Roman"/>
          <w:b/>
          <w:color w:val="262626"/>
          <w:lang w:val="nb-NO"/>
        </w:rPr>
        <w:t>TILGJENGELIGHET</w:t>
      </w:r>
    </w:p>
    <w:tbl>
      <w:tblPr>
        <w:tblW w:w="3540"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5"/>
        <w:gridCol w:w="425"/>
        <w:gridCol w:w="1415"/>
      </w:tblGrid>
      <w:tr w:rsidR="008D4EA7" w:rsidRPr="00041808" w14:paraId="50B2148F" w14:textId="77777777" w:rsidTr="008D4EA7">
        <w:trPr>
          <w:trHeight w:val="398"/>
        </w:trPr>
        <w:tc>
          <w:tcPr>
            <w:tcW w:w="425" w:type="dxa"/>
            <w:tcBorders>
              <w:top w:val="single" w:sz="4" w:space="0" w:color="595959"/>
              <w:left w:val="single" w:sz="4" w:space="0" w:color="595959"/>
              <w:bottom w:val="single" w:sz="4" w:space="0" w:color="595959"/>
              <w:right w:val="single" w:sz="4" w:space="0" w:color="595959"/>
            </w:tcBorders>
            <w:vAlign w:val="center"/>
          </w:tcPr>
          <w:p w14:paraId="4AD071BC" w14:textId="77777777" w:rsidR="008D4EA7" w:rsidRPr="00041808" w:rsidRDefault="008D4EA7">
            <w:pPr>
              <w:rPr>
                <w:rFonts w:ascii="Helvetica" w:hAnsi="Helvetica" w:cs="Times New Roman"/>
                <w:b/>
                <w:color w:val="262626"/>
              </w:rPr>
            </w:pPr>
          </w:p>
        </w:tc>
        <w:tc>
          <w:tcPr>
            <w:tcW w:w="1277" w:type="dxa"/>
            <w:tcBorders>
              <w:top w:val="nil"/>
              <w:left w:val="single" w:sz="4" w:space="0" w:color="595959"/>
              <w:bottom w:val="nil"/>
              <w:right w:val="single" w:sz="4" w:space="0" w:color="595959"/>
            </w:tcBorders>
            <w:vAlign w:val="center"/>
            <w:hideMark/>
          </w:tcPr>
          <w:p w14:paraId="39A8255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Fri</w:t>
            </w:r>
          </w:p>
        </w:tc>
        <w:tc>
          <w:tcPr>
            <w:tcW w:w="425" w:type="dxa"/>
            <w:tcBorders>
              <w:top w:val="single" w:sz="4" w:space="0" w:color="595959"/>
              <w:left w:val="single" w:sz="4" w:space="0" w:color="595959"/>
              <w:bottom w:val="single" w:sz="4" w:space="0" w:color="595959"/>
              <w:right w:val="single" w:sz="4" w:space="0" w:color="595959"/>
            </w:tcBorders>
            <w:vAlign w:val="center"/>
          </w:tcPr>
          <w:p w14:paraId="02AD77F7" w14:textId="77777777" w:rsidR="008D4EA7" w:rsidRPr="00041808" w:rsidRDefault="008D4EA7">
            <w:pPr>
              <w:rPr>
                <w:rFonts w:ascii="Helvetica" w:hAnsi="Helvetica" w:cs="Times New Roman"/>
                <w:b/>
                <w:color w:val="262626"/>
              </w:rPr>
            </w:pPr>
          </w:p>
        </w:tc>
        <w:tc>
          <w:tcPr>
            <w:tcW w:w="1417" w:type="dxa"/>
            <w:tcBorders>
              <w:top w:val="nil"/>
              <w:left w:val="single" w:sz="4" w:space="0" w:color="595959"/>
              <w:bottom w:val="nil"/>
              <w:right w:val="nil"/>
            </w:tcBorders>
            <w:vAlign w:val="center"/>
            <w:hideMark/>
          </w:tcPr>
          <w:p w14:paraId="53DFEDC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Begrenset</w:t>
            </w:r>
          </w:p>
        </w:tc>
      </w:tr>
    </w:tbl>
    <w:p w14:paraId="5ACB88F1" w14:textId="77777777" w:rsidR="008D4EA7" w:rsidRPr="00041808" w:rsidRDefault="008D4EA7" w:rsidP="008D4EA7">
      <w:pPr>
        <w:rPr>
          <w:rFonts w:ascii="Helvetica" w:hAnsi="Helvetica" w:cs="Times New Roman"/>
          <w:b/>
          <w:color w:val="262626"/>
        </w:rPr>
      </w:pPr>
    </w:p>
    <w:tbl>
      <w:tblPr>
        <w:tblW w:w="10080"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794"/>
        <w:gridCol w:w="2247"/>
        <w:gridCol w:w="4039"/>
      </w:tblGrid>
      <w:tr w:rsidR="008D4EA7" w:rsidRPr="00041808" w14:paraId="5386DED7"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D515AF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Emnekode og emnenavn:</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451BB8A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PJ2100 Iterativt </w:t>
            </w:r>
            <w:proofErr w:type="spellStart"/>
            <w:r w:rsidRPr="00041808">
              <w:rPr>
                <w:rFonts w:ascii="Helvetica" w:hAnsi="Helvetica" w:cs="Times New Roman"/>
                <w:b/>
                <w:color w:val="262626"/>
              </w:rPr>
              <w:t>Webprosjekt</w:t>
            </w:r>
            <w:proofErr w:type="spellEnd"/>
          </w:p>
        </w:tc>
      </w:tr>
      <w:tr w:rsidR="008D4EA7" w:rsidRPr="00041808" w14:paraId="3E25491A"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81FBC96"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Tittel norsk:</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7492C891" w14:textId="77777777" w:rsidR="008D4EA7" w:rsidRPr="00041808" w:rsidRDefault="008D4EA7">
            <w:pPr>
              <w:rPr>
                <w:rFonts w:ascii="Helvetica" w:hAnsi="Helvetica" w:cs="Times New Roman"/>
                <w:b/>
                <w:color w:val="262626"/>
              </w:rPr>
            </w:pPr>
            <w:proofErr w:type="spellStart"/>
            <w:r w:rsidRPr="00041808">
              <w:rPr>
                <w:rFonts w:ascii="Helvetica" w:hAnsi="Helvetica" w:cs="Times New Roman"/>
                <w:b/>
                <w:color w:val="262626"/>
              </w:rPr>
              <w:t>Webprosjekt</w:t>
            </w:r>
            <w:proofErr w:type="spellEnd"/>
          </w:p>
        </w:tc>
      </w:tr>
      <w:tr w:rsidR="008D4EA7" w:rsidRPr="00041808" w14:paraId="4D559622"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37724FF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Eventuell oppdragsgiver: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772E2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Westerdals ACT</w:t>
            </w:r>
          </w:p>
        </w:tc>
      </w:tr>
      <w:tr w:rsidR="008D4EA7" w:rsidRPr="00041808" w14:paraId="2D398DFE"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76D78A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Utleveringsdato: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DBAAAD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09.03.15</w:t>
            </w:r>
          </w:p>
        </w:tc>
      </w:tr>
      <w:tr w:rsidR="008D4EA7" w:rsidRPr="00041808" w14:paraId="000F2A9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14091B9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Innleveringsdato:</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756E2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19.03.15</w:t>
            </w:r>
          </w:p>
        </w:tc>
      </w:tr>
      <w:tr w:rsidR="008D4EA7" w:rsidRPr="00041808" w14:paraId="125EADD9"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60E13E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sider:</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3C36837A"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n/a</w:t>
            </w:r>
          </w:p>
        </w:tc>
      </w:tr>
      <w:tr w:rsidR="008D4EA7" w:rsidRPr="00041808" w14:paraId="497692C8"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55401F1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Antall ord:</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17F5BD9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n/a</w:t>
            </w:r>
          </w:p>
        </w:tc>
      </w:tr>
      <w:tr w:rsidR="008D4EA7" w:rsidRPr="00041808" w14:paraId="75EC07DF" w14:textId="77777777" w:rsidTr="008D4EA7">
        <w:trPr>
          <w:trHeight w:val="380"/>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64E9EF73" w14:textId="77777777" w:rsidR="008D4EA7" w:rsidRPr="00041808" w:rsidRDefault="008D4EA7">
            <w:pPr>
              <w:spacing w:before="240"/>
              <w:rPr>
                <w:rFonts w:ascii="Helvetica" w:hAnsi="Helvetica" w:cs="Times New Roman"/>
                <w:b/>
                <w:color w:val="262626"/>
              </w:rPr>
            </w:pPr>
            <w:r w:rsidRPr="00041808">
              <w:rPr>
                <w:rFonts w:ascii="Helvetica" w:hAnsi="Helvetica" w:cs="Times New Roman"/>
                <w:b/>
                <w:color w:val="262626"/>
              </w:rPr>
              <w:t xml:space="preserve">Sammendrag (maks 100 ord): </w:t>
            </w:r>
          </w:p>
          <w:p w14:paraId="7D940516" w14:textId="77777777" w:rsidR="008D4EA7" w:rsidRPr="00041808" w:rsidRDefault="008D4EA7">
            <w:pPr>
              <w:spacing w:before="240"/>
              <w:rPr>
                <w:rFonts w:ascii="Helvetica" w:hAnsi="Helvetica" w:cs="Times New Roman"/>
                <w:b/>
                <w:color w:val="262626"/>
              </w:rPr>
            </w:pPr>
          </w:p>
          <w:p w14:paraId="329415ED" w14:textId="77777777" w:rsidR="008D4EA7" w:rsidRPr="00041808" w:rsidRDefault="008D4EA7">
            <w:pPr>
              <w:rPr>
                <w:rFonts w:ascii="Helvetica" w:hAnsi="Helvetica" w:cs="Times New Roman"/>
                <w:b/>
                <w:color w:val="262626"/>
              </w:rPr>
            </w:pPr>
          </w:p>
          <w:p w14:paraId="761A0587" w14:textId="77777777" w:rsidR="008D4EA7" w:rsidRPr="00041808" w:rsidRDefault="008D4EA7">
            <w:pPr>
              <w:rPr>
                <w:rFonts w:ascii="Helvetica" w:hAnsi="Helvetica" w:cs="Times New Roman"/>
                <w:b/>
                <w:color w:val="262626"/>
              </w:rPr>
            </w:pPr>
          </w:p>
          <w:p w14:paraId="5F53037A" w14:textId="77777777" w:rsidR="008D4EA7" w:rsidRPr="00041808" w:rsidRDefault="008D4EA7">
            <w:pPr>
              <w:rPr>
                <w:rFonts w:ascii="Helvetica" w:hAnsi="Helvetica" w:cs="Times New Roman"/>
                <w:b/>
                <w:color w:val="262626"/>
              </w:rPr>
            </w:pPr>
          </w:p>
          <w:p w14:paraId="0EB94DD8" w14:textId="77777777" w:rsidR="008D4EA7" w:rsidRPr="00041808" w:rsidRDefault="008D4EA7">
            <w:pPr>
              <w:rPr>
                <w:rFonts w:ascii="Helvetica" w:hAnsi="Helvetica" w:cs="Times New Roman"/>
                <w:b/>
                <w:color w:val="BFBFBF"/>
              </w:rPr>
            </w:pPr>
          </w:p>
        </w:tc>
      </w:tr>
      <w:tr w:rsidR="008D4EA7" w:rsidRPr="00041808" w14:paraId="629689F5" w14:textId="77777777" w:rsidTr="008D4EA7">
        <w:trPr>
          <w:trHeight w:val="380"/>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7AF6DCE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Gruppenummer: </w:t>
            </w:r>
          </w:p>
        </w:tc>
        <w:tc>
          <w:tcPr>
            <w:tcW w:w="6283" w:type="dxa"/>
            <w:gridSpan w:val="2"/>
            <w:tcBorders>
              <w:top w:val="single" w:sz="4" w:space="0" w:color="7F7F7F"/>
              <w:left w:val="single" w:sz="4" w:space="0" w:color="7F7F7F"/>
              <w:bottom w:val="single" w:sz="4" w:space="0" w:color="7F7F7F"/>
              <w:right w:val="single" w:sz="4" w:space="0" w:color="7F7F7F"/>
            </w:tcBorders>
            <w:vAlign w:val="center"/>
            <w:hideMark/>
          </w:tcPr>
          <w:p w14:paraId="6B84D970"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Gruppe 21</w:t>
            </w:r>
          </w:p>
        </w:tc>
      </w:tr>
      <w:tr w:rsidR="008D4EA7" w:rsidRPr="00041808" w14:paraId="657E79E3" w14:textId="77777777" w:rsidTr="008D4EA7">
        <w:trPr>
          <w:trHeight w:val="333"/>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43767FA"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Studentnavn: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1C9CB1D9"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Studentnummer:</w:t>
            </w:r>
          </w:p>
        </w:tc>
        <w:tc>
          <w:tcPr>
            <w:tcW w:w="4037" w:type="dxa"/>
            <w:tcBorders>
              <w:top w:val="single" w:sz="4" w:space="0" w:color="7F7F7F"/>
              <w:left w:val="single" w:sz="4" w:space="0" w:color="7F7F7F"/>
              <w:bottom w:val="single" w:sz="4" w:space="0" w:color="7F7F7F"/>
              <w:right w:val="single" w:sz="4" w:space="0" w:color="7F7F7F"/>
            </w:tcBorders>
            <w:vAlign w:val="center"/>
            <w:hideMark/>
          </w:tcPr>
          <w:p w14:paraId="425F8502"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Signatur:</w:t>
            </w:r>
          </w:p>
        </w:tc>
      </w:tr>
      <w:tr w:rsidR="008D4EA7" w:rsidRPr="00041808" w14:paraId="7EC95783"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016E35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Eirik Kristoffer Sunde</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491C4D55"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701933</w:t>
            </w:r>
          </w:p>
        </w:tc>
        <w:tc>
          <w:tcPr>
            <w:tcW w:w="4037" w:type="dxa"/>
            <w:tcBorders>
              <w:top w:val="single" w:sz="4" w:space="0" w:color="7F7F7F"/>
              <w:left w:val="single" w:sz="4" w:space="0" w:color="7F7F7F"/>
              <w:bottom w:val="single" w:sz="4" w:space="0" w:color="7F7F7F"/>
              <w:right w:val="single" w:sz="4" w:space="0" w:color="7F7F7F"/>
            </w:tcBorders>
            <w:vAlign w:val="center"/>
          </w:tcPr>
          <w:p w14:paraId="5DCF8FB7" w14:textId="77777777" w:rsidR="008D4EA7" w:rsidRPr="00041808" w:rsidRDefault="008D4EA7">
            <w:pPr>
              <w:rPr>
                <w:rFonts w:ascii="Helvetica" w:hAnsi="Helvetica" w:cs="Times New Roman"/>
                <w:b/>
                <w:color w:val="262626"/>
              </w:rPr>
            </w:pPr>
          </w:p>
        </w:tc>
      </w:tr>
      <w:tr w:rsidR="008D4EA7" w:rsidRPr="00041808" w14:paraId="79658C3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D2F3C59" w14:textId="77777777" w:rsidR="008D4EA7" w:rsidRPr="00041808" w:rsidRDefault="008D4EA7">
            <w:pPr>
              <w:rPr>
                <w:rFonts w:ascii="Helvetica" w:hAnsi="Helvetica" w:cs="Times New Roman"/>
                <w:b/>
                <w:color w:val="262626"/>
              </w:rPr>
            </w:pPr>
            <w:proofErr w:type="spellStart"/>
            <w:r w:rsidRPr="00041808">
              <w:rPr>
                <w:rFonts w:ascii="Helvetica" w:hAnsi="Helvetica" w:cs="Times New Roman"/>
                <w:b/>
                <w:color w:val="262626"/>
              </w:rPr>
              <w:t>Eirikur</w:t>
            </w:r>
            <w:proofErr w:type="spellEnd"/>
            <w:r w:rsidRPr="00041808">
              <w:rPr>
                <w:rFonts w:ascii="Helvetica" w:hAnsi="Helvetica" w:cs="Times New Roman"/>
                <w:b/>
                <w:color w:val="262626"/>
              </w:rPr>
              <w:t xml:space="preserve"> Lundin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82ACA4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702274</w:t>
            </w:r>
          </w:p>
        </w:tc>
        <w:tc>
          <w:tcPr>
            <w:tcW w:w="4037" w:type="dxa"/>
            <w:tcBorders>
              <w:top w:val="single" w:sz="4" w:space="0" w:color="7F7F7F"/>
              <w:left w:val="single" w:sz="4" w:space="0" w:color="7F7F7F"/>
              <w:bottom w:val="single" w:sz="4" w:space="0" w:color="7F7F7F"/>
              <w:right w:val="single" w:sz="4" w:space="0" w:color="7F7F7F"/>
            </w:tcBorders>
            <w:vAlign w:val="center"/>
          </w:tcPr>
          <w:p w14:paraId="4C9E8BC9" w14:textId="77777777" w:rsidR="008D4EA7" w:rsidRPr="00041808" w:rsidRDefault="008D4EA7">
            <w:pPr>
              <w:rPr>
                <w:rFonts w:ascii="Helvetica" w:hAnsi="Helvetica" w:cs="Times New Roman"/>
                <w:b/>
                <w:color w:val="262626"/>
              </w:rPr>
            </w:pPr>
          </w:p>
        </w:tc>
      </w:tr>
      <w:tr w:rsidR="008D4EA7" w:rsidRPr="00041808" w14:paraId="0056559C"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47C1E16B"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Stian Grimsrud Naug</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73F19704"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701957</w:t>
            </w:r>
          </w:p>
        </w:tc>
        <w:tc>
          <w:tcPr>
            <w:tcW w:w="4037" w:type="dxa"/>
            <w:tcBorders>
              <w:top w:val="single" w:sz="4" w:space="0" w:color="7F7F7F"/>
              <w:left w:val="single" w:sz="4" w:space="0" w:color="7F7F7F"/>
              <w:bottom w:val="single" w:sz="4" w:space="0" w:color="7F7F7F"/>
              <w:right w:val="single" w:sz="4" w:space="0" w:color="7F7F7F"/>
            </w:tcBorders>
            <w:vAlign w:val="center"/>
          </w:tcPr>
          <w:p w14:paraId="163B69CB" w14:textId="77777777" w:rsidR="008D4EA7" w:rsidRPr="00041808" w:rsidRDefault="008D4EA7">
            <w:pPr>
              <w:rPr>
                <w:rFonts w:ascii="Helvetica" w:hAnsi="Helvetica" w:cs="Times New Roman"/>
                <w:b/>
                <w:color w:val="262626"/>
              </w:rPr>
            </w:pPr>
          </w:p>
        </w:tc>
      </w:tr>
      <w:tr w:rsidR="008D4EA7" w:rsidRPr="00041808" w14:paraId="1BBFA900"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hideMark/>
          </w:tcPr>
          <w:p w14:paraId="0B1EF261"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Tanja Rio</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3D452943"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702399</w:t>
            </w:r>
          </w:p>
        </w:tc>
        <w:tc>
          <w:tcPr>
            <w:tcW w:w="4037" w:type="dxa"/>
            <w:tcBorders>
              <w:top w:val="single" w:sz="4" w:space="0" w:color="7F7F7F"/>
              <w:left w:val="single" w:sz="4" w:space="0" w:color="7F7F7F"/>
              <w:bottom w:val="single" w:sz="4" w:space="0" w:color="7F7F7F"/>
              <w:right w:val="single" w:sz="4" w:space="0" w:color="7F7F7F"/>
            </w:tcBorders>
            <w:vAlign w:val="center"/>
          </w:tcPr>
          <w:p w14:paraId="214CD622" w14:textId="77777777" w:rsidR="008D4EA7" w:rsidRPr="00041808" w:rsidRDefault="008D4EA7">
            <w:pPr>
              <w:rPr>
                <w:rFonts w:ascii="Helvetica" w:hAnsi="Helvetica" w:cs="Times New Roman"/>
                <w:b/>
                <w:color w:val="262626"/>
              </w:rPr>
            </w:pPr>
          </w:p>
        </w:tc>
      </w:tr>
      <w:tr w:rsidR="008D4EA7" w:rsidRPr="00041808" w14:paraId="5F2AF7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22C325E4" w14:textId="77777777" w:rsidR="008D4EA7" w:rsidRPr="00041808" w:rsidRDefault="008D4EA7">
            <w:pPr>
              <w:rPr>
                <w:rFonts w:ascii="Helvetica" w:hAnsi="Helvetica" w:cs="Times New Roman"/>
                <w:b/>
                <w:color w:val="262626"/>
              </w:rPr>
            </w:pPr>
          </w:p>
          <w:p w14:paraId="33915AD8"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 xml:space="preserve">Tobias </w:t>
            </w:r>
            <w:proofErr w:type="spellStart"/>
            <w:r w:rsidRPr="00041808">
              <w:rPr>
                <w:rFonts w:ascii="Helvetica" w:hAnsi="Helvetica" w:cs="Times New Roman"/>
                <w:b/>
                <w:color w:val="262626"/>
              </w:rPr>
              <w:t>Goulden</w:t>
            </w:r>
            <w:proofErr w:type="spellEnd"/>
            <w:r w:rsidRPr="00041808">
              <w:rPr>
                <w:rFonts w:ascii="Helvetica" w:hAnsi="Helvetica" w:cs="Times New Roman"/>
                <w:b/>
                <w:color w:val="262626"/>
              </w:rPr>
              <w:t xml:space="preserve"> Schultz</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6A56E11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702248</w:t>
            </w:r>
          </w:p>
        </w:tc>
        <w:tc>
          <w:tcPr>
            <w:tcW w:w="4037" w:type="dxa"/>
            <w:tcBorders>
              <w:top w:val="single" w:sz="4" w:space="0" w:color="7F7F7F"/>
              <w:left w:val="single" w:sz="4" w:space="0" w:color="7F7F7F"/>
              <w:bottom w:val="single" w:sz="4" w:space="0" w:color="7F7F7F"/>
              <w:right w:val="single" w:sz="4" w:space="0" w:color="7F7F7F"/>
            </w:tcBorders>
            <w:vAlign w:val="center"/>
          </w:tcPr>
          <w:p w14:paraId="22061A48" w14:textId="77777777" w:rsidR="008D4EA7" w:rsidRPr="00041808" w:rsidRDefault="008D4EA7">
            <w:pPr>
              <w:rPr>
                <w:rFonts w:ascii="Helvetica" w:hAnsi="Helvetica" w:cs="Times New Roman"/>
                <w:b/>
                <w:color w:val="262626"/>
              </w:rPr>
            </w:pPr>
          </w:p>
        </w:tc>
      </w:tr>
      <w:tr w:rsidR="008D4EA7" w:rsidRPr="00041808" w14:paraId="2357B159" w14:textId="77777777" w:rsidTr="008D4EA7">
        <w:trPr>
          <w:trHeight w:val="474"/>
        </w:trPr>
        <w:tc>
          <w:tcPr>
            <w:tcW w:w="3791" w:type="dxa"/>
            <w:tcBorders>
              <w:top w:val="single" w:sz="4" w:space="0" w:color="7F7F7F"/>
              <w:left w:val="single" w:sz="4" w:space="0" w:color="7F7F7F"/>
              <w:bottom w:val="single" w:sz="4" w:space="0" w:color="7F7F7F"/>
              <w:right w:val="single" w:sz="4" w:space="0" w:color="7F7F7F"/>
            </w:tcBorders>
            <w:vAlign w:val="center"/>
          </w:tcPr>
          <w:p w14:paraId="0E5FFE35" w14:textId="77777777" w:rsidR="008D4EA7" w:rsidRPr="00041808" w:rsidRDefault="008D4EA7">
            <w:pPr>
              <w:rPr>
                <w:rFonts w:ascii="Helvetica" w:hAnsi="Helvetica" w:cs="Times New Roman"/>
                <w:b/>
                <w:color w:val="262626"/>
              </w:rPr>
            </w:pPr>
          </w:p>
          <w:p w14:paraId="13A7E7CF"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Iben Oliver Vågen Nilsen</w:t>
            </w:r>
          </w:p>
        </w:tc>
        <w:tc>
          <w:tcPr>
            <w:tcW w:w="2246" w:type="dxa"/>
            <w:tcBorders>
              <w:top w:val="single" w:sz="4" w:space="0" w:color="7F7F7F"/>
              <w:left w:val="single" w:sz="4" w:space="0" w:color="7F7F7F"/>
              <w:bottom w:val="single" w:sz="4" w:space="0" w:color="7F7F7F"/>
              <w:right w:val="single" w:sz="4" w:space="0" w:color="7F7F7F"/>
            </w:tcBorders>
            <w:vAlign w:val="center"/>
            <w:hideMark/>
          </w:tcPr>
          <w:p w14:paraId="2B74BEA7" w14:textId="77777777" w:rsidR="008D4EA7" w:rsidRPr="00041808" w:rsidRDefault="008D4EA7">
            <w:pPr>
              <w:rPr>
                <w:rFonts w:ascii="Helvetica" w:hAnsi="Helvetica" w:cs="Times New Roman"/>
                <w:b/>
                <w:color w:val="262626"/>
              </w:rPr>
            </w:pPr>
            <w:r w:rsidRPr="00041808">
              <w:rPr>
                <w:rFonts w:ascii="Helvetica" w:hAnsi="Helvetica" w:cs="Times New Roman"/>
                <w:b/>
                <w:color w:val="262626"/>
              </w:rPr>
              <w:t>702160</w:t>
            </w:r>
          </w:p>
        </w:tc>
        <w:tc>
          <w:tcPr>
            <w:tcW w:w="4037" w:type="dxa"/>
            <w:tcBorders>
              <w:top w:val="single" w:sz="4" w:space="0" w:color="7F7F7F"/>
              <w:left w:val="single" w:sz="4" w:space="0" w:color="7F7F7F"/>
              <w:bottom w:val="single" w:sz="4" w:space="0" w:color="7F7F7F"/>
              <w:right w:val="single" w:sz="4" w:space="0" w:color="7F7F7F"/>
            </w:tcBorders>
            <w:vAlign w:val="center"/>
          </w:tcPr>
          <w:p w14:paraId="38C2C6F7" w14:textId="77777777" w:rsidR="008D4EA7" w:rsidRPr="00041808" w:rsidRDefault="008D4EA7">
            <w:pPr>
              <w:rPr>
                <w:rFonts w:ascii="Helvetica" w:hAnsi="Helvetica" w:cs="Times New Roman"/>
                <w:b/>
                <w:color w:val="262626"/>
              </w:rPr>
            </w:pPr>
          </w:p>
        </w:tc>
      </w:tr>
      <w:tr w:rsidR="008D4EA7" w:rsidRPr="00041808" w14:paraId="2945AB9E" w14:textId="77777777" w:rsidTr="008D4EA7">
        <w:trPr>
          <w:trHeight w:val="474"/>
        </w:trPr>
        <w:tc>
          <w:tcPr>
            <w:tcW w:w="10074" w:type="dxa"/>
            <w:gridSpan w:val="3"/>
            <w:tcBorders>
              <w:top w:val="single" w:sz="4" w:space="0" w:color="7F7F7F"/>
              <w:left w:val="single" w:sz="4" w:space="0" w:color="7F7F7F"/>
              <w:bottom w:val="single" w:sz="4" w:space="0" w:color="7F7F7F"/>
              <w:right w:val="single" w:sz="4" w:space="0" w:color="7F7F7F"/>
            </w:tcBorders>
            <w:vAlign w:val="center"/>
          </w:tcPr>
          <w:p w14:paraId="763B5EF9" w14:textId="77777777" w:rsidR="008D4EA7" w:rsidRPr="00041808" w:rsidRDefault="008D4EA7">
            <w:pPr>
              <w:rPr>
                <w:rFonts w:ascii="Helvetica" w:hAnsi="Helvetica" w:cs="Times New Roman"/>
                <w:b/>
                <w:iCs/>
                <w:color w:val="262626"/>
              </w:rPr>
            </w:pPr>
          </w:p>
          <w:p w14:paraId="5EB766C6" w14:textId="77777777" w:rsidR="008D4EA7" w:rsidRPr="00041808" w:rsidRDefault="008D4EA7">
            <w:pPr>
              <w:rPr>
                <w:rFonts w:ascii="Helvetica" w:hAnsi="Helvetica" w:cs="Times New Roman"/>
                <w:b/>
                <w:color w:val="262626"/>
              </w:rPr>
            </w:pPr>
            <w:r w:rsidRPr="00041808">
              <w:rPr>
                <w:rFonts w:ascii="Helvetica" w:hAnsi="Helvetica" w:cs="Times New Roman"/>
                <w:b/>
                <w:iCs/>
                <w:color w:val="262626"/>
              </w:rPr>
              <w:t xml:space="preserve">Studentens signatur er også en bekreftelse av at hun/han har gjort seg kjent med, og fulgt, </w:t>
            </w:r>
            <w:r w:rsidRPr="00041808">
              <w:rPr>
                <w:rFonts w:ascii="Helvetica" w:hAnsi="Helvetica" w:cs="Times New Roman"/>
                <w:b/>
                <w:color w:val="262626"/>
              </w:rPr>
              <w:t>Westerdals Oslo ACTs retningslinjer for intellektuell redelighet (i henhold til studiekontrakt).</w:t>
            </w:r>
          </w:p>
          <w:p w14:paraId="3CEE9E8F" w14:textId="77777777" w:rsidR="008D4EA7" w:rsidRPr="00041808" w:rsidRDefault="008D4EA7">
            <w:pPr>
              <w:rPr>
                <w:rFonts w:ascii="Helvetica" w:hAnsi="Helvetica" w:cs="Times New Roman"/>
                <w:b/>
                <w:color w:val="262626"/>
              </w:rPr>
            </w:pPr>
          </w:p>
        </w:tc>
      </w:tr>
    </w:tbl>
    <w:p w14:paraId="70D593CD" w14:textId="77777777" w:rsidR="008D4EA7" w:rsidRPr="00041808" w:rsidRDefault="008D4EA7" w:rsidP="008D4EA7">
      <w:pPr>
        <w:pStyle w:val="Default"/>
        <w:spacing w:line="360" w:lineRule="auto"/>
        <w:rPr>
          <w:rFonts w:ascii="Helvetica" w:hAnsi="Helvetica" w:cs="Times New Roman"/>
          <w:b/>
          <w:color w:val="262626"/>
          <w:sz w:val="18"/>
          <w:szCs w:val="23"/>
          <w:lang w:val="nb-NO"/>
        </w:rPr>
      </w:pPr>
    </w:p>
    <w:p w14:paraId="6A285AAA" w14:textId="77777777" w:rsidR="008D4EA7" w:rsidRPr="00041808" w:rsidRDefault="008D4EA7" w:rsidP="008D4EA7">
      <w:pPr>
        <w:spacing w:line="360" w:lineRule="auto"/>
        <w:jc w:val="center"/>
        <w:rPr>
          <w:rFonts w:ascii="Helvetica" w:hAnsi="Helvetica" w:cs="Times New Roman"/>
          <w:i/>
          <w:iCs/>
        </w:rPr>
      </w:pPr>
    </w:p>
    <w:p w14:paraId="292B10EA" w14:textId="77777777" w:rsidR="008D4EA7" w:rsidRPr="00041808" w:rsidRDefault="008D4EA7" w:rsidP="008D4EA7">
      <w:pPr>
        <w:spacing w:line="360" w:lineRule="auto"/>
        <w:jc w:val="center"/>
        <w:rPr>
          <w:rFonts w:ascii="Helvetica" w:hAnsi="Helvetica" w:cs="Times New Roman"/>
          <w:i/>
          <w:iCs/>
        </w:rPr>
      </w:pPr>
    </w:p>
    <w:sdt>
      <w:sdtPr>
        <w:rPr>
          <w:rFonts w:ascii="Helvetica" w:eastAsia="Times New Roman" w:hAnsi="Helvetica" w:cs="Times New Roman"/>
          <w:b w:val="0"/>
          <w:bCs w:val="0"/>
          <w:color w:val="auto"/>
          <w:sz w:val="20"/>
          <w:szCs w:val="20"/>
          <w:lang w:val="nb-NO" w:eastAsia="nb-NO"/>
        </w:rPr>
        <w:id w:val="1650320023"/>
        <w:docPartObj>
          <w:docPartGallery w:val="Table of Contents"/>
          <w:docPartUnique/>
        </w:docPartObj>
      </w:sdtPr>
      <w:sdtContent>
        <w:p w14:paraId="74349CB9" w14:textId="77777777" w:rsidR="008D4EA7" w:rsidRPr="00041808" w:rsidRDefault="008D4EA7" w:rsidP="008D4EA7">
          <w:pPr>
            <w:pStyle w:val="TOCHeading"/>
            <w:spacing w:line="360" w:lineRule="auto"/>
            <w:rPr>
              <w:rFonts w:ascii="Helvetica" w:hAnsi="Helvetica" w:cs="Times New Roman"/>
              <w:lang w:val="nb-NO"/>
            </w:rPr>
          </w:pPr>
          <w:r w:rsidRPr="00041808">
            <w:rPr>
              <w:rFonts w:ascii="Helvetica" w:hAnsi="Helvetica" w:cs="Times New Roman"/>
              <w:lang w:val="nb-NO"/>
            </w:rPr>
            <w:t>Innholdsfortegnelse</w:t>
          </w:r>
        </w:p>
        <w:p w14:paraId="05712A2C" w14:textId="77777777" w:rsidR="000D31CA" w:rsidRPr="00041808" w:rsidRDefault="008D4EA7">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rPr>
            <w:fldChar w:fldCharType="begin"/>
          </w:r>
          <w:r w:rsidRPr="00041808">
            <w:rPr>
              <w:rFonts w:ascii="Helvetica" w:hAnsi="Helvetica" w:cs="Times New Roman"/>
            </w:rPr>
            <w:instrText xml:space="preserve"> TOC \o "1-3" \h \z \u </w:instrText>
          </w:r>
          <w:r w:rsidRPr="00041808">
            <w:rPr>
              <w:rFonts w:ascii="Helvetica" w:hAnsi="Helvetica" w:cs="Times New Roman"/>
            </w:rPr>
            <w:fldChar w:fldCharType="separate"/>
          </w:r>
          <w:r w:rsidR="000D31CA" w:rsidRPr="00041808">
            <w:rPr>
              <w:rFonts w:ascii="Helvetica" w:hAnsi="Helvetica" w:cs="Times New Roman"/>
              <w:noProof/>
            </w:rPr>
            <w:t>Prosjektmål og visjon</w:t>
          </w:r>
          <w:r w:rsidR="000D31CA" w:rsidRPr="00041808">
            <w:rPr>
              <w:rFonts w:ascii="Helvetica" w:hAnsi="Helvetica" w:cs="Times New Roman"/>
              <w:noProof/>
            </w:rPr>
            <w:tab/>
          </w:r>
          <w:r w:rsidR="000D31CA" w:rsidRPr="00041808">
            <w:rPr>
              <w:rFonts w:ascii="Helvetica" w:hAnsi="Helvetica" w:cs="Times New Roman"/>
              <w:noProof/>
            </w:rPr>
            <w:fldChar w:fldCharType="begin"/>
          </w:r>
          <w:r w:rsidR="000D31CA" w:rsidRPr="00041808">
            <w:rPr>
              <w:rFonts w:ascii="Helvetica" w:hAnsi="Helvetica" w:cs="Times New Roman"/>
              <w:noProof/>
            </w:rPr>
            <w:instrText xml:space="preserve"> PAGEREF _Toc288376031 \h </w:instrText>
          </w:r>
          <w:r w:rsidR="000D31CA" w:rsidRPr="00041808">
            <w:rPr>
              <w:rFonts w:ascii="Helvetica" w:hAnsi="Helvetica" w:cs="Times New Roman"/>
              <w:noProof/>
            </w:rPr>
          </w:r>
          <w:r w:rsidR="000D31CA" w:rsidRPr="00041808">
            <w:rPr>
              <w:rFonts w:ascii="Helvetica" w:hAnsi="Helvetica" w:cs="Times New Roman"/>
              <w:noProof/>
            </w:rPr>
            <w:fldChar w:fldCharType="separate"/>
          </w:r>
          <w:r w:rsidR="000D31CA" w:rsidRPr="00041808">
            <w:rPr>
              <w:rFonts w:ascii="Helvetica" w:hAnsi="Helvetica" w:cs="Times New Roman"/>
              <w:noProof/>
            </w:rPr>
            <w:t>3</w:t>
          </w:r>
          <w:r w:rsidR="000D31CA" w:rsidRPr="00041808">
            <w:rPr>
              <w:rFonts w:ascii="Helvetica" w:hAnsi="Helvetica" w:cs="Times New Roman"/>
              <w:noProof/>
            </w:rPr>
            <w:fldChar w:fldCharType="end"/>
          </w:r>
        </w:p>
        <w:p w14:paraId="616B9C72"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Problemstillingen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_Toc288376032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4</w:t>
          </w:r>
          <w:r w:rsidRPr="00041808">
            <w:rPr>
              <w:rFonts w:ascii="Helvetica" w:hAnsi="Helvetica"/>
              <w:noProof/>
            </w:rPr>
            <w:fldChar w:fldCharType="end"/>
          </w:r>
        </w:p>
        <w:p w14:paraId="785D9FA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Gruppens mål</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_Toc288376033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4</w:t>
          </w:r>
          <w:r w:rsidRPr="00041808">
            <w:rPr>
              <w:rFonts w:ascii="Helvetica" w:hAnsi="Helvetica"/>
              <w:noProof/>
            </w:rPr>
            <w:fldChar w:fldCharType="end"/>
          </w:r>
        </w:p>
        <w:p w14:paraId="3AC376A8"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Gruppens visjon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_Toc288376034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4</w:t>
          </w:r>
          <w:r w:rsidRPr="00041808">
            <w:rPr>
              <w:rFonts w:ascii="Helvetica" w:hAnsi="Helvetica"/>
              <w:noProof/>
            </w:rPr>
            <w:fldChar w:fldCharType="end"/>
          </w:r>
        </w:p>
        <w:p w14:paraId="77ABD788"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Gruppefordeling</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_Toc288376035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4</w:t>
          </w:r>
          <w:r w:rsidRPr="00041808">
            <w:rPr>
              <w:rFonts w:ascii="Helvetica" w:hAnsi="Helvetica"/>
              <w:noProof/>
            </w:rPr>
            <w:fldChar w:fldCharType="end"/>
          </w:r>
        </w:p>
        <w:p w14:paraId="167867B5"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Gruppeansvar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_Toc288376036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5</w:t>
          </w:r>
          <w:r w:rsidRPr="00041808">
            <w:rPr>
              <w:rFonts w:ascii="Helvetica" w:hAnsi="Helvetica"/>
              <w:noProof/>
            </w:rPr>
            <w:fldChar w:fldCharType="end"/>
          </w:r>
        </w:p>
        <w:p w14:paraId="242F426D"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Avgrensning/Scope (Versjon 1.0)</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_Toc288376037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5</w:t>
          </w:r>
          <w:r w:rsidRPr="00041808">
            <w:rPr>
              <w:rFonts w:ascii="Helvetica" w:hAnsi="Helvetica"/>
              <w:noProof/>
            </w:rPr>
            <w:fldChar w:fldCharType="end"/>
          </w:r>
        </w:p>
        <w:p w14:paraId="441427DD"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Avgrensning/Scope (1 iterasjonen)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_Toc288376038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5</w:t>
          </w:r>
          <w:r w:rsidRPr="00041808">
            <w:rPr>
              <w:rFonts w:ascii="Helvetica" w:hAnsi="Helvetica"/>
              <w:noProof/>
            </w:rPr>
            <w:fldChar w:fldCharType="end"/>
          </w:r>
        </w:p>
        <w:p w14:paraId="544A2213"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Avgrensning/Scope (Versjon 1.1)</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_Toc288376039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5</w:t>
          </w:r>
          <w:r w:rsidRPr="00041808">
            <w:rPr>
              <w:rFonts w:ascii="Helvetica" w:hAnsi="Helvetica"/>
              <w:noProof/>
            </w:rPr>
            <w:fldChar w:fldCharType="end"/>
          </w:r>
        </w:p>
        <w:p w14:paraId="3B0A161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Avgrensning/Scope (2 iterasjonen)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_Toc288376040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5</w:t>
          </w:r>
          <w:r w:rsidRPr="00041808">
            <w:rPr>
              <w:rFonts w:ascii="Helvetica" w:hAnsi="Helvetica"/>
              <w:noProof/>
            </w:rPr>
            <w:fldChar w:fldCharType="end"/>
          </w:r>
        </w:p>
        <w:p w14:paraId="0CFEF688"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Konseptuelt Design</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_Toc288376041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10</w:t>
          </w:r>
          <w:r w:rsidRPr="00041808">
            <w:rPr>
              <w:rFonts w:ascii="Helvetica" w:hAnsi="Helvetica" w:cs="Times New Roman"/>
              <w:noProof/>
            </w:rPr>
            <w:fldChar w:fldCharType="end"/>
          </w:r>
        </w:p>
        <w:p w14:paraId="2C448863"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Use Case</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_Toc288376042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11</w:t>
          </w:r>
          <w:r w:rsidRPr="00041808">
            <w:rPr>
              <w:rFonts w:ascii="Helvetica" w:hAnsi="Helvetica" w:cs="Times New Roman"/>
              <w:noProof/>
            </w:rPr>
            <w:fldChar w:fldCharType="end"/>
          </w:r>
        </w:p>
        <w:p w14:paraId="5C3114A8"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lang w:eastAsia="en-US"/>
            </w:rPr>
            <w:t>Use case Diagram</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_Toc288376043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12</w:t>
          </w:r>
          <w:r w:rsidRPr="00041808">
            <w:rPr>
              <w:rFonts w:ascii="Helvetica" w:hAnsi="Helvetica" w:cs="Times New Roman"/>
              <w:noProof/>
            </w:rPr>
            <w:fldChar w:fldCharType="end"/>
          </w:r>
        </w:p>
        <w:p w14:paraId="61F250F0" w14:textId="77777777" w:rsidR="000D31CA" w:rsidRPr="00041808" w:rsidRDefault="000D31CA">
          <w:pPr>
            <w:pStyle w:val="TOC3"/>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lang w:eastAsia="en-US"/>
            </w:rPr>
            <w:t>FYSISK DESIGN</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_Toc288376044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18</w:t>
          </w:r>
          <w:r w:rsidRPr="00041808">
            <w:rPr>
              <w:rFonts w:ascii="Helvetica" w:hAnsi="Helvetica" w:cs="Times New Roman"/>
              <w:noProof/>
            </w:rPr>
            <w:fldChar w:fldCharType="end"/>
          </w:r>
        </w:p>
        <w:p w14:paraId="2817F436"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Test case – Iterasjon 1</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_Toc288376045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21</w:t>
          </w:r>
          <w:r w:rsidRPr="00041808">
            <w:rPr>
              <w:rFonts w:ascii="Helvetica" w:hAnsi="Helvetica" w:cs="Times New Roman"/>
              <w:noProof/>
            </w:rPr>
            <w:fldChar w:fldCharType="end"/>
          </w:r>
        </w:p>
        <w:p w14:paraId="3A007A1C"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Test case – Iterasjon 2</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_Toc288376046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22</w:t>
          </w:r>
          <w:r w:rsidRPr="00041808">
            <w:rPr>
              <w:rFonts w:ascii="Helvetica" w:hAnsi="Helvetica" w:cs="Times New Roman"/>
              <w:noProof/>
            </w:rPr>
            <w:fldChar w:fldCharType="end"/>
          </w:r>
        </w:p>
        <w:p w14:paraId="3F594A61"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Stabiliseringsfasen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_Toc288376047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22</w:t>
          </w:r>
          <w:r w:rsidRPr="00041808">
            <w:rPr>
              <w:rFonts w:ascii="Helvetica" w:hAnsi="Helvetica"/>
              <w:noProof/>
            </w:rPr>
            <w:fldChar w:fldCharType="end"/>
          </w:r>
        </w:p>
        <w:p w14:paraId="5F874CA5"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Resultat av testing – Iterasjon 1</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_Toc288376048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22</w:t>
          </w:r>
          <w:r w:rsidRPr="00041808">
            <w:rPr>
              <w:rFonts w:ascii="Helvetica" w:hAnsi="Helvetica" w:cs="Times New Roman"/>
              <w:noProof/>
            </w:rPr>
            <w:fldChar w:fldCharType="end"/>
          </w:r>
        </w:p>
        <w:p w14:paraId="649434E0"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Testcase</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_Toc288376049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24BD5489"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Testresultat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_Toc288376050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0E60D979"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Problem</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_Toc288376051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3483B84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Løsning</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_Toc288376052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3C41FE12"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Nettleserkompabilitet: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_Toc288376053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ABCD6C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Nettsidene og funksjonene fungere som tiltenkt på alle nettleserne bortsett fra Internet Explorer.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_Toc288376054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9893D48"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Internet Explorer gjør at det er vanskelig å trykke på enkelte knapper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_Toc288376055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3100BF96"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Løsningen blir å implementere støtte for internett explorer.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_Toc288376056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04C29B76"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Funksjoner: innlogging (studenter, admin), avlogging.</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_Toc288376057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38D2B9A9"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Innlogging med student og admin fungerer som tiltenkt. Avlogging knappen mangler.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_Toc288376058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0729604A"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Dette er ikke et direkte problem for denne iterasjonen.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_Toc288376059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595FACD4"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Implementering av funksjonen i neste iterasjon.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_Toc288376060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67638D3"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Brukervennlighet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_Toc288376061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06EE180"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Til å starte med er ikke siden veldig brukervennlig pga manglende vitale funksjoner.</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_Toc288376062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78CDC616"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For denne iterasjonen er ikke dette vitalt enda.</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_Toc288376063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09352AFD"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b w:val="0"/>
              <w:noProof/>
            </w:rPr>
            <w:t>Implementering av resterende kode som blir laget i neste iterasjon av utviklerne.</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_Toc288376064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57BEDC17"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Resultat av testing – Iterasjon 2</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_Toc288376065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23</w:t>
          </w:r>
          <w:r w:rsidRPr="00041808">
            <w:rPr>
              <w:rFonts w:ascii="Helvetica" w:hAnsi="Helvetica" w:cs="Times New Roman"/>
              <w:noProof/>
            </w:rPr>
            <w:fldChar w:fldCharType="end"/>
          </w:r>
        </w:p>
        <w:p w14:paraId="500E3054"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Testcase</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_Toc288376066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B60D56A"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Testresultat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_Toc288376067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5CE8279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Problem</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_Toc288376068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51447F49"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Løsning</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_Toc288376069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4BD3F7C6"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Nettleserkompabilitet: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_Toc288376070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1DD5421F"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Funksjoner: innlogging, avlogging, søke/booke rom.</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_Toc288376071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195654EA"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Brukervennlighet</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_Toc288376072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20044A95"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Utrullingsfasen</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_Toc288376073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23</w:t>
          </w:r>
          <w:r w:rsidRPr="00041808">
            <w:rPr>
              <w:rFonts w:ascii="Helvetica" w:hAnsi="Helvetica"/>
              <w:noProof/>
            </w:rPr>
            <w:fldChar w:fldCharType="end"/>
          </w:r>
        </w:p>
        <w:p w14:paraId="5FAE0B19" w14:textId="77777777" w:rsidR="000D31CA" w:rsidRPr="00041808" w:rsidRDefault="000D31CA">
          <w:pPr>
            <w:pStyle w:val="TOC1"/>
            <w:tabs>
              <w:tab w:val="right" w:leader="dot" w:pos="8290"/>
            </w:tabs>
            <w:rPr>
              <w:rFonts w:ascii="Helvetica" w:eastAsiaTheme="minorEastAsia" w:hAnsi="Helvetica" w:cs="Times New Roman"/>
              <w:noProof/>
              <w:sz w:val="24"/>
              <w:szCs w:val="24"/>
              <w:lang w:val="en-US" w:eastAsia="ja-JP"/>
            </w:rPr>
          </w:pPr>
          <w:r w:rsidRPr="00041808">
            <w:rPr>
              <w:rFonts w:ascii="Helvetica" w:hAnsi="Helvetica" w:cs="Times New Roman"/>
              <w:noProof/>
            </w:rPr>
            <w:t>Prosjektrapport</w:t>
          </w:r>
          <w:r w:rsidRPr="00041808">
            <w:rPr>
              <w:rFonts w:ascii="Helvetica" w:hAnsi="Helvetica" w:cs="Times New Roman"/>
              <w:noProof/>
            </w:rPr>
            <w:tab/>
          </w:r>
          <w:r w:rsidRPr="00041808">
            <w:rPr>
              <w:rFonts w:ascii="Helvetica" w:hAnsi="Helvetica" w:cs="Times New Roman"/>
              <w:noProof/>
            </w:rPr>
            <w:fldChar w:fldCharType="begin"/>
          </w:r>
          <w:r w:rsidRPr="00041808">
            <w:rPr>
              <w:rFonts w:ascii="Helvetica" w:hAnsi="Helvetica" w:cs="Times New Roman"/>
              <w:noProof/>
            </w:rPr>
            <w:instrText xml:space="preserve"> PAGEREF _Toc288376074 \h </w:instrText>
          </w:r>
          <w:r w:rsidRPr="00041808">
            <w:rPr>
              <w:rFonts w:ascii="Helvetica" w:hAnsi="Helvetica" w:cs="Times New Roman"/>
              <w:noProof/>
            </w:rPr>
          </w:r>
          <w:r w:rsidRPr="00041808">
            <w:rPr>
              <w:rFonts w:ascii="Helvetica" w:hAnsi="Helvetica" w:cs="Times New Roman"/>
              <w:noProof/>
            </w:rPr>
            <w:fldChar w:fldCharType="separate"/>
          </w:r>
          <w:r w:rsidRPr="00041808">
            <w:rPr>
              <w:rFonts w:ascii="Helvetica" w:hAnsi="Helvetica" w:cs="Times New Roman"/>
              <w:noProof/>
            </w:rPr>
            <w:t>23</w:t>
          </w:r>
          <w:r w:rsidRPr="00041808">
            <w:rPr>
              <w:rFonts w:ascii="Helvetica" w:hAnsi="Helvetica" w:cs="Times New Roman"/>
              <w:noProof/>
            </w:rPr>
            <w:fldChar w:fldCharType="end"/>
          </w:r>
        </w:p>
        <w:p w14:paraId="32EC972C"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Referanser/litteraturliste</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_Toc288376075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24</w:t>
          </w:r>
          <w:r w:rsidRPr="00041808">
            <w:rPr>
              <w:rFonts w:ascii="Helvetica" w:hAnsi="Helvetica"/>
              <w:noProof/>
            </w:rPr>
            <w:fldChar w:fldCharType="end"/>
          </w:r>
        </w:p>
        <w:p w14:paraId="39704BB3" w14:textId="77777777" w:rsidR="000D31CA" w:rsidRPr="00041808" w:rsidRDefault="000D31CA">
          <w:pPr>
            <w:pStyle w:val="TOC2"/>
            <w:rPr>
              <w:rFonts w:ascii="Helvetica" w:eastAsiaTheme="minorEastAsia" w:hAnsi="Helvetica"/>
              <w:b w:val="0"/>
              <w:noProof/>
              <w:sz w:val="24"/>
              <w:szCs w:val="24"/>
              <w:lang w:val="en-US" w:eastAsia="ja-JP"/>
            </w:rPr>
          </w:pPr>
          <w:r w:rsidRPr="00041808">
            <w:rPr>
              <w:rFonts w:ascii="Helvetica" w:hAnsi="Helvetica"/>
              <w:noProof/>
            </w:rPr>
            <w:t>Vedlegg</w:t>
          </w:r>
          <w:r w:rsidRPr="00041808">
            <w:rPr>
              <w:rFonts w:ascii="Helvetica" w:hAnsi="Helvetica"/>
              <w:noProof/>
            </w:rPr>
            <w:tab/>
          </w:r>
          <w:r w:rsidRPr="00041808">
            <w:rPr>
              <w:rFonts w:ascii="Helvetica" w:hAnsi="Helvetica"/>
              <w:noProof/>
            </w:rPr>
            <w:fldChar w:fldCharType="begin"/>
          </w:r>
          <w:r w:rsidRPr="00041808">
            <w:rPr>
              <w:rFonts w:ascii="Helvetica" w:hAnsi="Helvetica"/>
              <w:noProof/>
            </w:rPr>
            <w:instrText xml:space="preserve"> PAGEREF _Toc288376076 \h </w:instrText>
          </w:r>
          <w:r w:rsidRPr="00041808">
            <w:rPr>
              <w:rFonts w:ascii="Helvetica" w:hAnsi="Helvetica"/>
              <w:noProof/>
            </w:rPr>
          </w:r>
          <w:r w:rsidRPr="00041808">
            <w:rPr>
              <w:rFonts w:ascii="Helvetica" w:hAnsi="Helvetica"/>
              <w:noProof/>
            </w:rPr>
            <w:fldChar w:fldCharType="separate"/>
          </w:r>
          <w:r w:rsidRPr="00041808">
            <w:rPr>
              <w:rFonts w:ascii="Helvetica" w:hAnsi="Helvetica"/>
              <w:noProof/>
            </w:rPr>
            <w:t>25</w:t>
          </w:r>
          <w:r w:rsidRPr="00041808">
            <w:rPr>
              <w:rFonts w:ascii="Helvetica" w:hAnsi="Helvetica"/>
              <w:noProof/>
            </w:rPr>
            <w:fldChar w:fldCharType="end"/>
          </w:r>
        </w:p>
        <w:p w14:paraId="099EEB87"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b/>
              <w:bCs/>
              <w:noProof/>
            </w:rPr>
            <w:fldChar w:fldCharType="end"/>
          </w:r>
        </w:p>
      </w:sdtContent>
    </w:sdt>
    <w:p w14:paraId="30BE485A" w14:textId="77777777" w:rsidR="008D4EA7" w:rsidRPr="00041808" w:rsidRDefault="008D4EA7" w:rsidP="008D4EA7">
      <w:pPr>
        <w:spacing w:line="360" w:lineRule="auto"/>
        <w:jc w:val="center"/>
        <w:rPr>
          <w:rStyle w:val="Strong"/>
          <w:rFonts w:ascii="Helvetica" w:hAnsi="Helvetica" w:cs="Times New Roman"/>
          <w:sz w:val="32"/>
          <w:szCs w:val="32"/>
        </w:rPr>
      </w:pPr>
    </w:p>
    <w:p w14:paraId="0EEA61EA" w14:textId="2B6E9A38" w:rsidR="008D4EA7" w:rsidRPr="00041808" w:rsidRDefault="00435A86" w:rsidP="008D4EA7">
      <w:pPr>
        <w:spacing w:line="360" w:lineRule="auto"/>
        <w:jc w:val="center"/>
        <w:rPr>
          <w:rStyle w:val="Strong"/>
          <w:rFonts w:ascii="Helvetica" w:hAnsi="Helvetica" w:cs="Times New Roman"/>
          <w:sz w:val="32"/>
          <w:szCs w:val="32"/>
        </w:rPr>
      </w:pPr>
      <w:proofErr w:type="spellStart"/>
      <w:r w:rsidRPr="00041808">
        <w:rPr>
          <w:rStyle w:val="Strong"/>
          <w:rFonts w:ascii="Helvetica" w:hAnsi="Helvetica" w:cs="Times New Roman"/>
          <w:sz w:val="32"/>
          <w:szCs w:val="32"/>
        </w:rPr>
        <w:t>In</w:t>
      </w:r>
      <w:r w:rsidR="003F36FE" w:rsidRPr="00041808">
        <w:rPr>
          <w:rStyle w:val="Strong"/>
          <w:rFonts w:ascii="Helvetica" w:hAnsi="Helvetica" w:cs="Times New Roman"/>
          <w:sz w:val="32"/>
          <w:szCs w:val="32"/>
        </w:rPr>
        <w:t>toduksjon</w:t>
      </w:r>
      <w:proofErr w:type="spellEnd"/>
    </w:p>
    <w:p w14:paraId="4D1F2518" w14:textId="7E71665C" w:rsidR="003F36FE" w:rsidRPr="00041808" w:rsidRDefault="003F36FE" w:rsidP="003F36FE">
      <w:pPr>
        <w:spacing w:line="360" w:lineRule="auto"/>
        <w:rPr>
          <w:rStyle w:val="Strong"/>
          <w:rFonts w:ascii="Helvetica" w:hAnsi="Helvetica" w:cs="Times New Roman"/>
          <w:b w:val="0"/>
        </w:rPr>
      </w:pPr>
      <w:r w:rsidRPr="00041808">
        <w:rPr>
          <w:rStyle w:val="Strong"/>
          <w:rFonts w:ascii="Helvetica" w:hAnsi="Helvetica" w:cs="Times New Roman"/>
          <w:b w:val="0"/>
        </w:rPr>
        <w:t>Dette dokumentet tilhører gruppe 21</w:t>
      </w:r>
      <w:r w:rsidR="000C5390" w:rsidRPr="00041808">
        <w:rPr>
          <w:rStyle w:val="Strong"/>
          <w:rFonts w:ascii="Helvetica" w:hAnsi="Helvetica" w:cs="Times New Roman"/>
          <w:b w:val="0"/>
        </w:rPr>
        <w:t xml:space="preserve"> og oppdateres kontinuerlig gjennom eksamensperioden i Iterativt </w:t>
      </w:r>
      <w:proofErr w:type="spellStart"/>
      <w:r w:rsidR="000C5390" w:rsidRPr="00041808">
        <w:rPr>
          <w:rStyle w:val="Strong"/>
          <w:rFonts w:ascii="Helvetica" w:hAnsi="Helvetica" w:cs="Times New Roman"/>
          <w:b w:val="0"/>
        </w:rPr>
        <w:t>Webprosjekt</w:t>
      </w:r>
      <w:proofErr w:type="spellEnd"/>
      <w:r w:rsidR="000C5390" w:rsidRPr="00041808">
        <w:rPr>
          <w:rStyle w:val="Strong"/>
          <w:rFonts w:ascii="Helvetica" w:hAnsi="Helvetica" w:cs="Times New Roman"/>
          <w:b w:val="0"/>
        </w:rPr>
        <w:t xml:space="preserve"> PJ2100. </w:t>
      </w:r>
    </w:p>
    <w:p w14:paraId="27AF8669" w14:textId="77777777" w:rsidR="00F43A6D" w:rsidRPr="00041808" w:rsidRDefault="00F43A6D" w:rsidP="003F36FE">
      <w:pPr>
        <w:spacing w:line="360" w:lineRule="auto"/>
        <w:rPr>
          <w:rStyle w:val="Strong"/>
          <w:rFonts w:ascii="Helvetica" w:hAnsi="Helvetica" w:cs="Times New Roman"/>
          <w:b w:val="0"/>
        </w:rPr>
      </w:pPr>
    </w:p>
    <w:p w14:paraId="13C514A1" w14:textId="2790AD59"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 xml:space="preserve">Prototypen ligger på </w:t>
      </w:r>
      <w:hyperlink r:id="rId10" w:history="1">
        <w:r w:rsidRPr="00041808">
          <w:rPr>
            <w:rStyle w:val="Hyperlink"/>
            <w:rFonts w:ascii="Helvetica" w:hAnsi="Helvetica" w:cs="Times New Roman"/>
          </w:rPr>
          <w:t>home.nith.no/~luneir14/</w:t>
        </w:r>
        <w:proofErr w:type="spellStart"/>
        <w:r w:rsidRPr="00041808">
          <w:rPr>
            <w:rStyle w:val="Hyperlink"/>
            <w:rFonts w:ascii="Helvetica" w:hAnsi="Helvetica" w:cs="Times New Roman"/>
          </w:rPr>
          <w:t>TobiasWebPrototype</w:t>
        </w:r>
        <w:proofErr w:type="spellEnd"/>
        <w:r w:rsidRPr="00041808">
          <w:rPr>
            <w:rStyle w:val="Hyperlink"/>
            <w:rFonts w:ascii="Helvetica" w:hAnsi="Helvetica" w:cs="Times New Roman"/>
          </w:rPr>
          <w:t>/</w:t>
        </w:r>
      </w:hyperlink>
      <w:r w:rsidR="00B55151" w:rsidRPr="00041808">
        <w:rPr>
          <w:rStyle w:val="Strong"/>
          <w:rFonts w:ascii="Helvetica" w:hAnsi="Helvetica" w:cs="Times New Roman"/>
          <w:b w:val="0"/>
        </w:rPr>
        <w:t xml:space="preserve"> </w:t>
      </w:r>
    </w:p>
    <w:p w14:paraId="06CF7D29" w14:textId="61013C59"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Prototypen ligger også i innleveringsmappen.</w:t>
      </w:r>
    </w:p>
    <w:p w14:paraId="618934FE" w14:textId="77777777" w:rsidR="006B3BFB" w:rsidRPr="00041808" w:rsidRDefault="006B3BFB" w:rsidP="00435A86">
      <w:pPr>
        <w:spacing w:line="360" w:lineRule="auto"/>
        <w:rPr>
          <w:rStyle w:val="Strong"/>
          <w:rFonts w:ascii="Helvetica" w:hAnsi="Helvetica" w:cs="Times New Roman"/>
          <w:b w:val="0"/>
        </w:rPr>
      </w:pPr>
    </w:p>
    <w:p w14:paraId="3BD711C2" w14:textId="7A0B9A1F"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 xml:space="preserve">Brukernavn: </w:t>
      </w:r>
      <w:hyperlink r:id="rId11" w:history="1">
        <w:r w:rsidRPr="00041808">
          <w:rPr>
            <w:rStyle w:val="Hyperlink"/>
            <w:rFonts w:ascii="Helvetica" w:hAnsi="Helvetica" w:cs="Times New Roman"/>
          </w:rPr>
          <w:t>god.almighty@heaven.com</w:t>
        </w:r>
      </w:hyperlink>
    </w:p>
    <w:p w14:paraId="63BB21FD" w14:textId="2A247E37" w:rsidR="006B3BFB" w:rsidRPr="00041808" w:rsidRDefault="006B3BFB" w:rsidP="00435A86">
      <w:pPr>
        <w:spacing w:line="360" w:lineRule="auto"/>
        <w:rPr>
          <w:rStyle w:val="Strong"/>
          <w:rFonts w:ascii="Helvetica" w:hAnsi="Helvetica" w:cs="Times New Roman"/>
          <w:b w:val="0"/>
        </w:rPr>
      </w:pPr>
      <w:r w:rsidRPr="00041808">
        <w:rPr>
          <w:rStyle w:val="Strong"/>
          <w:rFonts w:ascii="Helvetica" w:hAnsi="Helvetica" w:cs="Times New Roman"/>
          <w:b w:val="0"/>
        </w:rPr>
        <w:t>Passord: god</w:t>
      </w:r>
    </w:p>
    <w:p w14:paraId="50BB10D8" w14:textId="77777777" w:rsidR="008D4EA7" w:rsidRPr="00041808" w:rsidRDefault="008D4EA7" w:rsidP="008D4EA7">
      <w:pPr>
        <w:spacing w:line="360" w:lineRule="auto"/>
        <w:jc w:val="center"/>
        <w:rPr>
          <w:rStyle w:val="Strong"/>
          <w:rFonts w:ascii="Helvetica" w:hAnsi="Helvetica" w:cs="Times New Roman"/>
          <w:sz w:val="32"/>
          <w:szCs w:val="32"/>
        </w:rPr>
      </w:pPr>
    </w:p>
    <w:p w14:paraId="33820935" w14:textId="77777777" w:rsidR="008D4EA7" w:rsidRPr="00041808" w:rsidRDefault="008D4EA7" w:rsidP="008D4EA7">
      <w:pPr>
        <w:spacing w:line="360" w:lineRule="auto"/>
        <w:jc w:val="center"/>
        <w:rPr>
          <w:rFonts w:ascii="Helvetica" w:hAnsi="Helvetica" w:cs="Times New Roman"/>
          <w:i/>
          <w:iCs/>
        </w:rPr>
      </w:pPr>
    </w:p>
    <w:p w14:paraId="1EA80ED2" w14:textId="77777777" w:rsidR="008D4EA7" w:rsidRPr="00041808" w:rsidRDefault="008D4EA7" w:rsidP="008D4EA7">
      <w:pPr>
        <w:spacing w:line="360" w:lineRule="auto"/>
        <w:jc w:val="center"/>
        <w:rPr>
          <w:rFonts w:ascii="Helvetica" w:hAnsi="Helvetica" w:cs="Times New Roman"/>
          <w:i/>
          <w:iCs/>
        </w:rPr>
      </w:pPr>
    </w:p>
    <w:p w14:paraId="304D5C97" w14:textId="77777777" w:rsidR="008D4EA7" w:rsidRPr="00041808" w:rsidRDefault="008D4EA7" w:rsidP="008D4EA7">
      <w:pPr>
        <w:spacing w:line="360" w:lineRule="auto"/>
        <w:jc w:val="center"/>
        <w:rPr>
          <w:rFonts w:ascii="Helvetica" w:hAnsi="Helvetica" w:cs="Times New Roman"/>
          <w:i/>
          <w:iCs/>
        </w:rPr>
      </w:pPr>
    </w:p>
    <w:p w14:paraId="076757F8" w14:textId="77777777" w:rsidR="008D4EA7" w:rsidRPr="00041808" w:rsidRDefault="008D4EA7" w:rsidP="008D4EA7">
      <w:pPr>
        <w:pStyle w:val="Subtitle"/>
        <w:spacing w:line="360" w:lineRule="auto"/>
        <w:rPr>
          <w:rFonts w:ascii="Helvetica" w:hAnsi="Helvetica" w:cs="Times New Roman"/>
        </w:rPr>
      </w:pPr>
    </w:p>
    <w:p w14:paraId="22A66BAF" w14:textId="77777777" w:rsidR="008D4EA7" w:rsidRPr="00041808" w:rsidRDefault="008D4EA7" w:rsidP="0072357C">
      <w:pPr>
        <w:pStyle w:val="Heading1"/>
        <w:rPr>
          <w:rFonts w:ascii="Helvetica" w:hAnsi="Helvetica" w:cs="Times New Roman"/>
          <w:sz w:val="40"/>
          <w:szCs w:val="40"/>
        </w:rPr>
      </w:pPr>
      <w:bookmarkStart w:id="0" w:name="_Toc288376031"/>
      <w:r w:rsidRPr="00041808">
        <w:rPr>
          <w:rFonts w:ascii="Helvetica" w:hAnsi="Helvetica" w:cs="Times New Roman"/>
          <w:sz w:val="40"/>
          <w:szCs w:val="40"/>
        </w:rPr>
        <w:t>Prosjektmål og visjon</w:t>
      </w:r>
      <w:bookmarkEnd w:id="0"/>
    </w:p>
    <w:p w14:paraId="657DE0F4" w14:textId="77777777" w:rsidR="008D4EA7" w:rsidRPr="00041808" w:rsidRDefault="008D4EA7" w:rsidP="008D4EA7">
      <w:pPr>
        <w:spacing w:line="360" w:lineRule="auto"/>
        <w:rPr>
          <w:rFonts w:ascii="Helvetica" w:hAnsi="Helvetica" w:cs="Times New Roman"/>
        </w:rPr>
      </w:pPr>
    </w:p>
    <w:p w14:paraId="292BDC50" w14:textId="77777777" w:rsidR="008D4EA7" w:rsidRPr="00041808" w:rsidRDefault="008D4EA7" w:rsidP="008D4EA7">
      <w:pPr>
        <w:pStyle w:val="Heading2"/>
        <w:spacing w:line="360" w:lineRule="auto"/>
        <w:rPr>
          <w:rFonts w:ascii="Helvetica" w:eastAsia="Times New Roman" w:hAnsi="Helvetica" w:cs="Times New Roman"/>
        </w:rPr>
      </w:pPr>
      <w:bookmarkStart w:id="1" w:name="_Toc288376032"/>
      <w:r w:rsidRPr="00041808">
        <w:rPr>
          <w:rFonts w:ascii="Helvetica" w:eastAsia="Times New Roman" w:hAnsi="Helvetica" w:cs="Times New Roman"/>
        </w:rPr>
        <w:t>Problemstillingen</w:t>
      </w:r>
      <w:bookmarkEnd w:id="1"/>
    </w:p>
    <w:p w14:paraId="12AFC394"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Vi har fått i oppgave å lage en booking nettside for grupperom på de nye lokalene til Westerdals ACT i Oslo (Christian Krohgs gate 32). Siden(e) skal være nyttige, enkel og spennende. </w:t>
      </w:r>
    </w:p>
    <w:p w14:paraId="7BEEC86C" w14:textId="77777777" w:rsidR="008D4EA7" w:rsidRPr="00041808" w:rsidRDefault="008D4EA7" w:rsidP="008D4EA7">
      <w:pPr>
        <w:spacing w:line="360" w:lineRule="auto"/>
        <w:rPr>
          <w:rFonts w:ascii="Helvetica" w:hAnsi="Helvetica" w:cs="Times New Roman"/>
        </w:rPr>
      </w:pPr>
    </w:p>
    <w:p w14:paraId="128BD844"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Det skal lages en prototype for å booke grupperom for personer fra 2 til 4 personer. Det skal også være mulighet for å booke rom med og uten projektor. </w:t>
      </w:r>
    </w:p>
    <w:p w14:paraId="19F45417" w14:textId="77777777" w:rsidR="008D4EA7" w:rsidRPr="00041808" w:rsidRDefault="008D4EA7" w:rsidP="008D4EA7">
      <w:pPr>
        <w:spacing w:line="360" w:lineRule="auto"/>
        <w:rPr>
          <w:rFonts w:ascii="Helvetica" w:hAnsi="Helvetica" w:cs="Times New Roman"/>
        </w:rPr>
      </w:pPr>
    </w:p>
    <w:p w14:paraId="4D4AB059" w14:textId="77777777" w:rsidR="008D4EA7" w:rsidRPr="00041808" w:rsidRDefault="008D4EA7" w:rsidP="008D4EA7">
      <w:pPr>
        <w:pStyle w:val="Heading2"/>
        <w:spacing w:line="360" w:lineRule="auto"/>
        <w:rPr>
          <w:rFonts w:ascii="Helvetica" w:eastAsia="Times New Roman" w:hAnsi="Helvetica" w:cs="Times New Roman"/>
        </w:rPr>
      </w:pPr>
      <w:bookmarkStart w:id="2" w:name="_Toc288376033"/>
      <w:r w:rsidRPr="00041808">
        <w:rPr>
          <w:rFonts w:ascii="Helvetica" w:eastAsia="Times New Roman" w:hAnsi="Helvetica" w:cs="Times New Roman"/>
        </w:rPr>
        <w:t>Gruppens mål</w:t>
      </w:r>
      <w:bookmarkEnd w:id="2"/>
    </w:p>
    <w:p w14:paraId="455C36CD"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Gruppens nøkkelord: intuitivt, effektiv og estetisk. </w:t>
      </w:r>
    </w:p>
    <w:p w14:paraId="7DAF2299" w14:textId="77777777" w:rsidR="008D4EA7" w:rsidRPr="00041808" w:rsidRDefault="008D4EA7" w:rsidP="008D4EA7">
      <w:pPr>
        <w:spacing w:line="360" w:lineRule="auto"/>
        <w:rPr>
          <w:rFonts w:ascii="Helvetica" w:hAnsi="Helvetica" w:cs="Times New Roman"/>
        </w:rPr>
      </w:pPr>
    </w:p>
    <w:p w14:paraId="42CF3667" w14:textId="7927012D"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Løsningen skal være en full oversikt over alle grupperommene og hvor de befinner seg, så </w:t>
      </w:r>
      <w:r w:rsidR="00A22F07" w:rsidRPr="00041808">
        <w:rPr>
          <w:rFonts w:ascii="Helvetica" w:hAnsi="Helvetica" w:cs="Times New Roman"/>
        </w:rPr>
        <w:t>studente</w:t>
      </w:r>
      <w:r w:rsidR="00EE69E3" w:rsidRPr="00041808">
        <w:rPr>
          <w:rFonts w:ascii="Helvetica" w:hAnsi="Helvetica" w:cs="Times New Roman"/>
        </w:rPr>
        <w:t>ne</w:t>
      </w:r>
      <w:r w:rsidRPr="00041808">
        <w:rPr>
          <w:rFonts w:ascii="Helvetica" w:hAnsi="Helvetica" w:cs="Times New Roman"/>
        </w:rPr>
        <w:t xml:space="preserve"> kan enkelt finne fram med mulighet for å logge inn med brukernavn og passord. Grupperommene stiller krav til at </w:t>
      </w:r>
      <w:r w:rsidR="00A22F07" w:rsidRPr="00041808">
        <w:rPr>
          <w:rFonts w:ascii="Helvetica" w:hAnsi="Helvetica" w:cs="Times New Roman"/>
        </w:rPr>
        <w:t>studentene</w:t>
      </w:r>
      <w:r w:rsidRPr="00041808">
        <w:rPr>
          <w:rFonts w:ascii="Helvetica" w:hAnsi="Helvetica" w:cs="Times New Roman"/>
        </w:rPr>
        <w:t xml:space="preserve"> er minimum 2 personer og maksimum 4. Gruppen har kommet fram til at man har mulighet for å booke grupperommet fra 3-4 timer og ha mulighet for å kommentere hvis </w:t>
      </w:r>
      <w:r w:rsidR="00A22F07" w:rsidRPr="00041808">
        <w:rPr>
          <w:rFonts w:ascii="Helvetica" w:hAnsi="Helvetica" w:cs="Times New Roman"/>
        </w:rPr>
        <w:t>studentene</w:t>
      </w:r>
      <w:r w:rsidRPr="00041808">
        <w:rPr>
          <w:rFonts w:ascii="Helvetica" w:hAnsi="Helvetica" w:cs="Times New Roman"/>
        </w:rPr>
        <w:t xml:space="preserve"> eventuelt ikke skal ha rommet så lenge. Bibliotek ansatte skal være tiltenkt grupperomansvarlige med administrator rettigheter og nødvendig utstyr. </w:t>
      </w:r>
    </w:p>
    <w:p w14:paraId="2266D9C6" w14:textId="1E43AEA5"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Noen av grupperommene skal ha forskjellige utstyr som for eksempel projektor mulighet. Dette skal stå med et notat ved booking av grupperommet. Vi har også lyst til å avgrense til at for eksempel 3D design </w:t>
      </w:r>
      <w:r w:rsidR="00EE69E3" w:rsidRPr="00041808">
        <w:rPr>
          <w:rFonts w:ascii="Helvetica" w:hAnsi="Helvetica" w:cs="Times New Roman"/>
        </w:rPr>
        <w:t>studenter</w:t>
      </w:r>
      <w:r w:rsidRPr="00041808">
        <w:rPr>
          <w:rFonts w:ascii="Helvetica" w:hAnsi="Helvetica" w:cs="Times New Roman"/>
        </w:rPr>
        <w:t xml:space="preserve"> har enerett på grupperom med for eksempel 3D printer og annet nødvendig utstyr. </w:t>
      </w:r>
    </w:p>
    <w:p w14:paraId="5EBD37ED" w14:textId="77777777" w:rsidR="008D4EA7" w:rsidRPr="00041808" w:rsidRDefault="008D4EA7" w:rsidP="008D4EA7">
      <w:pPr>
        <w:spacing w:line="360" w:lineRule="auto"/>
        <w:rPr>
          <w:rFonts w:ascii="Helvetica" w:hAnsi="Helvetica" w:cs="Times New Roman"/>
        </w:rPr>
      </w:pPr>
    </w:p>
    <w:p w14:paraId="1C176561" w14:textId="77777777" w:rsidR="008D4EA7" w:rsidRPr="00041808" w:rsidRDefault="008D4EA7" w:rsidP="008D4EA7">
      <w:pPr>
        <w:pStyle w:val="Heading2"/>
        <w:spacing w:line="360" w:lineRule="auto"/>
        <w:rPr>
          <w:rFonts w:ascii="Helvetica" w:eastAsia="Times New Roman" w:hAnsi="Helvetica" w:cs="Times New Roman"/>
        </w:rPr>
      </w:pPr>
      <w:bookmarkStart w:id="3" w:name="_Toc288376034"/>
      <w:r w:rsidRPr="00041808">
        <w:rPr>
          <w:rFonts w:ascii="Helvetica" w:eastAsia="Times New Roman" w:hAnsi="Helvetica" w:cs="Times New Roman"/>
        </w:rPr>
        <w:t>Gruppens visjon</w:t>
      </w:r>
      <w:bookmarkEnd w:id="3"/>
    </w:p>
    <w:p w14:paraId="4898EB64" w14:textId="3A648CBF" w:rsidR="008D4EA7" w:rsidRPr="00041808" w:rsidRDefault="008D4EA7" w:rsidP="008D4EA7">
      <w:pPr>
        <w:spacing w:line="360" w:lineRule="auto"/>
        <w:rPr>
          <w:rFonts w:ascii="Helvetica" w:hAnsi="Helvetica" w:cs="Times New Roman"/>
        </w:rPr>
      </w:pPr>
      <w:r w:rsidRPr="00041808">
        <w:rPr>
          <w:rFonts w:ascii="Helvetica" w:hAnsi="Helvetica" w:cs="Times New Roman"/>
        </w:rPr>
        <w:t>Vår visjon i pr</w:t>
      </w:r>
      <w:r w:rsidR="00833F85" w:rsidRPr="00041808">
        <w:rPr>
          <w:rFonts w:ascii="Helvetica" w:hAnsi="Helvetica" w:cs="Times New Roman"/>
        </w:rPr>
        <w:t>osjekt uken er å levere en bra andre</w:t>
      </w:r>
      <w:r w:rsidRPr="00041808">
        <w:rPr>
          <w:rFonts w:ascii="Helvetica" w:hAnsi="Helvetica" w:cs="Times New Roman"/>
        </w:rPr>
        <w:t xml:space="preserve"> iterasjons prototype for Westerdals ACT som tilsvarer våre nøkkelord. </w:t>
      </w:r>
      <w:r w:rsidR="00A22F07" w:rsidRPr="00041808">
        <w:rPr>
          <w:rFonts w:ascii="Helvetica" w:hAnsi="Helvetica" w:cs="Times New Roman"/>
        </w:rPr>
        <w:t>Studentene</w:t>
      </w:r>
      <w:r w:rsidRPr="00041808">
        <w:rPr>
          <w:rFonts w:ascii="Helvetica" w:hAnsi="Helvetica" w:cs="Times New Roman"/>
        </w:rPr>
        <w:t xml:space="preserve"> skal ville gå til bruk av vår løsning framfor alle andre og vi får mulighet til å fullføre produktet vårt 100% i framtiden.</w:t>
      </w:r>
    </w:p>
    <w:p w14:paraId="2D8B3B2A" w14:textId="77777777" w:rsidR="008D4EA7" w:rsidRPr="00041808" w:rsidRDefault="008D4EA7" w:rsidP="008D4EA7">
      <w:pPr>
        <w:spacing w:line="360" w:lineRule="auto"/>
        <w:rPr>
          <w:rFonts w:ascii="Helvetica" w:hAnsi="Helvetica" w:cs="Times New Roman"/>
        </w:rPr>
      </w:pPr>
    </w:p>
    <w:p w14:paraId="516979F2"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Database løsningen vil være veldig enkel, men den skal fortsatt fungere som tiltenkt. </w:t>
      </w:r>
    </w:p>
    <w:p w14:paraId="567821E3" w14:textId="77777777" w:rsidR="008D4EA7" w:rsidRPr="00041808" w:rsidRDefault="008D4EA7" w:rsidP="008D4EA7">
      <w:pPr>
        <w:spacing w:line="360" w:lineRule="auto"/>
        <w:rPr>
          <w:rFonts w:ascii="Helvetica" w:hAnsi="Helvetica" w:cs="Times New Roman"/>
        </w:rPr>
      </w:pPr>
    </w:p>
    <w:p w14:paraId="59B8EDA9" w14:textId="77777777" w:rsidR="008D4EA7" w:rsidRPr="00041808" w:rsidRDefault="008D4EA7" w:rsidP="008D4EA7">
      <w:pPr>
        <w:pStyle w:val="Heading2"/>
        <w:spacing w:line="360" w:lineRule="auto"/>
        <w:rPr>
          <w:rFonts w:ascii="Helvetica" w:eastAsia="Times New Roman" w:hAnsi="Helvetica" w:cs="Times New Roman"/>
        </w:rPr>
      </w:pPr>
      <w:bookmarkStart w:id="4" w:name="_Toc288376035"/>
      <w:r w:rsidRPr="00041808">
        <w:rPr>
          <w:rFonts w:ascii="Helvetica" w:eastAsia="Times New Roman" w:hAnsi="Helvetica" w:cs="Times New Roman"/>
        </w:rPr>
        <w:t>Gruppefordeling</w:t>
      </w:r>
      <w:bookmarkEnd w:id="4"/>
    </w:p>
    <w:p w14:paraId="26825153" w14:textId="302DEA91"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Gruppen valgte å fordele arbeidsoppgavene etter interesse og kompetanse. Ingen følte at de fikk et ansvar de ikke ville ha. Vi ble også enige om at alle sammen kunne </w:t>
      </w:r>
      <w:r w:rsidR="0072357C" w:rsidRPr="00041808">
        <w:rPr>
          <w:rFonts w:ascii="Helvetica" w:hAnsi="Helvetica" w:cs="Times New Roman"/>
        </w:rPr>
        <w:t>delta på de forskjellige ansvars</w:t>
      </w:r>
      <w:r w:rsidR="00833F85" w:rsidRPr="00041808">
        <w:rPr>
          <w:rFonts w:ascii="Helvetica" w:hAnsi="Helvetica" w:cs="Times New Roman"/>
        </w:rPr>
        <w:t>områdene selv om det ikke var deres ansvarsrolle</w:t>
      </w:r>
      <w:r w:rsidRPr="00041808">
        <w:rPr>
          <w:rFonts w:ascii="Helvetica" w:hAnsi="Helvetica" w:cs="Times New Roman"/>
        </w:rPr>
        <w:t>. Dette gjorde vi for å engasjere flere</w:t>
      </w:r>
      <w:r w:rsidR="0072357C" w:rsidRPr="00041808">
        <w:rPr>
          <w:rFonts w:ascii="Helvetica" w:hAnsi="Helvetica" w:cs="Times New Roman"/>
        </w:rPr>
        <w:t xml:space="preserve"> på gruppen</w:t>
      </w:r>
      <w:r w:rsidRPr="00041808">
        <w:rPr>
          <w:rFonts w:ascii="Helvetica" w:hAnsi="Helvetica" w:cs="Times New Roman"/>
        </w:rPr>
        <w:t xml:space="preserve"> og </w:t>
      </w:r>
      <w:r w:rsidR="00833F85" w:rsidRPr="00041808">
        <w:rPr>
          <w:rFonts w:ascii="Helvetica" w:hAnsi="Helvetica" w:cs="Times New Roman"/>
        </w:rPr>
        <w:t>lærings</w:t>
      </w:r>
      <w:r w:rsidRPr="00041808">
        <w:rPr>
          <w:rFonts w:ascii="Helvetica" w:hAnsi="Helvetica" w:cs="Times New Roman"/>
        </w:rPr>
        <w:t xml:space="preserve"> prosess blir bedre. Vi tror også at det vil hjelpe med å gjennomgå hverandres arbeid for å forbedre produktet ytterligere.</w:t>
      </w:r>
    </w:p>
    <w:p w14:paraId="7076AA53" w14:textId="77777777" w:rsidR="008D4EA7" w:rsidRPr="00041808" w:rsidRDefault="008D4EA7" w:rsidP="008D4EA7">
      <w:pPr>
        <w:spacing w:line="360" w:lineRule="auto"/>
        <w:rPr>
          <w:rFonts w:ascii="Helvetica" w:hAnsi="Helvetica" w:cs="Times New Roman"/>
        </w:rPr>
      </w:pPr>
    </w:p>
    <w:p w14:paraId="137135CE" w14:textId="77777777" w:rsidR="008D4EA7" w:rsidRPr="00041808" w:rsidRDefault="008D4EA7" w:rsidP="008D4EA7">
      <w:pPr>
        <w:pStyle w:val="Heading2"/>
        <w:spacing w:line="360" w:lineRule="auto"/>
        <w:rPr>
          <w:rFonts w:ascii="Helvetica" w:eastAsia="Times New Roman" w:hAnsi="Helvetica" w:cs="Times New Roman"/>
        </w:rPr>
      </w:pPr>
      <w:bookmarkStart w:id="5" w:name="_Toc288376036"/>
      <w:r w:rsidRPr="00041808">
        <w:rPr>
          <w:rFonts w:ascii="Helvetica" w:eastAsia="Times New Roman" w:hAnsi="Helvetica" w:cs="Times New Roman"/>
        </w:rPr>
        <w:t>Gruppeansvar</w:t>
      </w:r>
      <w:bookmarkEnd w:id="5"/>
    </w:p>
    <w:p w14:paraId="7929D8DA"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Product Management: Stian</w:t>
      </w:r>
    </w:p>
    <w:p w14:paraId="55712C2A"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Program Management: Eirik</w:t>
      </w:r>
    </w:p>
    <w:p w14:paraId="71B82298"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Development: Iben, Tobias, Tanja, </w:t>
      </w:r>
      <w:proofErr w:type="spellStart"/>
      <w:r w:rsidRPr="00041808">
        <w:rPr>
          <w:rFonts w:ascii="Helvetica" w:hAnsi="Helvetica" w:cs="Times New Roman"/>
        </w:rPr>
        <w:t>Erikur</w:t>
      </w:r>
      <w:proofErr w:type="spellEnd"/>
    </w:p>
    <w:p w14:paraId="40140B2B"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Test: Stian</w:t>
      </w:r>
    </w:p>
    <w:p w14:paraId="5BFD4477" w14:textId="77777777" w:rsidR="008D4EA7" w:rsidRPr="00041808" w:rsidRDefault="008D4EA7" w:rsidP="008D4EA7">
      <w:pPr>
        <w:spacing w:line="360" w:lineRule="auto"/>
        <w:rPr>
          <w:rFonts w:ascii="Helvetica" w:hAnsi="Helvetica" w:cs="Times New Roman"/>
        </w:rPr>
      </w:pPr>
      <w:r w:rsidRPr="00041808">
        <w:rPr>
          <w:rFonts w:ascii="Helvetica" w:hAnsi="Helvetica" w:cs="Times New Roman"/>
        </w:rPr>
        <w:t xml:space="preserve">User </w:t>
      </w:r>
      <w:proofErr w:type="spellStart"/>
      <w:r w:rsidRPr="00041808">
        <w:rPr>
          <w:rFonts w:ascii="Helvetica" w:hAnsi="Helvetica" w:cs="Times New Roman"/>
        </w:rPr>
        <w:t>Experience</w:t>
      </w:r>
      <w:proofErr w:type="spellEnd"/>
      <w:r w:rsidRPr="00041808">
        <w:rPr>
          <w:rFonts w:ascii="Helvetica" w:hAnsi="Helvetica" w:cs="Times New Roman"/>
        </w:rPr>
        <w:t>: Eirik</w:t>
      </w:r>
    </w:p>
    <w:p w14:paraId="1E386CE3" w14:textId="77777777" w:rsidR="008D4EA7" w:rsidRPr="00041808" w:rsidRDefault="008D4EA7" w:rsidP="008D4EA7">
      <w:pPr>
        <w:spacing w:line="360" w:lineRule="auto"/>
        <w:rPr>
          <w:rFonts w:ascii="Helvetica" w:hAnsi="Helvetica" w:cs="Times New Roman"/>
        </w:rPr>
      </w:pPr>
      <w:proofErr w:type="spellStart"/>
      <w:r w:rsidRPr="00041808">
        <w:rPr>
          <w:rFonts w:ascii="Helvetica" w:hAnsi="Helvetica" w:cs="Times New Roman"/>
        </w:rPr>
        <w:t>Release</w:t>
      </w:r>
      <w:proofErr w:type="spellEnd"/>
      <w:r w:rsidRPr="00041808">
        <w:rPr>
          <w:rFonts w:ascii="Helvetica" w:hAnsi="Helvetica" w:cs="Times New Roman"/>
        </w:rPr>
        <w:t xml:space="preserve"> Management: Stian, Eirik</w:t>
      </w:r>
    </w:p>
    <w:p w14:paraId="75B60A44" w14:textId="77777777" w:rsidR="008D4EA7" w:rsidRPr="00041808" w:rsidRDefault="008D4EA7" w:rsidP="008D4EA7">
      <w:pPr>
        <w:spacing w:line="360" w:lineRule="auto"/>
        <w:rPr>
          <w:rFonts w:ascii="Helvetica" w:hAnsi="Helvetica" w:cs="Times New Roman"/>
        </w:rPr>
      </w:pPr>
    </w:p>
    <w:p w14:paraId="63B4CFAF" w14:textId="77777777" w:rsidR="008D4EA7" w:rsidRPr="00041808" w:rsidRDefault="008D4EA7" w:rsidP="008D4EA7">
      <w:pPr>
        <w:pStyle w:val="Heading2"/>
        <w:spacing w:line="360" w:lineRule="auto"/>
        <w:rPr>
          <w:rFonts w:ascii="Helvetica" w:eastAsia="Times New Roman" w:hAnsi="Helvetica" w:cs="Times New Roman"/>
        </w:rPr>
      </w:pPr>
      <w:bookmarkStart w:id="6" w:name="_Toc288376037"/>
      <w:r w:rsidRPr="00041808">
        <w:rPr>
          <w:rFonts w:ascii="Helvetica" w:eastAsia="Times New Roman" w:hAnsi="Helvetica" w:cs="Times New Roman"/>
        </w:rPr>
        <w:t>Avgrensning/Scope (Versjon 1.0)</w:t>
      </w:r>
      <w:bookmarkEnd w:id="6"/>
    </w:p>
    <w:p w14:paraId="2A904584" w14:textId="37E72E89" w:rsidR="008D4EA7" w:rsidRPr="00041808" w:rsidRDefault="008D4EA7" w:rsidP="008D4EA7">
      <w:pPr>
        <w:spacing w:line="360" w:lineRule="auto"/>
        <w:rPr>
          <w:rFonts w:ascii="Helvetica" w:hAnsi="Helvetica" w:cs="Times New Roman"/>
        </w:rPr>
      </w:pPr>
      <w:r w:rsidRPr="00041808">
        <w:rPr>
          <w:rFonts w:ascii="Helvetica" w:hAnsi="Helvetica" w:cs="Times New Roman"/>
        </w:rPr>
        <w:t>Pr</w:t>
      </w:r>
      <w:r w:rsidR="00833F85" w:rsidRPr="00041808">
        <w:rPr>
          <w:rFonts w:ascii="Helvetica" w:hAnsi="Helvetica" w:cs="Times New Roman"/>
        </w:rPr>
        <w:t>ototypen etter endt iterasjon</w:t>
      </w:r>
      <w:r w:rsidRPr="00041808">
        <w:rPr>
          <w:rFonts w:ascii="Helvetica" w:hAnsi="Helvetica" w:cs="Times New Roman"/>
        </w:rPr>
        <w:t xml:space="preserve"> skal bestå av en funger</w:t>
      </w:r>
      <w:r w:rsidR="00F508A6" w:rsidRPr="00041808">
        <w:rPr>
          <w:rFonts w:ascii="Helvetica" w:hAnsi="Helvetica" w:cs="Times New Roman"/>
        </w:rPr>
        <w:t>end</w:t>
      </w:r>
      <w:r w:rsidRPr="00041808">
        <w:rPr>
          <w:rFonts w:ascii="Helvetica" w:hAnsi="Helvetica" w:cs="Times New Roman"/>
        </w:rPr>
        <w:t>e versjon</w:t>
      </w:r>
      <w:r w:rsidR="00833F85" w:rsidRPr="00041808">
        <w:rPr>
          <w:rFonts w:ascii="Helvetica" w:hAnsi="Helvetica" w:cs="Times New Roman"/>
        </w:rPr>
        <w:t>,</w:t>
      </w:r>
      <w:r w:rsidRPr="00041808">
        <w:rPr>
          <w:rFonts w:ascii="Helvetica" w:hAnsi="Helvetica" w:cs="Times New Roman"/>
        </w:rPr>
        <w:t xml:space="preserve"> hvor man skal kunne logge seg inn på nettsiden og kunne booke et grupperom effektiv og enkelt. Databasen vil være ganske enkel med tanke på tiden og vektleggingen av </w:t>
      </w:r>
      <w:r w:rsidR="00F508A6" w:rsidRPr="00041808">
        <w:rPr>
          <w:rFonts w:ascii="Helvetica" w:hAnsi="Helvetica" w:cs="Times New Roman"/>
        </w:rPr>
        <w:t>endelig sluttkarakter</w:t>
      </w:r>
      <w:r w:rsidRPr="00041808">
        <w:rPr>
          <w:rFonts w:ascii="Helvetica" w:hAnsi="Helvetica" w:cs="Times New Roman"/>
        </w:rPr>
        <w:t xml:space="preserve">. </w:t>
      </w:r>
    </w:p>
    <w:p w14:paraId="020825B2" w14:textId="77777777" w:rsidR="00D66AA9" w:rsidRPr="00041808" w:rsidRDefault="00D66AA9" w:rsidP="008D4EA7">
      <w:pPr>
        <w:spacing w:line="360" w:lineRule="auto"/>
        <w:rPr>
          <w:rFonts w:ascii="Helvetica" w:hAnsi="Helvetica" w:cs="Times New Roman"/>
        </w:rPr>
      </w:pPr>
    </w:p>
    <w:p w14:paraId="7BC7A3BA" w14:textId="77777777" w:rsidR="008D4EA7" w:rsidRPr="00041808" w:rsidRDefault="008D4EA7" w:rsidP="008D4EA7">
      <w:pPr>
        <w:pStyle w:val="Heading2"/>
        <w:spacing w:line="360" w:lineRule="auto"/>
        <w:rPr>
          <w:rFonts w:ascii="Helvetica" w:eastAsia="Times New Roman" w:hAnsi="Helvetica" w:cs="Times New Roman"/>
        </w:rPr>
      </w:pPr>
      <w:bookmarkStart w:id="7" w:name="_Toc288376038"/>
      <w:r w:rsidRPr="00041808">
        <w:rPr>
          <w:rFonts w:ascii="Helvetica" w:eastAsia="Times New Roman" w:hAnsi="Helvetica" w:cs="Times New Roman"/>
        </w:rPr>
        <w:t>Avgrensning/Scope (1 iterasjonen)</w:t>
      </w:r>
      <w:bookmarkEnd w:id="7"/>
      <w:r w:rsidRPr="00041808">
        <w:rPr>
          <w:rFonts w:ascii="Helvetica" w:eastAsia="Times New Roman" w:hAnsi="Helvetica" w:cs="Times New Roman"/>
        </w:rPr>
        <w:t xml:space="preserve"> </w:t>
      </w:r>
    </w:p>
    <w:p w14:paraId="7E2B227C" w14:textId="54431243" w:rsidR="007E7C23" w:rsidRPr="00041808" w:rsidRDefault="008D4EA7" w:rsidP="008D4EA7">
      <w:pPr>
        <w:spacing w:line="360" w:lineRule="auto"/>
        <w:rPr>
          <w:rFonts w:ascii="Helvetica" w:hAnsi="Helvetica" w:cs="Times New Roman"/>
        </w:rPr>
      </w:pPr>
      <w:r w:rsidRPr="00041808">
        <w:rPr>
          <w:rFonts w:ascii="Helvetica" w:hAnsi="Helvetica" w:cs="Times New Roman"/>
        </w:rPr>
        <w:t>Funksjonelt vil nettsiden være fungerende. Designmessig vil den nok ikke være helt perfekt, men det skal vi jobbe mer med</w:t>
      </w:r>
      <w:r w:rsidR="00FC05B1" w:rsidRPr="00041808">
        <w:rPr>
          <w:rFonts w:ascii="Helvetica" w:hAnsi="Helvetica" w:cs="Times New Roman"/>
        </w:rPr>
        <w:t xml:space="preserve"> i</w:t>
      </w:r>
      <w:r w:rsidR="00AC45FC" w:rsidRPr="00041808">
        <w:rPr>
          <w:rFonts w:ascii="Helvetica" w:hAnsi="Helvetica" w:cs="Times New Roman"/>
        </w:rPr>
        <w:t xml:space="preserve"> neste iterasjon. Det meste</w:t>
      </w:r>
      <w:r w:rsidRPr="00041808">
        <w:rPr>
          <w:rFonts w:ascii="Helvetica" w:hAnsi="Helvetica" w:cs="Times New Roman"/>
        </w:rPr>
        <w:t xml:space="preserve"> av dokumenter og de</w:t>
      </w:r>
      <w:r w:rsidR="00AC45FC" w:rsidRPr="00041808">
        <w:rPr>
          <w:rFonts w:ascii="Helvetica" w:hAnsi="Helvetica" w:cs="Times New Roman"/>
        </w:rPr>
        <w:t>signskisser må</w:t>
      </w:r>
      <w:r w:rsidRPr="00041808">
        <w:rPr>
          <w:rFonts w:ascii="Helvetica" w:hAnsi="Helvetica" w:cs="Times New Roman"/>
        </w:rPr>
        <w:t xml:space="preserve"> være ferdigstilt</w:t>
      </w:r>
      <w:r w:rsidR="00F43063" w:rsidRPr="00041808">
        <w:rPr>
          <w:rFonts w:ascii="Helvetica" w:hAnsi="Helvetica" w:cs="Times New Roman"/>
        </w:rPr>
        <w:t>e</w:t>
      </w:r>
      <w:r w:rsidRPr="00041808">
        <w:rPr>
          <w:rFonts w:ascii="Helvetica" w:hAnsi="Helvetica" w:cs="Times New Roman"/>
        </w:rPr>
        <w:t>.</w:t>
      </w:r>
    </w:p>
    <w:p w14:paraId="34E1216A" w14:textId="6AEA647A" w:rsidR="008D4EA7" w:rsidRPr="00041808" w:rsidRDefault="007E7C23" w:rsidP="00D76C61">
      <w:pPr>
        <w:spacing w:line="360" w:lineRule="auto"/>
        <w:rPr>
          <w:rFonts w:ascii="Helvetica" w:hAnsi="Helvetica" w:cs="Times New Roman"/>
          <w:u w:val="single"/>
        </w:rPr>
      </w:pPr>
      <w:r w:rsidRPr="00041808">
        <w:rPr>
          <w:rFonts w:ascii="Helvetica" w:hAnsi="Helvetica" w:cs="Times New Roman"/>
          <w:u w:val="single"/>
        </w:rPr>
        <w:t>Dokumenter fryses og løsningen leveres 10.05.15 klokken 15:00.</w:t>
      </w:r>
    </w:p>
    <w:p w14:paraId="5883D21E" w14:textId="77777777" w:rsidR="00B23051" w:rsidRPr="00041808" w:rsidRDefault="00B23051" w:rsidP="008D4EA7">
      <w:pPr>
        <w:spacing w:line="360" w:lineRule="auto"/>
        <w:rPr>
          <w:rFonts w:ascii="Helvetica" w:hAnsi="Helvetica" w:cs="Times New Roman"/>
        </w:rPr>
      </w:pPr>
    </w:p>
    <w:p w14:paraId="7B0FFB3B" w14:textId="6140E84E" w:rsidR="00F01A8C" w:rsidRPr="00041808" w:rsidRDefault="00F01A8C" w:rsidP="00F01A8C">
      <w:pPr>
        <w:pStyle w:val="Heading2"/>
        <w:spacing w:line="360" w:lineRule="auto"/>
        <w:rPr>
          <w:rFonts w:ascii="Helvetica" w:eastAsia="Times New Roman" w:hAnsi="Helvetica" w:cs="Times New Roman"/>
        </w:rPr>
      </w:pPr>
      <w:bookmarkStart w:id="8" w:name="_Toc288376039"/>
      <w:r w:rsidRPr="00041808">
        <w:rPr>
          <w:rFonts w:ascii="Helvetica" w:eastAsia="Times New Roman" w:hAnsi="Helvetica" w:cs="Times New Roman"/>
        </w:rPr>
        <w:t>Avgrensning/Scope (Versjon 1.1)</w:t>
      </w:r>
      <w:bookmarkEnd w:id="8"/>
    </w:p>
    <w:p w14:paraId="772FAD15" w14:textId="2367328E" w:rsidR="00F01A8C" w:rsidRPr="00041808" w:rsidRDefault="0023072C" w:rsidP="008D4EA7">
      <w:pPr>
        <w:spacing w:line="360" w:lineRule="auto"/>
        <w:rPr>
          <w:rFonts w:ascii="Helvetica" w:hAnsi="Helvetica" w:cs="Times New Roman"/>
        </w:rPr>
      </w:pPr>
      <w:r w:rsidRPr="00041808">
        <w:rPr>
          <w:rFonts w:ascii="Helvetica" w:hAnsi="Helvetica" w:cs="Times New Roman"/>
        </w:rPr>
        <w:t>Produktet</w:t>
      </w:r>
      <w:r w:rsidR="003B107D" w:rsidRPr="00041808">
        <w:rPr>
          <w:rFonts w:ascii="Helvetica" w:hAnsi="Helvetica" w:cs="Times New Roman"/>
        </w:rPr>
        <w:t xml:space="preserve"> for denne iterasjonen</w:t>
      </w:r>
      <w:r w:rsidRPr="00041808">
        <w:rPr>
          <w:rFonts w:ascii="Helvetica" w:hAnsi="Helvetica" w:cs="Times New Roman"/>
        </w:rPr>
        <w:t xml:space="preserve"> vi skal l</w:t>
      </w:r>
      <w:r w:rsidR="003B107D" w:rsidRPr="00041808">
        <w:rPr>
          <w:rFonts w:ascii="Helvetica" w:hAnsi="Helvetica" w:cs="Times New Roman"/>
        </w:rPr>
        <w:t>evere ved neste tidsfrist skal fungere som tiltenkt og som beskrevet</w:t>
      </w:r>
      <w:r w:rsidR="00F43A6D" w:rsidRPr="00041808">
        <w:rPr>
          <w:rFonts w:ascii="Helvetica" w:hAnsi="Helvetica" w:cs="Times New Roman"/>
        </w:rPr>
        <w:t>. Vi har valgt å fryse all koding klokken 12:00 torsdag 19. Mars for å få ferdigstilt test casene og gå igjennom dokumentasjon før innleverings fristen klokken 23:59.</w:t>
      </w:r>
    </w:p>
    <w:p w14:paraId="533DB9A7" w14:textId="77777777" w:rsidR="00D66AA9" w:rsidRPr="00041808" w:rsidRDefault="00D66AA9" w:rsidP="008D4EA7">
      <w:pPr>
        <w:spacing w:line="360" w:lineRule="auto"/>
        <w:rPr>
          <w:rFonts w:ascii="Helvetica" w:hAnsi="Helvetica" w:cs="Times New Roman"/>
        </w:rPr>
      </w:pPr>
    </w:p>
    <w:p w14:paraId="4FF74D5A" w14:textId="2F102EB3" w:rsidR="00B23051" w:rsidRPr="00041808" w:rsidRDefault="00B23051" w:rsidP="00B23051">
      <w:pPr>
        <w:pStyle w:val="Heading2"/>
        <w:spacing w:line="360" w:lineRule="auto"/>
        <w:rPr>
          <w:rFonts w:ascii="Helvetica" w:eastAsia="Times New Roman" w:hAnsi="Helvetica" w:cs="Times New Roman"/>
        </w:rPr>
      </w:pPr>
      <w:bookmarkStart w:id="9" w:name="_Toc288376040"/>
      <w:r w:rsidRPr="00041808">
        <w:rPr>
          <w:rFonts w:ascii="Helvetica" w:eastAsia="Times New Roman" w:hAnsi="Helvetica" w:cs="Times New Roman"/>
        </w:rPr>
        <w:t>Avgrensning/Scope (2 iterasjonen)</w:t>
      </w:r>
      <w:bookmarkEnd w:id="9"/>
      <w:r w:rsidRPr="00041808">
        <w:rPr>
          <w:rFonts w:ascii="Helvetica" w:eastAsia="Times New Roman" w:hAnsi="Helvetica" w:cs="Times New Roman"/>
        </w:rPr>
        <w:t xml:space="preserve"> </w:t>
      </w:r>
    </w:p>
    <w:p w14:paraId="3BCBA950" w14:textId="2277F131" w:rsidR="008D4EA7" w:rsidRPr="00041808" w:rsidRDefault="000E2ABE" w:rsidP="008D4EA7">
      <w:pPr>
        <w:spacing w:line="360" w:lineRule="auto"/>
        <w:rPr>
          <w:rFonts w:ascii="Helvetica" w:hAnsi="Helvetica" w:cs="Times New Roman"/>
        </w:rPr>
      </w:pPr>
      <w:r w:rsidRPr="00041808">
        <w:rPr>
          <w:rFonts w:ascii="Helvetica" w:hAnsi="Helvetica" w:cs="Times New Roman"/>
        </w:rPr>
        <w:t xml:space="preserve">I forrige iterasjonen har vi klart å få på plass det meste av dokumentasjon </w:t>
      </w:r>
      <w:r w:rsidR="00AC45FC" w:rsidRPr="00041808">
        <w:rPr>
          <w:rFonts w:ascii="Helvetica" w:hAnsi="Helvetica" w:cs="Times New Roman"/>
        </w:rPr>
        <w:t xml:space="preserve">, men i løpet av denne versjonen skal </w:t>
      </w:r>
      <w:r w:rsidR="00F508A6" w:rsidRPr="00041808">
        <w:rPr>
          <w:rFonts w:ascii="Helvetica" w:hAnsi="Helvetica" w:cs="Times New Roman"/>
        </w:rPr>
        <w:t xml:space="preserve">alt av dokumentasjon og rapporter være ferdigstilt. </w:t>
      </w:r>
    </w:p>
    <w:p w14:paraId="6E6C9A99" w14:textId="77777777" w:rsidR="00F508A6" w:rsidRPr="00041808" w:rsidRDefault="00F508A6" w:rsidP="008D4EA7">
      <w:pPr>
        <w:spacing w:line="360" w:lineRule="auto"/>
        <w:rPr>
          <w:rFonts w:ascii="Helvetica" w:hAnsi="Helvetica" w:cs="Times New Roman"/>
        </w:rPr>
      </w:pPr>
    </w:p>
    <w:p w14:paraId="5773C974" w14:textId="18708AA5" w:rsidR="00F508A6" w:rsidRPr="00041808" w:rsidRDefault="00F508A6" w:rsidP="008D4EA7">
      <w:pPr>
        <w:spacing w:line="360" w:lineRule="auto"/>
        <w:rPr>
          <w:rFonts w:ascii="Helvetica" w:hAnsi="Helvetica" w:cs="Times New Roman"/>
        </w:rPr>
      </w:pPr>
      <w:r w:rsidRPr="00041808">
        <w:rPr>
          <w:rFonts w:ascii="Helvetica" w:hAnsi="Helvetica" w:cs="Times New Roman"/>
        </w:rPr>
        <w:t xml:space="preserve">Iterasjon 2 skal implementere alle de avanserte funksjonene vi har arbeidet med for å få en ferdig produkt med tanke på vår visjon for sluttproduktet. Innlogging, utlogging og booking funksjonene skal fungere optimalt til å brukes som et sluttprodukt. </w:t>
      </w:r>
    </w:p>
    <w:p w14:paraId="20247C8F" w14:textId="7BB7BF95" w:rsidR="007E7C23" w:rsidRPr="00041808" w:rsidRDefault="00D76C61" w:rsidP="008D4EA7">
      <w:pPr>
        <w:spacing w:line="360" w:lineRule="auto"/>
        <w:rPr>
          <w:rFonts w:ascii="Helvetica" w:hAnsi="Helvetica" w:cs="Times New Roman"/>
          <w:u w:val="single"/>
        </w:rPr>
      </w:pPr>
      <w:r w:rsidRPr="00041808">
        <w:rPr>
          <w:rFonts w:ascii="Helvetica" w:hAnsi="Helvetica" w:cs="Times New Roman"/>
          <w:u w:val="single"/>
        </w:rPr>
        <w:t xml:space="preserve">Dokumenter fryses og løsningen leveres </w:t>
      </w:r>
      <w:r w:rsidR="00D66AA9" w:rsidRPr="00041808">
        <w:rPr>
          <w:rFonts w:ascii="Helvetica" w:hAnsi="Helvetica" w:cs="Times New Roman"/>
          <w:u w:val="single"/>
        </w:rPr>
        <w:t>19.05.15 klokken 23:59.</w:t>
      </w:r>
    </w:p>
    <w:p w14:paraId="0F2B38AF" w14:textId="77777777" w:rsidR="008D4EA7" w:rsidRPr="00041808" w:rsidRDefault="008D4EA7" w:rsidP="008D4EA7">
      <w:pPr>
        <w:pStyle w:val="Heading2"/>
        <w:spacing w:line="360" w:lineRule="auto"/>
        <w:ind w:left="1080"/>
        <w:rPr>
          <w:rFonts w:ascii="Helvetica" w:eastAsia="Times New Roman" w:hAnsi="Helvetica" w:cs="Times New Roman"/>
          <w:sz w:val="24"/>
          <w:szCs w:val="22"/>
        </w:rPr>
      </w:pPr>
    </w:p>
    <w:p w14:paraId="588556F2" w14:textId="610CD539" w:rsidR="008D4EA7" w:rsidRPr="00041808" w:rsidRDefault="00823429" w:rsidP="008D4EA7">
      <w:pPr>
        <w:spacing w:line="360" w:lineRule="auto"/>
        <w:rPr>
          <w:rFonts w:ascii="Helvetica" w:hAnsi="Helvetica" w:cs="Times New Roman"/>
          <w:b/>
          <w:sz w:val="32"/>
          <w:szCs w:val="32"/>
        </w:rPr>
      </w:pPr>
      <w:r w:rsidRPr="00041808">
        <w:rPr>
          <w:rFonts w:ascii="Helvetica" w:hAnsi="Helvetica" w:cs="Times New Roman"/>
          <w:b/>
          <w:sz w:val="32"/>
          <w:szCs w:val="32"/>
        </w:rPr>
        <w:t>Tenkt iterasjon 3 (Versjon x)</w:t>
      </w:r>
    </w:p>
    <w:p w14:paraId="40249EC1" w14:textId="76C3B8A3" w:rsidR="00823429" w:rsidRPr="00041808" w:rsidRDefault="00823429" w:rsidP="008D4EA7">
      <w:pPr>
        <w:spacing w:line="360" w:lineRule="auto"/>
        <w:rPr>
          <w:rFonts w:ascii="Helvetica" w:hAnsi="Helvetica" w:cs="Times New Roman"/>
        </w:rPr>
      </w:pPr>
      <w:r w:rsidRPr="00041808">
        <w:rPr>
          <w:rFonts w:ascii="Helvetica" w:hAnsi="Helvetica" w:cs="Times New Roman"/>
        </w:rPr>
        <w:t xml:space="preserve">Vi kunne tenkt oss å ha en felles innlogging sammen med </w:t>
      </w:r>
      <w:r w:rsidR="00EF3435" w:rsidRPr="00041808">
        <w:rPr>
          <w:rFonts w:ascii="Helvetica" w:hAnsi="Helvetica" w:cs="Times New Roman"/>
        </w:rPr>
        <w:t>It's</w:t>
      </w:r>
      <w:r w:rsidRPr="00041808">
        <w:rPr>
          <w:rFonts w:ascii="Helvetica" w:hAnsi="Helvetica" w:cs="Times New Roman"/>
        </w:rPr>
        <w:t xml:space="preserve"> </w:t>
      </w:r>
      <w:r w:rsidR="00EF3435" w:rsidRPr="00041808">
        <w:rPr>
          <w:rFonts w:ascii="Helvetica" w:hAnsi="Helvetica" w:cs="Times New Roman"/>
        </w:rPr>
        <w:t>Learning</w:t>
      </w:r>
      <w:r w:rsidRPr="00041808">
        <w:rPr>
          <w:rFonts w:ascii="Helvetica" w:hAnsi="Helvetica" w:cs="Times New Roman"/>
        </w:rPr>
        <w:t xml:space="preserve"> for å få en enklere og mer effektiv brukeropplevelse</w:t>
      </w:r>
      <w:r w:rsidR="00EF3435" w:rsidRPr="00041808">
        <w:rPr>
          <w:rFonts w:ascii="Helvetica" w:hAnsi="Helvetica" w:cs="Times New Roman"/>
        </w:rPr>
        <w:t xml:space="preserve"> isteden for separat innloggings database</w:t>
      </w:r>
      <w:r w:rsidRPr="00041808">
        <w:rPr>
          <w:rFonts w:ascii="Helvetica" w:hAnsi="Helvetica" w:cs="Times New Roman"/>
        </w:rPr>
        <w:t xml:space="preserve">. </w:t>
      </w:r>
      <w:r w:rsidR="00EF3435" w:rsidRPr="00041808">
        <w:rPr>
          <w:rFonts w:ascii="Helvetica" w:hAnsi="Helvetica" w:cs="Times New Roman"/>
        </w:rPr>
        <w:t>Vi ville også ha oppdatert til en</w:t>
      </w:r>
      <w:r w:rsidRPr="00041808">
        <w:rPr>
          <w:rFonts w:ascii="Helvetica" w:hAnsi="Helvetica" w:cs="Times New Roman"/>
        </w:rPr>
        <w:t xml:space="preserve"> mer effektiv database </w:t>
      </w:r>
      <w:r w:rsidR="00EF3435" w:rsidRPr="00041808">
        <w:rPr>
          <w:rFonts w:ascii="Helvetica" w:hAnsi="Helvetica" w:cs="Times New Roman"/>
        </w:rPr>
        <w:t xml:space="preserve">som har bedre tabeller for bedre optimalisering. </w:t>
      </w:r>
    </w:p>
    <w:p w14:paraId="005E1F12" w14:textId="77777777" w:rsidR="00790572" w:rsidRPr="00041808" w:rsidRDefault="00790572" w:rsidP="008D4EA7">
      <w:pPr>
        <w:widowControl w:val="0"/>
        <w:adjustRightInd w:val="0"/>
        <w:spacing w:line="360" w:lineRule="auto"/>
        <w:rPr>
          <w:rFonts w:ascii="Helvetica" w:hAnsi="Helvetica" w:cs="Times New Roman"/>
          <w:b/>
          <w:bCs/>
          <w:spacing w:val="10"/>
          <w:kern w:val="2"/>
          <w:sz w:val="32"/>
          <w:szCs w:val="32"/>
          <w:lang w:eastAsia="en-US"/>
        </w:rPr>
      </w:pPr>
    </w:p>
    <w:p w14:paraId="35DA9576" w14:textId="77777777" w:rsidR="00790572" w:rsidRPr="00041808" w:rsidRDefault="00790572" w:rsidP="008D4EA7">
      <w:pPr>
        <w:widowControl w:val="0"/>
        <w:adjustRightInd w:val="0"/>
        <w:spacing w:line="360" w:lineRule="auto"/>
        <w:rPr>
          <w:rFonts w:ascii="Helvetica" w:hAnsi="Helvetica" w:cs="Times New Roman"/>
          <w:b/>
          <w:bCs/>
          <w:spacing w:val="10"/>
          <w:kern w:val="2"/>
          <w:sz w:val="32"/>
          <w:szCs w:val="32"/>
          <w:lang w:eastAsia="en-US"/>
        </w:rPr>
      </w:pPr>
    </w:p>
    <w:p w14:paraId="717C4F96"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9062AFF"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0CAC5C12"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4B54D370" w14:textId="77777777" w:rsidR="00D52867" w:rsidRPr="00041808" w:rsidRDefault="00D52867" w:rsidP="008D4EA7">
      <w:pPr>
        <w:widowControl w:val="0"/>
        <w:adjustRightInd w:val="0"/>
        <w:spacing w:line="360" w:lineRule="auto"/>
        <w:rPr>
          <w:rFonts w:ascii="Helvetica" w:hAnsi="Helvetica" w:cs="Times New Roman"/>
          <w:b/>
          <w:bCs/>
          <w:spacing w:val="10"/>
          <w:kern w:val="2"/>
          <w:sz w:val="32"/>
          <w:szCs w:val="32"/>
          <w:lang w:eastAsia="en-US"/>
        </w:rPr>
      </w:pPr>
    </w:p>
    <w:p w14:paraId="0E656665" w14:textId="77777777" w:rsidR="008D4EA7" w:rsidRPr="00041808" w:rsidRDefault="008D4EA7" w:rsidP="008D4EA7">
      <w:pPr>
        <w:widowControl w:val="0"/>
        <w:adjustRightInd w:val="0"/>
        <w:spacing w:line="360" w:lineRule="auto"/>
        <w:rPr>
          <w:rFonts w:ascii="Helvetica" w:hAnsi="Helvetica" w:cs="Times New Roman"/>
          <w:b/>
          <w:bCs/>
          <w:spacing w:val="10"/>
          <w:kern w:val="2"/>
          <w:sz w:val="32"/>
          <w:szCs w:val="32"/>
          <w:lang w:eastAsia="en-US"/>
        </w:rPr>
      </w:pPr>
      <w:r w:rsidRPr="00041808">
        <w:rPr>
          <w:rFonts w:ascii="Helvetica" w:hAnsi="Helvetica" w:cs="Times New Roman"/>
          <w:b/>
          <w:bCs/>
          <w:spacing w:val="10"/>
          <w:kern w:val="2"/>
          <w:sz w:val="32"/>
          <w:szCs w:val="32"/>
          <w:lang w:eastAsia="en-US"/>
        </w:rPr>
        <w:t>Research</w:t>
      </w:r>
    </w:p>
    <w:p w14:paraId="6315FA6B" w14:textId="77777777" w:rsidR="008D4EA7" w:rsidRPr="00041808" w:rsidRDefault="008D4EA7" w:rsidP="008D4EA7">
      <w:pPr>
        <w:widowControl w:val="0"/>
        <w:adjustRightInd w:val="0"/>
        <w:spacing w:line="360" w:lineRule="auto"/>
        <w:rPr>
          <w:rFonts w:ascii="Helvetica" w:hAnsi="Helvetica" w:cs="Times New Roman"/>
          <w:b/>
          <w:bCs/>
          <w:spacing w:val="10"/>
          <w:kern w:val="2"/>
          <w:lang w:eastAsia="en-US"/>
        </w:rPr>
      </w:pPr>
    </w:p>
    <w:p w14:paraId="5D34D0E2" w14:textId="389D7CF6"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Det står presisert i oppgaveteksten at løsningen er ment for </w:t>
      </w:r>
      <w:r w:rsidR="00F43063" w:rsidRPr="00041808">
        <w:rPr>
          <w:rFonts w:ascii="Helvetica" w:hAnsi="Helvetica" w:cs="Times New Roman"/>
          <w:kern w:val="2"/>
          <w:lang w:eastAsia="en-US"/>
        </w:rPr>
        <w:t xml:space="preserve">å booke grupperom ved Christian </w:t>
      </w:r>
      <w:r w:rsidRPr="00041808">
        <w:rPr>
          <w:rFonts w:ascii="Helvetica" w:hAnsi="Helvetica" w:cs="Times New Roman"/>
          <w:kern w:val="2"/>
          <w:lang w:eastAsia="en-US"/>
        </w:rPr>
        <w:t>Kroghs</w:t>
      </w:r>
      <w:r w:rsidR="00F43063" w:rsidRPr="00041808">
        <w:rPr>
          <w:rFonts w:ascii="Helvetica" w:hAnsi="Helvetica" w:cs="Times New Roman"/>
          <w:kern w:val="2"/>
          <w:lang w:eastAsia="en-US"/>
        </w:rPr>
        <w:t xml:space="preserve"> </w:t>
      </w:r>
      <w:r w:rsidRPr="00041808">
        <w:rPr>
          <w:rFonts w:ascii="Helvetica" w:hAnsi="Helvetica" w:cs="Times New Roman"/>
          <w:kern w:val="2"/>
          <w:lang w:eastAsia="en-US"/>
        </w:rPr>
        <w:t xml:space="preserve">gate 32, en fremtidig del av Westerdals School </w:t>
      </w:r>
      <w:proofErr w:type="spellStart"/>
      <w:r w:rsidRPr="00041808">
        <w:rPr>
          <w:rFonts w:ascii="Helvetica" w:hAnsi="Helvetica" w:cs="Times New Roman"/>
          <w:kern w:val="2"/>
          <w:lang w:eastAsia="en-US"/>
        </w:rPr>
        <w:t>of</w:t>
      </w:r>
      <w:proofErr w:type="spellEnd"/>
      <w:r w:rsidRPr="00041808">
        <w:rPr>
          <w:rFonts w:ascii="Helvetica" w:hAnsi="Helvetica" w:cs="Times New Roman"/>
          <w:kern w:val="2"/>
          <w:lang w:eastAsia="en-US"/>
        </w:rPr>
        <w:t xml:space="preserve"> </w:t>
      </w:r>
      <w:proofErr w:type="spellStart"/>
      <w:r w:rsidRPr="00041808">
        <w:rPr>
          <w:rFonts w:ascii="Helvetica" w:hAnsi="Helvetica" w:cs="Times New Roman"/>
          <w:kern w:val="2"/>
          <w:lang w:eastAsia="en-US"/>
        </w:rPr>
        <w:t>Communication</w:t>
      </w:r>
      <w:proofErr w:type="spellEnd"/>
      <w:r w:rsidRPr="00041808">
        <w:rPr>
          <w:rFonts w:ascii="Helvetica" w:hAnsi="Helvetica" w:cs="Times New Roman"/>
          <w:kern w:val="2"/>
          <w:lang w:eastAsia="en-US"/>
        </w:rPr>
        <w:t>, Arts and Technology. Av research har vi prøvd å finne målgruppen for de som vil komme til å benytte løsningen som etterspørres, nemlig rombooking av grupperommene i det nye bygget. Det finnes foreløpig ikke informasjon om hvilke linjer som skal være i det nye bygget, men i og med at det er studenter fra Westerdals som skal gå der tar vi utgangspunkt i at det er mennesker med teknologisk og kunstnerisk bakgrunn og interesse som bl</w:t>
      </w:r>
      <w:r w:rsidR="00F43063" w:rsidRPr="00041808">
        <w:rPr>
          <w:rFonts w:ascii="Helvetica" w:hAnsi="Helvetica" w:cs="Times New Roman"/>
          <w:kern w:val="2"/>
          <w:lang w:eastAsia="en-US"/>
        </w:rPr>
        <w:t>ir brukerne av bookingsystemet.</w:t>
      </w:r>
      <w:r w:rsidRPr="00041808">
        <w:rPr>
          <w:rFonts w:ascii="Helvetica" w:hAnsi="Helvetica" w:cs="Times New Roman"/>
          <w:kern w:val="2"/>
          <w:lang w:eastAsia="en-US"/>
        </w:rPr>
        <w:t xml:space="preserve"> Lærere og forelesere skal også sannsynligvis benytte seg av systemet, og vi tar utgangspunkt i at også disse er oppdaterte på moderne design og teknologi, tatt i betraktning deres deltakelse ved skolen.</w:t>
      </w:r>
    </w:p>
    <w:p w14:paraId="4E3E4B29" w14:textId="0395765F" w:rsidR="008D4EA7" w:rsidRPr="00041808" w:rsidRDefault="008D4EA7" w:rsidP="008D4EA7">
      <w:pPr>
        <w:widowControl w:val="0"/>
        <w:adjustRightInd w:val="0"/>
        <w:spacing w:line="360" w:lineRule="auto"/>
        <w:rPr>
          <w:rFonts w:ascii="Helvetica" w:hAnsi="Helvetica" w:cs="Times New Roman"/>
          <w:kern w:val="2"/>
          <w:lang w:eastAsia="en-US"/>
        </w:rPr>
      </w:pPr>
      <w:proofErr w:type="spellStart"/>
      <w:r w:rsidRPr="00041808">
        <w:rPr>
          <w:rFonts w:ascii="Helvetica" w:hAnsi="Helvetica" w:cs="Times New Roman"/>
          <w:kern w:val="2"/>
          <w:lang w:eastAsia="en-US"/>
        </w:rPr>
        <w:t>Facebook</w:t>
      </w:r>
      <w:proofErr w:type="spellEnd"/>
      <w:r w:rsidRPr="00041808">
        <w:rPr>
          <w:rFonts w:ascii="Helvetica" w:hAnsi="Helvetica" w:cs="Times New Roman"/>
          <w:kern w:val="2"/>
          <w:lang w:eastAsia="en-US"/>
        </w:rPr>
        <w:t xml:space="preserve"> reflekterer disse studentenes deltakelse i moderne teknologi, erfaring med moderne fremvisninger av informasjon og </w:t>
      </w:r>
      <w:r w:rsidR="00163476" w:rsidRPr="00041808">
        <w:rPr>
          <w:rFonts w:ascii="Helvetica" w:hAnsi="Helvetica" w:cs="Times New Roman"/>
          <w:kern w:val="2"/>
          <w:lang w:eastAsia="en-US"/>
        </w:rPr>
        <w:t>hvor vant</w:t>
      </w:r>
      <w:r w:rsidRPr="00041808">
        <w:rPr>
          <w:rFonts w:ascii="Helvetica" w:hAnsi="Helvetica" w:cs="Times New Roman"/>
          <w:kern w:val="2"/>
          <w:lang w:eastAsia="en-US"/>
        </w:rPr>
        <w:t xml:space="preserve"> man som bruker vil være til å håndtere moderne systemer. I vår research</w:t>
      </w:r>
      <w:r w:rsidR="00016B46" w:rsidRPr="00041808">
        <w:rPr>
          <w:rFonts w:ascii="Helvetica" w:hAnsi="Helvetica" w:cs="Times New Roman"/>
          <w:kern w:val="2"/>
          <w:lang w:eastAsia="en-US"/>
        </w:rPr>
        <w:t xml:space="preserve"> på</w:t>
      </w:r>
      <w:r w:rsidRPr="00041808">
        <w:rPr>
          <w:rFonts w:ascii="Helvetica" w:hAnsi="Helvetica" w:cs="Times New Roman"/>
          <w:kern w:val="2"/>
          <w:lang w:eastAsia="en-US"/>
        </w:rPr>
        <w:t xml:space="preserve"> design og </w:t>
      </w:r>
      <w:proofErr w:type="spellStart"/>
      <w:r w:rsidRPr="00041808">
        <w:rPr>
          <w:rFonts w:ascii="Helvetica" w:hAnsi="Helvetica" w:cs="Times New Roman"/>
          <w:kern w:val="2"/>
          <w:lang w:eastAsia="en-US"/>
        </w:rPr>
        <w:t>brukermessig</w:t>
      </w:r>
      <w:proofErr w:type="spellEnd"/>
      <w:r w:rsidRPr="00041808">
        <w:rPr>
          <w:rFonts w:ascii="Helvetica" w:hAnsi="Helvetica" w:cs="Times New Roman"/>
          <w:kern w:val="2"/>
          <w:lang w:eastAsia="en-US"/>
        </w:rPr>
        <w:t xml:space="preserve"> i forhold til å finne en god løsning, har vi først sett på hjemmesiden til Westerdals (</w:t>
      </w:r>
      <w:hyperlink r:id="rId12" w:history="1">
        <w:r w:rsidRPr="00041808">
          <w:rPr>
            <w:rStyle w:val="Hyperlink"/>
            <w:rFonts w:ascii="Helvetica" w:hAnsi="Helvetica" w:cs="Times New Roman"/>
            <w:kern w:val="2"/>
            <w:lang w:eastAsia="en-US"/>
          </w:rPr>
          <w:t>www.westerdals.no</w:t>
        </w:r>
      </w:hyperlink>
      <w:r w:rsidR="001C6BCC" w:rsidRPr="00041808">
        <w:rPr>
          <w:rStyle w:val="Hyperlink"/>
          <w:rFonts w:ascii="Helvetica" w:hAnsi="Helvetica" w:cs="Times New Roman"/>
          <w:color w:val="auto"/>
          <w:kern w:val="2"/>
          <w:u w:val="none"/>
          <w:lang w:eastAsia="en-US"/>
        </w:rPr>
        <w:t>, Figur 4.1</w:t>
      </w:r>
      <w:r w:rsidRPr="00041808">
        <w:rPr>
          <w:rFonts w:ascii="Helvetica" w:hAnsi="Helvetica" w:cs="Times New Roman"/>
          <w:kern w:val="2"/>
          <w:lang w:eastAsia="en-US"/>
        </w:rPr>
        <w:t>). Følgende bilde representerer forsiden til skolen som helhet, for å få et inntrykk av strukturen og utformingen av websiden som per dags dato er i bruk.</w:t>
      </w:r>
    </w:p>
    <w:p w14:paraId="6F5139C3" w14:textId="77777777" w:rsidR="00BA5791" w:rsidRPr="00041808" w:rsidRDefault="00D52867" w:rsidP="00BA5791">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0DF40831" wp14:editId="6FB44307">
            <wp:extent cx="5270500" cy="2965782"/>
            <wp:effectExtent l="0" t="0" r="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72CD4FE" w14:textId="22E0034D" w:rsidR="00D52867" w:rsidRPr="00041808" w:rsidRDefault="00BA5791" w:rsidP="00BA5791">
      <w:pPr>
        <w:pStyle w:val="Caption"/>
        <w:rPr>
          <w:rFonts w:ascii="Helvetica" w:hAnsi="Helvetica" w:cs="Times New Roman"/>
          <w:kern w:val="2"/>
          <w:lang w:eastAsia="en-US"/>
        </w:rPr>
      </w:pPr>
      <w:r w:rsidRPr="00041808">
        <w:rPr>
          <w:rFonts w:ascii="Helvetica" w:hAnsi="Helvetica" w:cs="Times New Roman"/>
        </w:rPr>
        <w:t>Figur 4.1</w:t>
      </w:r>
    </w:p>
    <w:p w14:paraId="46D654A9"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277ABF66"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Oppdragsgiver som skal ta i bruk bookingsystemet vil være de samme som har valgt å bruke nettopp hjemmesiden til Westerdals som representasjon utad og innad, på hva Westerdals representerer, og vi har dermed sett på løsningen hjemmesiden til høyskolen som et referansepunkt for hvilken stil og struktur arbeidsgiver kunne ønske å videreføre i et bookingsystem av grupperom.</w:t>
      </w:r>
    </w:p>
    <w:p w14:paraId="60A780F6" w14:textId="77777777" w:rsidR="00BA5791" w:rsidRPr="00041808" w:rsidRDefault="008D4EA7" w:rsidP="00BA5791">
      <w:pPr>
        <w:keepNext/>
        <w:widowControl w:val="0"/>
        <w:adjustRightInd w:val="0"/>
        <w:spacing w:line="360" w:lineRule="auto"/>
        <w:rPr>
          <w:rFonts w:ascii="Helvetica" w:hAnsi="Helvetica" w:cs="Times New Roman"/>
        </w:rPr>
      </w:pPr>
      <w:r w:rsidRPr="00041808">
        <w:rPr>
          <w:rFonts w:ascii="Helvetica" w:hAnsi="Helvetica" w:cs="Times New Roman"/>
          <w:kern w:val="2"/>
          <w:lang w:eastAsia="en-US"/>
        </w:rPr>
        <w:t xml:space="preserve">Neste bilde er en representasjon av et nærbilde av det brukeren ser ved første besøk av hovedsiden på </w:t>
      </w:r>
      <w:r w:rsidR="001C6BCC" w:rsidRPr="00041808">
        <w:rPr>
          <w:rFonts w:ascii="Helvetica" w:hAnsi="Helvetica" w:cs="Times New Roman"/>
          <w:kern w:val="2"/>
          <w:lang w:eastAsia="en-US"/>
        </w:rPr>
        <w:t>www.westerdals.no: (Figur 4.2)</w:t>
      </w:r>
      <w:r w:rsidR="00D52867" w:rsidRPr="00041808">
        <w:rPr>
          <w:rFonts w:ascii="Helvetica" w:hAnsi="Helvetica" w:cs="Times New Roman"/>
          <w:sz w:val="24"/>
          <w:szCs w:val="24"/>
        </w:rPr>
        <w:t xml:space="preserve"> </w:t>
      </w:r>
      <w:r w:rsidR="00D52867" w:rsidRPr="00041808">
        <w:rPr>
          <w:rFonts w:ascii="Helvetica" w:hAnsi="Helvetica" w:cs="Times New Roman"/>
          <w:noProof/>
          <w:sz w:val="24"/>
          <w:szCs w:val="24"/>
          <w:lang w:val="en-US" w:eastAsia="en-US"/>
        </w:rPr>
        <w:drawing>
          <wp:inline distT="0" distB="0" distL="0" distR="0" wp14:anchorId="61835BF9" wp14:editId="703A9EAE">
            <wp:extent cx="5270500" cy="2965782"/>
            <wp:effectExtent l="0" t="0" r="0" b="635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2B0D6407" w14:textId="5488E519" w:rsidR="008D4EA7" w:rsidRPr="00041808" w:rsidRDefault="00BA5791" w:rsidP="00BA5791">
      <w:pPr>
        <w:pStyle w:val="Caption"/>
        <w:rPr>
          <w:rFonts w:ascii="Helvetica" w:hAnsi="Helvetica" w:cs="Times New Roman"/>
          <w:kern w:val="2"/>
          <w:lang w:eastAsia="en-US"/>
        </w:rPr>
      </w:pPr>
      <w:r w:rsidRPr="00041808">
        <w:rPr>
          <w:rFonts w:ascii="Helvetica" w:hAnsi="Helvetica" w:cs="Times New Roman"/>
        </w:rPr>
        <w:t>Figur 4.2</w:t>
      </w:r>
    </w:p>
    <w:p w14:paraId="3BC32E52"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49D4C818" w14:textId="277717E5"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Her ser vi at designet tatt i bruk på skolens nettsider er minimalistisk, moderne og delt opp i blokker med informasjon. Hver blokk har lite tekst, i tilfeller et medfølgende bilde og gir et minimalistisk inntrykk på leseren. Det er minimalt av informasjon i hver blokk, og navigasjonsmenyen øverst er svært enkel, med medfølgende</w:t>
      </w:r>
      <w:r w:rsidR="00016B46" w:rsidRPr="00041808">
        <w:rPr>
          <w:rFonts w:ascii="Helvetica" w:hAnsi="Helvetica" w:cs="Times New Roman"/>
          <w:kern w:val="2"/>
          <w:lang w:eastAsia="en-US"/>
        </w:rPr>
        <w:t xml:space="preserve"> </w:t>
      </w:r>
      <w:r w:rsidRPr="00041808">
        <w:rPr>
          <w:rFonts w:ascii="Helvetica" w:hAnsi="Helvetica" w:cs="Times New Roman"/>
          <w:kern w:val="2"/>
          <w:lang w:eastAsia="en-US"/>
        </w:rPr>
        <w:t>logo øverst.</w:t>
      </w:r>
    </w:p>
    <w:p w14:paraId="030D256D"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Grunnen til å researche hva som finnes på hjemmesiden nå, er for å gi et inntrykk av hva arbeidsgiver ønsker fra oss, å få inspirasjon til å skape noe selv i tilsvarende stil for å gi et helhetlig inntrykk for brukerne, som tilsvarer imaget til Westerdals Oslo ACT.</w:t>
      </w:r>
    </w:p>
    <w:p w14:paraId="2A617EDF" w14:textId="09FDF5E3"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Det er to hovedspørsmål vi har fokusert på i vår research</w:t>
      </w:r>
      <w:r w:rsidR="00016B46" w:rsidRPr="00041808">
        <w:rPr>
          <w:rFonts w:ascii="Helvetica" w:hAnsi="Helvetica" w:cs="Times New Roman"/>
          <w:kern w:val="2"/>
          <w:lang w:eastAsia="en-US"/>
        </w:rPr>
        <w:t xml:space="preserve"> av design: Hva ønsker brukeren</w:t>
      </w:r>
      <w:r w:rsidRPr="00041808">
        <w:rPr>
          <w:rFonts w:ascii="Helvetica" w:hAnsi="Helvetica" w:cs="Times New Roman"/>
          <w:kern w:val="2"/>
          <w:lang w:eastAsia="en-US"/>
        </w:rPr>
        <w:t xml:space="preserve"> og hva ønsker oppdragsgiver. For å få svar på dette har vi som vist ovenfor studert design på hjemmesidene til oppdragsgiver, i tillegg til at vi får en oversikt over hvem brukerne eventuelt vil være.</w:t>
      </w:r>
    </w:p>
    <w:p w14:paraId="3845006B" w14:textId="77777777" w:rsidR="001C6BCC"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 xml:space="preserve">Brukerne vil være en målgruppe som i stor grad er eksponert av moderne teknologi, derav også moderne bookingsystemer. Vi har sett på systemene til blant annet </w:t>
      </w:r>
      <w:hyperlink r:id="rId15"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w:t>
      </w:r>
      <w:hyperlink r:id="rId16"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xml:space="preserve"> samt </w:t>
      </w:r>
      <w:hyperlink r:id="rId17" w:history="1">
        <w:r w:rsidRPr="00041808">
          <w:rPr>
            <w:rStyle w:val="Hyperlink"/>
            <w:rFonts w:ascii="Helvetica" w:hAnsi="Helvetica" w:cs="Times New Roman"/>
            <w:kern w:val="2"/>
            <w:lang w:eastAsia="en-US"/>
          </w:rPr>
          <w:t>www.ruter.no</w:t>
        </w:r>
      </w:hyperlink>
      <w:r w:rsidRPr="00041808">
        <w:rPr>
          <w:rFonts w:ascii="Helvetica" w:hAnsi="Helvetica" w:cs="Times New Roman"/>
          <w:kern w:val="2"/>
          <w:lang w:eastAsia="en-US"/>
        </w:rPr>
        <w:t xml:space="preserve"> for å se hva den moderne brukeren forholder seg ved reservasjon og booking oversikt i hverdagen. Følgende bilde representerer systemer og design de fleste i målgruppen forholder seg til  på jevnlig basis, hjemmesiden til NSB (</w:t>
      </w:r>
      <w:hyperlink r:id="rId18" w:history="1">
        <w:r w:rsidRPr="00041808">
          <w:rPr>
            <w:rStyle w:val="Hyperlink"/>
            <w:rFonts w:ascii="Helvetica" w:hAnsi="Helvetica" w:cs="Times New Roman"/>
            <w:kern w:val="2"/>
            <w:lang w:eastAsia="en-US"/>
          </w:rPr>
          <w:t>www.nsb.no</w:t>
        </w:r>
      </w:hyperlink>
      <w:r w:rsidRPr="00041808">
        <w:rPr>
          <w:rFonts w:ascii="Helvetica" w:hAnsi="Helvetica" w:cs="Times New Roman"/>
          <w:kern w:val="2"/>
          <w:lang w:eastAsia="en-US"/>
        </w:rPr>
        <w:t>, figur 4.3) og bookingsysteme</w:t>
      </w:r>
      <w:r w:rsidR="00016B46" w:rsidRPr="00041808">
        <w:rPr>
          <w:rFonts w:ascii="Helvetica" w:hAnsi="Helvetica" w:cs="Times New Roman"/>
          <w:kern w:val="2"/>
          <w:lang w:eastAsia="en-US"/>
        </w:rPr>
        <w:t xml:space="preserve">t i form av lavprisklalenderen </w:t>
      </w:r>
      <w:r w:rsidRPr="00041808">
        <w:rPr>
          <w:rFonts w:ascii="Helvetica" w:hAnsi="Helvetica" w:cs="Times New Roman"/>
          <w:kern w:val="2"/>
          <w:lang w:eastAsia="en-US"/>
        </w:rPr>
        <w:t>til flyselskapet Norwegian (</w:t>
      </w:r>
      <w:hyperlink r:id="rId19" w:history="1">
        <w:r w:rsidRPr="00041808">
          <w:rPr>
            <w:rStyle w:val="Hyperlink"/>
            <w:rFonts w:ascii="Helvetica" w:hAnsi="Helvetica" w:cs="Times New Roman"/>
            <w:kern w:val="2"/>
            <w:lang w:eastAsia="en-US"/>
          </w:rPr>
          <w:t>www.norwegian.no</w:t>
        </w:r>
      </w:hyperlink>
      <w:r w:rsidRPr="00041808">
        <w:rPr>
          <w:rFonts w:ascii="Helvetica" w:hAnsi="Helvetica" w:cs="Times New Roman"/>
          <w:kern w:val="2"/>
          <w:lang w:eastAsia="en-US"/>
        </w:rPr>
        <w:t xml:space="preserve">, figur 4.4).   </w:t>
      </w:r>
    </w:p>
    <w:p w14:paraId="5114A315"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05E48ED6" wp14:editId="255CD9B4">
            <wp:extent cx="5270500" cy="2965782"/>
            <wp:effectExtent l="0" t="0" r="0" b="635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94CF44C" w14:textId="658105E8" w:rsidR="008D4EA7" w:rsidRPr="00041808" w:rsidRDefault="001C6BCC" w:rsidP="001C6BCC">
      <w:pPr>
        <w:pStyle w:val="Caption"/>
        <w:rPr>
          <w:rFonts w:ascii="Helvetica" w:hAnsi="Helvetica" w:cs="Times New Roman"/>
          <w:kern w:val="2"/>
          <w:lang w:eastAsia="en-US"/>
        </w:rPr>
      </w:pPr>
      <w:r w:rsidRPr="00041808">
        <w:rPr>
          <w:rFonts w:ascii="Helvetica" w:hAnsi="Helvetica" w:cs="Times New Roman"/>
        </w:rPr>
        <w:t>Figur 4.3</w:t>
      </w:r>
    </w:p>
    <w:p w14:paraId="2AF39EDD" w14:textId="77777777" w:rsidR="001C6BCC" w:rsidRPr="00041808" w:rsidRDefault="00760B4E" w:rsidP="001C6BCC">
      <w:pPr>
        <w:keepNext/>
        <w:widowControl w:val="0"/>
        <w:adjustRightInd w:val="0"/>
        <w:spacing w:line="360" w:lineRule="auto"/>
        <w:rPr>
          <w:rFonts w:ascii="Helvetica" w:hAnsi="Helvetica" w:cs="Times New Roman"/>
        </w:rPr>
      </w:pPr>
      <w:r w:rsidRPr="00041808">
        <w:rPr>
          <w:rFonts w:ascii="Helvetica" w:hAnsi="Helvetica" w:cs="Times New Roman"/>
          <w:noProof/>
          <w:sz w:val="24"/>
          <w:szCs w:val="24"/>
          <w:lang w:val="en-US" w:eastAsia="en-US"/>
        </w:rPr>
        <w:drawing>
          <wp:inline distT="0" distB="0" distL="0" distR="0" wp14:anchorId="31F42E57" wp14:editId="6B2953B5">
            <wp:extent cx="5270500" cy="2965782"/>
            <wp:effectExtent l="0" t="0" r="0"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5782"/>
                    </a:xfrm>
                    <a:prstGeom prst="rect">
                      <a:avLst/>
                    </a:prstGeom>
                    <a:solidFill>
                      <a:srgbClr val="FFFFFF"/>
                    </a:solidFill>
                    <a:ln>
                      <a:noFill/>
                    </a:ln>
                  </pic:spPr>
                </pic:pic>
              </a:graphicData>
            </a:graphic>
          </wp:inline>
        </w:drawing>
      </w:r>
    </w:p>
    <w:p w14:paraId="7362D78D" w14:textId="3EF75A15" w:rsidR="00760B4E" w:rsidRPr="00041808" w:rsidRDefault="001C6BCC" w:rsidP="001C6BCC">
      <w:pPr>
        <w:pStyle w:val="Caption"/>
        <w:rPr>
          <w:rFonts w:ascii="Helvetica" w:hAnsi="Helvetica" w:cs="Times New Roman"/>
          <w:kern w:val="2"/>
          <w:lang w:eastAsia="en-US"/>
        </w:rPr>
      </w:pPr>
      <w:r w:rsidRPr="00041808">
        <w:rPr>
          <w:rFonts w:ascii="Helvetica" w:hAnsi="Helvetica" w:cs="Times New Roman"/>
        </w:rPr>
        <w:t>Figur 4.4</w:t>
      </w:r>
    </w:p>
    <w:p w14:paraId="04EE207A" w14:textId="77777777" w:rsidR="001349C3" w:rsidRPr="00041808" w:rsidRDefault="001349C3" w:rsidP="008D4EA7">
      <w:pPr>
        <w:widowControl w:val="0"/>
        <w:adjustRightInd w:val="0"/>
        <w:spacing w:line="360" w:lineRule="auto"/>
        <w:rPr>
          <w:rFonts w:ascii="Helvetica" w:hAnsi="Helvetica" w:cs="Times New Roman"/>
          <w:kern w:val="2"/>
          <w:lang w:eastAsia="en-US"/>
        </w:rPr>
      </w:pPr>
    </w:p>
    <w:p w14:paraId="1844FCCD" w14:textId="7FB4995E"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Dette er systemer vi har fått inspirasjon fra i vårt eget arbeid, og utformingen av vårt eget system. En annen stor inspirasjon er den mye roste ruter-</w:t>
      </w:r>
      <w:proofErr w:type="spellStart"/>
      <w:r w:rsidRPr="00041808">
        <w:rPr>
          <w:rFonts w:ascii="Helvetica" w:hAnsi="Helvetica" w:cs="Times New Roman"/>
          <w:kern w:val="2"/>
          <w:lang w:eastAsia="en-US"/>
        </w:rPr>
        <w:t>appen</w:t>
      </w:r>
      <w:proofErr w:type="spellEnd"/>
      <w:r w:rsidRPr="00041808">
        <w:rPr>
          <w:rFonts w:ascii="Helvetica" w:hAnsi="Helvetica" w:cs="Times New Roman"/>
          <w:kern w:val="2"/>
          <w:lang w:eastAsia="en-US"/>
        </w:rPr>
        <w:t xml:space="preserve">. Her er det få trykk fra start til slutt, fra man søker etter produktet til man er ferdig, det er mottatt og ferdig bestilt. Her gjelder prinsippet om at bare det aller mest nødvendige av funksjoner er integrert i løsningen, slik at det bare er få steg i </w:t>
      </w:r>
      <w:r w:rsidR="00F43063" w:rsidRPr="00041808">
        <w:rPr>
          <w:rFonts w:ascii="Helvetica" w:hAnsi="Helvetica" w:cs="Times New Roman"/>
          <w:kern w:val="2"/>
          <w:lang w:eastAsia="en-US"/>
        </w:rPr>
        <w:t>prosessen</w:t>
      </w:r>
      <w:r w:rsidRPr="00041808">
        <w:rPr>
          <w:rFonts w:ascii="Helvetica" w:hAnsi="Helvetica" w:cs="Times New Roman"/>
          <w:kern w:val="2"/>
          <w:lang w:eastAsia="en-US"/>
        </w:rPr>
        <w:t xml:space="preserve"> fra start til slutt. I ruter-</w:t>
      </w:r>
      <w:proofErr w:type="spellStart"/>
      <w:r w:rsidRPr="00041808">
        <w:rPr>
          <w:rFonts w:ascii="Helvetica" w:hAnsi="Helvetica" w:cs="Times New Roman"/>
          <w:kern w:val="2"/>
          <w:lang w:eastAsia="en-US"/>
        </w:rPr>
        <w:t>appen</w:t>
      </w:r>
      <w:proofErr w:type="spellEnd"/>
      <w:r w:rsidRPr="00041808">
        <w:rPr>
          <w:rFonts w:ascii="Helvetica" w:hAnsi="Helvetica" w:cs="Times New Roman"/>
          <w:kern w:val="2"/>
          <w:lang w:eastAsia="en-US"/>
        </w:rPr>
        <w:t xml:space="preserve"> bes man om den mest nødvendige informasjonen, man legger inn info om betalingsmetode en gang, og ber med få trykk om å få den billetten man ber om. Dette har vært vår største inspirasjon rent </w:t>
      </w:r>
      <w:proofErr w:type="spellStart"/>
      <w:r w:rsidRPr="00041808">
        <w:rPr>
          <w:rFonts w:ascii="Helvetica" w:hAnsi="Helvetica" w:cs="Times New Roman"/>
          <w:kern w:val="2"/>
          <w:lang w:eastAsia="en-US"/>
        </w:rPr>
        <w:t>funksjonsmessig</w:t>
      </w:r>
      <w:proofErr w:type="spellEnd"/>
      <w:r w:rsidRPr="00041808">
        <w:rPr>
          <w:rFonts w:ascii="Helvetica" w:hAnsi="Helvetica" w:cs="Times New Roman"/>
          <w:kern w:val="2"/>
          <w:lang w:eastAsia="en-US"/>
        </w:rPr>
        <w:t xml:space="preserve">, og suksessen denne og liknende </w:t>
      </w:r>
      <w:proofErr w:type="spellStart"/>
      <w:r w:rsidRPr="00041808">
        <w:rPr>
          <w:rFonts w:ascii="Helvetica" w:hAnsi="Helvetica" w:cs="Times New Roman"/>
          <w:kern w:val="2"/>
          <w:lang w:eastAsia="en-US"/>
        </w:rPr>
        <w:t>apper</w:t>
      </w:r>
      <w:proofErr w:type="spellEnd"/>
      <w:r w:rsidRPr="00041808">
        <w:rPr>
          <w:rFonts w:ascii="Helvetica" w:hAnsi="Helvetica" w:cs="Times New Roman"/>
          <w:kern w:val="2"/>
          <w:lang w:eastAsia="en-US"/>
        </w:rPr>
        <w:t xml:space="preserve"> og løsninger har hatt tyder på at brukere vil ønske en effektiv, enkel og rask løsning er det folk flest er mest fornøyd med.</w:t>
      </w:r>
    </w:p>
    <w:p w14:paraId="29A2FB3F" w14:textId="77777777" w:rsidR="008D4EA7" w:rsidRPr="00041808" w:rsidRDefault="008D4EA7" w:rsidP="008D4EA7">
      <w:pPr>
        <w:widowControl w:val="0"/>
        <w:adjustRightInd w:val="0"/>
        <w:spacing w:line="360" w:lineRule="auto"/>
        <w:rPr>
          <w:rFonts w:ascii="Helvetica" w:hAnsi="Helvetica" w:cs="Times New Roman"/>
          <w:kern w:val="2"/>
          <w:lang w:eastAsia="en-US"/>
        </w:rPr>
      </w:pPr>
      <w:r w:rsidRPr="00041808">
        <w:rPr>
          <w:rFonts w:ascii="Helvetica" w:hAnsi="Helvetica" w:cs="Times New Roman"/>
          <w:kern w:val="2"/>
          <w:lang w:eastAsia="en-US"/>
        </w:rPr>
        <w:t>Bookingsystemene derimot forteller oss om hva slags brukersnitt man er vant til å håndtere.</w:t>
      </w:r>
    </w:p>
    <w:p w14:paraId="6C8D7142" w14:textId="77777777" w:rsidR="008D4EA7" w:rsidRPr="00041808" w:rsidRDefault="008D4EA7" w:rsidP="008D4EA7">
      <w:pPr>
        <w:widowControl w:val="0"/>
        <w:adjustRightInd w:val="0"/>
        <w:spacing w:line="360" w:lineRule="auto"/>
        <w:rPr>
          <w:rFonts w:ascii="Helvetica" w:hAnsi="Helvetica" w:cs="Times New Roman"/>
          <w:kern w:val="2"/>
          <w:lang w:eastAsia="en-US"/>
        </w:rPr>
      </w:pPr>
    </w:p>
    <w:p w14:paraId="4EAA5982" w14:textId="65D9F7FC" w:rsidR="00C33ADD" w:rsidRPr="00041808" w:rsidRDefault="008D4EA7" w:rsidP="00066877">
      <w:pPr>
        <w:widowControl w:val="0"/>
        <w:adjustRightInd w:val="0"/>
        <w:spacing w:line="360" w:lineRule="auto"/>
        <w:rPr>
          <w:rFonts w:ascii="Helvetica" w:hAnsi="Helvetica" w:cs="Times New Roman"/>
          <w:kern w:val="2"/>
          <w:lang w:eastAsia="en-US"/>
        </w:rPr>
      </w:pPr>
      <w:proofErr w:type="spellStart"/>
      <w:r w:rsidRPr="00041808">
        <w:rPr>
          <w:rFonts w:ascii="Helvetica" w:hAnsi="Helvetica" w:cs="Times New Roman"/>
          <w:kern w:val="2"/>
          <w:lang w:eastAsia="en-US"/>
        </w:rPr>
        <w:t>Facebook</w:t>
      </w:r>
      <w:proofErr w:type="spellEnd"/>
      <w:r w:rsidRPr="00041808">
        <w:rPr>
          <w:rFonts w:ascii="Helvetica" w:hAnsi="Helvetica" w:cs="Times New Roman"/>
          <w:kern w:val="2"/>
          <w:lang w:eastAsia="en-US"/>
        </w:rPr>
        <w:t xml:space="preserve"> har også vært en relevant kilde til research og informasjon, både om målgruppen (et stort flertall av de fremtidige brukerne av bookingsystemet er aktivt deltakende på </w:t>
      </w:r>
      <w:proofErr w:type="spellStart"/>
      <w:r w:rsidRPr="00041808">
        <w:rPr>
          <w:rFonts w:ascii="Helvetica" w:hAnsi="Helvetica" w:cs="Times New Roman"/>
          <w:kern w:val="2"/>
          <w:lang w:eastAsia="en-US"/>
        </w:rPr>
        <w:t>Facebook</w:t>
      </w:r>
      <w:proofErr w:type="spellEnd"/>
      <w:r w:rsidRPr="00041808">
        <w:rPr>
          <w:rFonts w:ascii="Helvetica" w:hAnsi="Helvetica" w:cs="Times New Roman"/>
          <w:kern w:val="2"/>
          <w:lang w:eastAsia="en-US"/>
        </w:rPr>
        <w:t xml:space="preserve">, og private </w:t>
      </w:r>
      <w:r w:rsidR="00404FFD" w:rsidRPr="00041808">
        <w:rPr>
          <w:rFonts w:ascii="Helvetica" w:hAnsi="Helvetica" w:cs="Times New Roman"/>
          <w:kern w:val="2"/>
          <w:lang w:eastAsia="en-US"/>
        </w:rPr>
        <w:t>Westerdal grupper</w:t>
      </w:r>
      <w:r w:rsidRPr="00041808">
        <w:rPr>
          <w:rFonts w:ascii="Helvetica" w:hAnsi="Helvetica" w:cs="Times New Roman"/>
          <w:kern w:val="2"/>
          <w:lang w:eastAsia="en-US"/>
        </w:rPr>
        <w:t xml:space="preserve"> som legger ut informasjon og kommuniserer der). Funksjonen på </w:t>
      </w:r>
      <w:proofErr w:type="spellStart"/>
      <w:r w:rsidRPr="00041808">
        <w:rPr>
          <w:rFonts w:ascii="Helvetica" w:hAnsi="Helvetica" w:cs="Times New Roman"/>
          <w:kern w:val="2"/>
          <w:lang w:eastAsia="en-US"/>
        </w:rPr>
        <w:t>Facebook</w:t>
      </w:r>
      <w:proofErr w:type="spellEnd"/>
      <w:r w:rsidRPr="00041808">
        <w:rPr>
          <w:rFonts w:ascii="Helvetica" w:hAnsi="Helvetica" w:cs="Times New Roman"/>
          <w:kern w:val="2"/>
          <w:lang w:eastAsia="en-US"/>
        </w:rPr>
        <w:t xml:space="preserve"> bruker som bildefremviser er de aller fleste godt kjent med, og har vært til inspirasjon i vår egen utvikling av en enkel, interessant og spennende måte å fremstille informasjonen på.</w:t>
      </w:r>
    </w:p>
    <w:p w14:paraId="760B74A2" w14:textId="77777777" w:rsidR="00066877" w:rsidRPr="00041808" w:rsidRDefault="00066877" w:rsidP="00066877">
      <w:pPr>
        <w:widowControl w:val="0"/>
        <w:adjustRightInd w:val="0"/>
        <w:spacing w:line="360" w:lineRule="auto"/>
        <w:rPr>
          <w:rFonts w:ascii="Helvetica" w:hAnsi="Helvetica" w:cs="Times New Roman"/>
          <w:kern w:val="2"/>
          <w:sz w:val="24"/>
          <w:szCs w:val="24"/>
          <w:lang w:eastAsia="en-US"/>
        </w:rPr>
      </w:pPr>
    </w:p>
    <w:p w14:paraId="7838BD05" w14:textId="77777777" w:rsidR="00C33ADD" w:rsidRPr="00041808" w:rsidRDefault="00C33ADD" w:rsidP="004D27AD">
      <w:pPr>
        <w:pStyle w:val="Heading1"/>
        <w:rPr>
          <w:rFonts w:ascii="Helvetica" w:hAnsi="Helvetica" w:cs="Times New Roman"/>
        </w:rPr>
      </w:pPr>
    </w:p>
    <w:p w14:paraId="5052782D" w14:textId="56BE203A" w:rsidR="004D27AD" w:rsidRPr="00041808" w:rsidRDefault="004D27AD" w:rsidP="004D27AD">
      <w:pPr>
        <w:pStyle w:val="Heading1"/>
        <w:rPr>
          <w:rFonts w:ascii="Helvetica" w:hAnsi="Helvetica" w:cs="Times New Roman"/>
        </w:rPr>
      </w:pPr>
      <w:bookmarkStart w:id="10" w:name="_Toc288376041"/>
      <w:r w:rsidRPr="00041808">
        <w:rPr>
          <w:rFonts w:ascii="Helvetica" w:hAnsi="Helvetica" w:cs="Times New Roman"/>
        </w:rPr>
        <w:t>Konseptuelt Design</w:t>
      </w:r>
      <w:bookmarkEnd w:id="10"/>
    </w:p>
    <w:p w14:paraId="56E73699" w14:textId="2F5A6D6B" w:rsidR="004D27AD" w:rsidRPr="00041808" w:rsidRDefault="004D27AD" w:rsidP="004D27AD">
      <w:pPr>
        <w:rPr>
          <w:rFonts w:ascii="Helvetica" w:hAnsi="Helvetica" w:cs="Times New Roman"/>
        </w:rPr>
      </w:pPr>
    </w:p>
    <w:p w14:paraId="7F266A23" w14:textId="48F8336E" w:rsidR="004D27AD" w:rsidRPr="00041808" w:rsidRDefault="00C16EC2" w:rsidP="004D27AD">
      <w:pPr>
        <w:rPr>
          <w:rFonts w:ascii="Helvetica" w:hAnsi="Helvetica" w:cs="Times New Roman"/>
          <w:b/>
        </w:rPr>
      </w:pPr>
      <w:r w:rsidRPr="00041808">
        <w:rPr>
          <w:rFonts w:ascii="Helvetica" w:hAnsi="Helvetica" w:cs="Times New Roman"/>
          <w:b/>
        </w:rPr>
        <w:t>EAR Diagram</w:t>
      </w:r>
    </w:p>
    <w:p w14:paraId="4C658AFC" w14:textId="77777777" w:rsidR="00C16EC2" w:rsidRPr="00041808" w:rsidRDefault="00C16EC2" w:rsidP="004D27AD">
      <w:pPr>
        <w:rPr>
          <w:rFonts w:ascii="Helvetica" w:hAnsi="Helvetica" w:cs="Times New Roman"/>
          <w:b/>
        </w:rPr>
      </w:pPr>
    </w:p>
    <w:p w14:paraId="06D93B21" w14:textId="3B2461A3" w:rsidR="004D27AD" w:rsidRPr="00041808" w:rsidRDefault="00C16EC2" w:rsidP="008D4EA7">
      <w:pPr>
        <w:spacing w:line="360" w:lineRule="auto"/>
        <w:rPr>
          <w:rFonts w:ascii="Helvetica" w:hAnsi="Helvetica" w:cs="Times New Roman"/>
        </w:rPr>
      </w:pPr>
      <w:r w:rsidRPr="00041808">
        <w:rPr>
          <w:rFonts w:ascii="Helvetica" w:hAnsi="Helvetica" w:cs="Times New Roman"/>
          <w:noProof/>
          <w:lang w:val="en-US" w:eastAsia="en-US"/>
        </w:rPr>
        <w:drawing>
          <wp:inline distT="0" distB="0" distL="0" distR="0" wp14:anchorId="7DC273CA" wp14:editId="27E11AD3">
            <wp:extent cx="5262880" cy="1645920"/>
            <wp:effectExtent l="0" t="0" r="0" b="5080"/>
            <wp:docPr id="4" name="Picture 4" descr="Macintosh HD:Users:naugern:Git:PJ2100-Gruppe21:PHP och Databas:DatabasSk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ugern:Git:PJ2100-Gruppe21:PHP och Databas:DatabasSki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2880" cy="1645920"/>
                    </a:xfrm>
                    <a:prstGeom prst="rect">
                      <a:avLst/>
                    </a:prstGeom>
                    <a:noFill/>
                    <a:ln>
                      <a:noFill/>
                    </a:ln>
                  </pic:spPr>
                </pic:pic>
              </a:graphicData>
            </a:graphic>
          </wp:inline>
        </w:drawing>
      </w:r>
    </w:p>
    <w:p w14:paraId="6B5EE1C0" w14:textId="29B163FC" w:rsidR="005E1E34" w:rsidRPr="00041808" w:rsidRDefault="005E1E34" w:rsidP="00C16EC2">
      <w:pPr>
        <w:spacing w:line="360" w:lineRule="auto"/>
        <w:rPr>
          <w:rFonts w:ascii="Helvetica" w:hAnsi="Helvetica" w:cs="Times New Roman"/>
          <w:b/>
        </w:rPr>
      </w:pPr>
      <w:r w:rsidRPr="00041808">
        <w:rPr>
          <w:rFonts w:ascii="Helvetica" w:hAnsi="Helvetica" w:cs="Times New Roman"/>
          <w:b/>
        </w:rPr>
        <w:t>Versjon 1.0</w:t>
      </w:r>
    </w:p>
    <w:p w14:paraId="7B7E3895" w14:textId="2B733490" w:rsidR="00C16EC2" w:rsidRPr="00041808" w:rsidRDefault="00C16EC2" w:rsidP="00C16EC2">
      <w:pPr>
        <w:spacing w:line="360" w:lineRule="auto"/>
        <w:rPr>
          <w:rFonts w:ascii="Helvetica" w:hAnsi="Helvetica" w:cs="Times New Roman"/>
        </w:rPr>
      </w:pPr>
      <w:r w:rsidRPr="00041808">
        <w:rPr>
          <w:rFonts w:ascii="Helvetica" w:hAnsi="Helvetica" w:cs="Times New Roman"/>
        </w:rPr>
        <w:t>Tanken bak databasen er at den skal være enkel og oversiktlig. Du har to tabeller der den en holder personopplysninger og den andre holder opplysninger angående rommet.</w:t>
      </w:r>
    </w:p>
    <w:p w14:paraId="344DAEF4" w14:textId="089B4109"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Både User og Room databasen har en grad på 7. </w:t>
      </w:r>
    </w:p>
    <w:p w14:paraId="233DA62D"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Room:</w:t>
      </w:r>
    </w:p>
    <w:p w14:paraId="0F1CD688" w14:textId="5CA8B118" w:rsidR="00C16EC2" w:rsidRPr="00041808" w:rsidRDefault="00C16EC2" w:rsidP="00C16EC2">
      <w:pPr>
        <w:spacing w:line="360" w:lineRule="auto"/>
        <w:rPr>
          <w:rFonts w:ascii="Helvetica" w:hAnsi="Helvetica" w:cs="Times New Roman"/>
        </w:rPr>
      </w:pPr>
      <w:r w:rsidRPr="00041808">
        <w:rPr>
          <w:rFonts w:ascii="Helvetica" w:hAnsi="Helvetica" w:cs="Times New Roman"/>
        </w:rPr>
        <w:t xml:space="preserve">4 </w:t>
      </w:r>
      <w:proofErr w:type="spellStart"/>
      <w:r w:rsidRPr="00041808">
        <w:rPr>
          <w:rFonts w:ascii="Helvetica" w:hAnsi="Helvetica" w:cs="Times New Roman"/>
        </w:rPr>
        <w:t>tuppler</w:t>
      </w:r>
      <w:proofErr w:type="spellEnd"/>
      <w:r w:rsidRPr="00041808">
        <w:rPr>
          <w:rFonts w:ascii="Helvetica" w:hAnsi="Helvetica" w:cs="Times New Roman"/>
        </w:rPr>
        <w:t xml:space="preserve"> per rom der forskjellen er </w:t>
      </w:r>
      <w:r w:rsidR="00CF59CA" w:rsidRPr="00041808">
        <w:rPr>
          <w:rFonts w:ascii="Helvetica" w:hAnsi="Helvetica" w:cs="Times New Roman"/>
        </w:rPr>
        <w:t>attributter</w:t>
      </w:r>
      <w:r w:rsidRPr="00041808">
        <w:rPr>
          <w:rFonts w:ascii="Helvetica" w:hAnsi="Helvetica" w:cs="Times New Roman"/>
        </w:rPr>
        <w:t xml:space="preserve"> for tid. Den har en sammensatt PK (</w:t>
      </w:r>
      <w:proofErr w:type="spellStart"/>
      <w:r w:rsidRPr="00041808">
        <w:rPr>
          <w:rFonts w:ascii="Helvetica" w:hAnsi="Helvetica" w:cs="Times New Roman"/>
        </w:rPr>
        <w:t>Room_ID</w:t>
      </w:r>
      <w:proofErr w:type="spellEnd"/>
      <w:r w:rsidRPr="00041808">
        <w:rPr>
          <w:rFonts w:ascii="Helvetica" w:hAnsi="Helvetica" w:cs="Times New Roman"/>
        </w:rPr>
        <w:t>, Date, Time). En FK (</w:t>
      </w:r>
      <w:proofErr w:type="spellStart"/>
      <w:r w:rsidRPr="00041808">
        <w:rPr>
          <w:rFonts w:ascii="Helvetica" w:hAnsi="Helvetica" w:cs="Times New Roman"/>
        </w:rPr>
        <w:t>Student_ID</w:t>
      </w:r>
      <w:proofErr w:type="spellEnd"/>
      <w:r w:rsidRPr="00041808">
        <w:rPr>
          <w:rFonts w:ascii="Helvetica" w:hAnsi="Helvetica" w:cs="Times New Roman"/>
        </w:rPr>
        <w:t xml:space="preserve">) som har en relasjon til </w:t>
      </w:r>
      <w:proofErr w:type="spellStart"/>
      <w:r w:rsidRPr="00041808">
        <w:rPr>
          <w:rFonts w:ascii="Helvetica" w:hAnsi="Helvetica" w:cs="Times New Roman"/>
        </w:rPr>
        <w:t>user</w:t>
      </w:r>
      <w:proofErr w:type="spellEnd"/>
      <w:r w:rsidRPr="00041808">
        <w:rPr>
          <w:rFonts w:ascii="Helvetica" w:hAnsi="Helvetica" w:cs="Times New Roman"/>
        </w:rPr>
        <w:t xml:space="preserve"> der det legges inn hvem som har booket.</w:t>
      </w:r>
    </w:p>
    <w:p w14:paraId="605ECC23" w14:textId="77777777" w:rsidR="00C16EC2" w:rsidRPr="00041808" w:rsidRDefault="00C16EC2" w:rsidP="00C16EC2">
      <w:pPr>
        <w:spacing w:line="360" w:lineRule="auto"/>
        <w:rPr>
          <w:rFonts w:ascii="Helvetica" w:hAnsi="Helvetica" w:cs="Times New Roman"/>
        </w:rPr>
      </w:pPr>
      <w:r w:rsidRPr="00041808">
        <w:rPr>
          <w:rFonts w:ascii="Helvetica" w:hAnsi="Helvetica" w:cs="Times New Roman"/>
        </w:rPr>
        <w:t>User:</w:t>
      </w:r>
    </w:p>
    <w:p w14:paraId="75FBEC76" w14:textId="2820DE11" w:rsidR="00FB2C52" w:rsidRPr="00041808" w:rsidRDefault="00C16EC2" w:rsidP="00CD72BB">
      <w:pPr>
        <w:spacing w:line="360" w:lineRule="auto"/>
        <w:rPr>
          <w:rFonts w:ascii="Helvetica" w:hAnsi="Helvetica" w:cs="Times New Roman"/>
        </w:rPr>
      </w:pPr>
      <w:r w:rsidRPr="00041808">
        <w:rPr>
          <w:rFonts w:ascii="Helvetica" w:hAnsi="Helvetica" w:cs="Times New Roman"/>
        </w:rPr>
        <w:t xml:space="preserve">Standard personinfo tabell. Email er det som brukes som </w:t>
      </w:r>
      <w:proofErr w:type="spellStart"/>
      <w:r w:rsidRPr="00041808">
        <w:rPr>
          <w:rFonts w:ascii="Helvetica" w:hAnsi="Helvetica" w:cs="Times New Roman"/>
        </w:rPr>
        <w:t>login</w:t>
      </w:r>
      <w:proofErr w:type="spellEnd"/>
      <w:r w:rsidRPr="00041808">
        <w:rPr>
          <w:rFonts w:ascii="Helvetica" w:hAnsi="Helvetica" w:cs="Times New Roman"/>
        </w:rPr>
        <w:t>. Har en PK (</w:t>
      </w:r>
      <w:proofErr w:type="spellStart"/>
      <w:r w:rsidRPr="00041808">
        <w:rPr>
          <w:rFonts w:ascii="Helvetica" w:hAnsi="Helvetica" w:cs="Times New Roman"/>
        </w:rPr>
        <w:t>Student_ID</w:t>
      </w:r>
      <w:proofErr w:type="spellEnd"/>
      <w:r w:rsidRPr="00041808">
        <w:rPr>
          <w:rFonts w:ascii="Helvetica" w:hAnsi="Helvetica" w:cs="Times New Roman"/>
        </w:rPr>
        <w:t>) som er det 6 sifferet studentnummeret som vi alle har på vårt studentbevis.</w:t>
      </w:r>
    </w:p>
    <w:p w14:paraId="1C9A9C45" w14:textId="77777777" w:rsidR="005E1E34" w:rsidRPr="00041808" w:rsidRDefault="005E1E34" w:rsidP="00CD72BB">
      <w:pPr>
        <w:spacing w:line="360" w:lineRule="auto"/>
        <w:rPr>
          <w:rFonts w:ascii="Helvetica" w:hAnsi="Helvetica" w:cs="Times New Roman"/>
        </w:rPr>
      </w:pPr>
    </w:p>
    <w:p w14:paraId="7269B3D8" w14:textId="421C3716" w:rsidR="005E1E34" w:rsidRPr="00041808" w:rsidRDefault="005E1E34" w:rsidP="00CD72BB">
      <w:pPr>
        <w:spacing w:line="360" w:lineRule="auto"/>
        <w:rPr>
          <w:rFonts w:ascii="Helvetica" w:hAnsi="Helvetica" w:cs="Times New Roman"/>
          <w:b/>
        </w:rPr>
      </w:pPr>
      <w:r w:rsidRPr="00041808">
        <w:rPr>
          <w:rFonts w:ascii="Helvetica" w:hAnsi="Helvetica" w:cs="Times New Roman"/>
          <w:b/>
        </w:rPr>
        <w:t>Versjon 1.1</w:t>
      </w:r>
      <w:r w:rsidR="001A1FDA" w:rsidRPr="00041808">
        <w:rPr>
          <w:rFonts w:ascii="Helvetica" w:hAnsi="Helvetica" w:cs="Times New Roman"/>
          <w:b/>
        </w:rPr>
        <w:t xml:space="preserve"> </w:t>
      </w:r>
    </w:p>
    <w:p w14:paraId="72396546"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Alt fra versjon 1.0 vil være med videre i versjon 1.1 .</w:t>
      </w:r>
    </w:p>
    <w:p w14:paraId="1EEF3561" w14:textId="451CF3D3" w:rsidR="009F0481" w:rsidRPr="00041808" w:rsidRDefault="009F0481" w:rsidP="009F0481">
      <w:pPr>
        <w:spacing w:line="360" w:lineRule="auto"/>
        <w:rPr>
          <w:rFonts w:ascii="Helvetica" w:hAnsi="Helvetica" w:cs="Times New Roman"/>
        </w:rPr>
      </w:pPr>
      <w:r w:rsidRPr="00041808">
        <w:rPr>
          <w:rFonts w:ascii="Helvetica" w:hAnsi="Helvetica" w:cs="Times New Roman"/>
        </w:rPr>
        <w:t xml:space="preserve">I en senere iterasjon , for eksempel , den nest siste iterasjonen før lanseringen av det ferdige produktet, brukertabellen slettes fordi </w:t>
      </w:r>
      <w:proofErr w:type="spellStart"/>
      <w:r w:rsidRPr="00041808">
        <w:rPr>
          <w:rFonts w:ascii="Helvetica" w:hAnsi="Helvetica" w:cs="Times New Roman"/>
        </w:rPr>
        <w:t>login</w:t>
      </w:r>
      <w:proofErr w:type="spellEnd"/>
      <w:r w:rsidRPr="00041808">
        <w:rPr>
          <w:rFonts w:ascii="Helvetica" w:hAnsi="Helvetica" w:cs="Times New Roman"/>
        </w:rPr>
        <w:t xml:space="preserve"> system for å koble til standard</w:t>
      </w:r>
      <w:r w:rsidR="00943FBF" w:rsidRPr="00041808">
        <w:rPr>
          <w:rFonts w:ascii="Helvetica" w:hAnsi="Helvetica" w:cs="Times New Roman"/>
        </w:rPr>
        <w:t xml:space="preserve"> database som allerede er It´s L</w:t>
      </w:r>
      <w:r w:rsidRPr="00041808">
        <w:rPr>
          <w:rFonts w:ascii="Helvetica" w:hAnsi="Helvetica" w:cs="Times New Roman"/>
        </w:rPr>
        <w:t>earning .</w:t>
      </w:r>
    </w:p>
    <w:p w14:paraId="59DF82F5"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Dette er for å fjerne et trinn (registrering) og oppnå en større brukervennlighet av vår løsning.</w:t>
      </w:r>
    </w:p>
    <w:p w14:paraId="6EAFDE19" w14:textId="77777777" w:rsidR="009F0481" w:rsidRPr="00041808" w:rsidRDefault="009F0481" w:rsidP="009F0481">
      <w:pPr>
        <w:spacing w:line="360" w:lineRule="auto"/>
        <w:rPr>
          <w:rFonts w:ascii="Helvetica" w:hAnsi="Helvetica" w:cs="Times New Roman"/>
        </w:rPr>
      </w:pPr>
    </w:p>
    <w:p w14:paraId="6BE850E7" w14:textId="77777777" w:rsidR="009F0481" w:rsidRPr="00041808" w:rsidRDefault="009F0481" w:rsidP="009F0481">
      <w:pPr>
        <w:spacing w:line="360" w:lineRule="auto"/>
        <w:rPr>
          <w:rFonts w:ascii="Helvetica" w:hAnsi="Helvetica" w:cs="Times New Roman"/>
        </w:rPr>
      </w:pPr>
      <w:r w:rsidRPr="00041808">
        <w:rPr>
          <w:rFonts w:ascii="Helvetica" w:hAnsi="Helvetica" w:cs="Times New Roman"/>
        </w:rPr>
        <w:t>Vi ble enige ved konsensus om at dette gjør produktet bedre og unngå unødig dobbeltarbeid ved lagring av informasjon (personlig informasjon) .</w:t>
      </w:r>
    </w:p>
    <w:p w14:paraId="68F8096D" w14:textId="71E79F69" w:rsidR="005E1E34" w:rsidRPr="00041808" w:rsidRDefault="009F0481" w:rsidP="00CD72BB">
      <w:pPr>
        <w:spacing w:line="360" w:lineRule="auto"/>
        <w:rPr>
          <w:rFonts w:ascii="Helvetica" w:hAnsi="Helvetica" w:cs="Times New Roman"/>
        </w:rPr>
      </w:pPr>
      <w:r w:rsidRPr="00041808">
        <w:rPr>
          <w:rFonts w:ascii="Helvetica" w:hAnsi="Helvetica" w:cs="Times New Roman"/>
        </w:rPr>
        <w:t>I de tidlige iterasjoner og testfasen blir bruker tabellen ligge den lå på grunn av den forenklede testing av systemet funksjonalitet og kontroll av innholdet i databasen.</w:t>
      </w:r>
    </w:p>
    <w:p w14:paraId="792709C8" w14:textId="5CAB5D82" w:rsidR="00FB2C52" w:rsidRPr="00041808" w:rsidRDefault="00FB2C52" w:rsidP="00FB2C52">
      <w:pPr>
        <w:pStyle w:val="Heading1"/>
        <w:rPr>
          <w:rFonts w:ascii="Helvetica" w:hAnsi="Helvetica" w:cs="Times New Roman"/>
        </w:rPr>
      </w:pPr>
      <w:bookmarkStart w:id="11" w:name="_Toc288376042"/>
      <w:proofErr w:type="spellStart"/>
      <w:r w:rsidRPr="00041808">
        <w:rPr>
          <w:rFonts w:ascii="Helvetica" w:hAnsi="Helvetica" w:cs="Times New Roman"/>
        </w:rPr>
        <w:t>Use</w:t>
      </w:r>
      <w:proofErr w:type="spellEnd"/>
      <w:r w:rsidRPr="00041808">
        <w:rPr>
          <w:rFonts w:ascii="Helvetica" w:hAnsi="Helvetica" w:cs="Times New Roman"/>
        </w:rPr>
        <w:t xml:space="preserve"> Case</w:t>
      </w:r>
      <w:bookmarkEnd w:id="11"/>
    </w:p>
    <w:p w14:paraId="042F83E0" w14:textId="77777777" w:rsidR="00FB2C52" w:rsidRPr="00041808" w:rsidRDefault="00FB2C52" w:rsidP="00FB2C52">
      <w:pPr>
        <w:rPr>
          <w:rFonts w:ascii="Helvetica" w:hAnsi="Helvetica" w:cs="Times New Roman"/>
        </w:rPr>
      </w:pPr>
    </w:p>
    <w:p w14:paraId="51C73AF9" w14:textId="77777777" w:rsidR="00083E4E" w:rsidRPr="00041808" w:rsidRDefault="00083E4E" w:rsidP="00083E4E">
      <w:pPr>
        <w:rPr>
          <w:rFonts w:ascii="Helvetica" w:hAnsi="Helvetica" w:cs="Times New Roman"/>
        </w:rPr>
      </w:pPr>
    </w:p>
    <w:tbl>
      <w:tblPr>
        <w:tblStyle w:val="TableGrid"/>
        <w:tblpPr w:leftFromText="141" w:rightFromText="141" w:vertAnchor="text" w:horzAnchor="margin" w:tblpY="-461"/>
        <w:tblW w:w="9351" w:type="dxa"/>
        <w:tblLook w:val="04A0" w:firstRow="1" w:lastRow="0" w:firstColumn="1" w:lastColumn="0" w:noHBand="0" w:noVBand="1"/>
      </w:tblPr>
      <w:tblGrid>
        <w:gridCol w:w="3964"/>
        <w:gridCol w:w="5387"/>
      </w:tblGrid>
      <w:tr w:rsidR="00083E4E" w:rsidRPr="00041808" w14:paraId="40A93B4B" w14:textId="77777777" w:rsidTr="00083E4E">
        <w:trPr>
          <w:trHeight w:val="389"/>
        </w:trPr>
        <w:tc>
          <w:tcPr>
            <w:tcW w:w="3964" w:type="dxa"/>
            <w:shd w:val="clear" w:color="auto" w:fill="262626" w:themeFill="text1" w:themeFillTint="D9"/>
          </w:tcPr>
          <w:p w14:paraId="632E3996" w14:textId="77777777" w:rsidR="00083E4E" w:rsidRPr="00041808" w:rsidRDefault="00083E4E" w:rsidP="00083E4E">
            <w:pPr>
              <w:rPr>
                <w:rFonts w:ascii="Helvetica" w:hAnsi="Helvetica" w:cs="Times New Roman"/>
              </w:rPr>
            </w:pPr>
            <w:r w:rsidRPr="00041808">
              <w:rPr>
                <w:rFonts w:ascii="Helvetica" w:hAnsi="Helvetica" w:cs="Times New Roman"/>
              </w:rPr>
              <w:t>Aktører:</w:t>
            </w:r>
          </w:p>
        </w:tc>
        <w:tc>
          <w:tcPr>
            <w:tcW w:w="5387" w:type="dxa"/>
            <w:shd w:val="clear" w:color="auto" w:fill="262626" w:themeFill="text1" w:themeFillTint="D9"/>
          </w:tcPr>
          <w:p w14:paraId="7F6429EC"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r>
      <w:tr w:rsidR="00083E4E" w:rsidRPr="00041808" w14:paraId="5F757F7F" w14:textId="77777777" w:rsidTr="00083E4E">
        <w:trPr>
          <w:trHeight w:val="369"/>
        </w:trPr>
        <w:tc>
          <w:tcPr>
            <w:tcW w:w="3964" w:type="dxa"/>
          </w:tcPr>
          <w:p w14:paraId="37549020" w14:textId="77777777" w:rsidR="00083E4E" w:rsidRPr="00041808" w:rsidRDefault="00083E4E" w:rsidP="00083E4E">
            <w:pPr>
              <w:rPr>
                <w:rFonts w:ascii="Helvetica" w:hAnsi="Helvetica" w:cs="Times New Roman"/>
              </w:rPr>
            </w:pPr>
            <w:r w:rsidRPr="00041808">
              <w:rPr>
                <w:rFonts w:ascii="Helvetica" w:hAnsi="Helvetica" w:cs="Times New Roman"/>
              </w:rPr>
              <w:t>Studenter</w:t>
            </w:r>
          </w:p>
        </w:tc>
        <w:tc>
          <w:tcPr>
            <w:tcW w:w="5387" w:type="dxa"/>
          </w:tcPr>
          <w:p w14:paraId="4229FA56" w14:textId="77777777" w:rsidR="00083E4E" w:rsidRPr="00041808" w:rsidRDefault="00083E4E" w:rsidP="00083E4E">
            <w:pPr>
              <w:rPr>
                <w:rFonts w:ascii="Helvetica" w:hAnsi="Helvetica" w:cs="Times New Roman"/>
              </w:rPr>
            </w:pPr>
            <w:r w:rsidRPr="00041808">
              <w:rPr>
                <w:rFonts w:ascii="Helvetica" w:hAnsi="Helvetica" w:cs="Times New Roman"/>
              </w:rPr>
              <w:t>Hovedbrukere av tjenesten.</w:t>
            </w:r>
          </w:p>
        </w:tc>
      </w:tr>
      <w:tr w:rsidR="00083E4E" w:rsidRPr="00041808" w14:paraId="478F44D6" w14:textId="77777777" w:rsidTr="00083E4E">
        <w:trPr>
          <w:trHeight w:val="389"/>
        </w:trPr>
        <w:tc>
          <w:tcPr>
            <w:tcW w:w="3964" w:type="dxa"/>
          </w:tcPr>
          <w:p w14:paraId="39A90534" w14:textId="77777777" w:rsidR="00083E4E" w:rsidRPr="00041808" w:rsidRDefault="00083E4E" w:rsidP="00083E4E">
            <w:pPr>
              <w:rPr>
                <w:rFonts w:ascii="Helvetica" w:hAnsi="Helvetica" w:cs="Times New Roman"/>
              </w:rPr>
            </w:pPr>
            <w:r w:rsidRPr="00041808">
              <w:rPr>
                <w:rFonts w:ascii="Helvetica" w:hAnsi="Helvetica" w:cs="Times New Roman"/>
              </w:rPr>
              <w:t>Ansatte:</w:t>
            </w:r>
          </w:p>
        </w:tc>
        <w:tc>
          <w:tcPr>
            <w:tcW w:w="5387" w:type="dxa"/>
          </w:tcPr>
          <w:p w14:paraId="24395C1B" w14:textId="77777777" w:rsidR="00083E4E" w:rsidRPr="00041808" w:rsidRDefault="00083E4E" w:rsidP="00083E4E">
            <w:pPr>
              <w:rPr>
                <w:rFonts w:ascii="Helvetica" w:hAnsi="Helvetica" w:cs="Times New Roman"/>
              </w:rPr>
            </w:pPr>
            <w:r w:rsidRPr="00041808">
              <w:rPr>
                <w:rFonts w:ascii="Helvetica" w:hAnsi="Helvetica" w:cs="Times New Roman"/>
              </w:rPr>
              <w:t>Ansatte og tillitsvalgte/AU studenter med fler rettigheter enn en standardstudent</w:t>
            </w:r>
          </w:p>
        </w:tc>
      </w:tr>
      <w:tr w:rsidR="00083E4E" w:rsidRPr="00041808" w14:paraId="139BF12C" w14:textId="77777777" w:rsidTr="00083E4E">
        <w:trPr>
          <w:trHeight w:val="369"/>
        </w:trPr>
        <w:tc>
          <w:tcPr>
            <w:tcW w:w="3964" w:type="dxa"/>
          </w:tcPr>
          <w:p w14:paraId="5E509517" w14:textId="49AC9267" w:rsidR="00083E4E" w:rsidRPr="00041808" w:rsidRDefault="0070472A" w:rsidP="00083E4E">
            <w:pPr>
              <w:rPr>
                <w:rFonts w:ascii="Helvetica" w:hAnsi="Helvetica" w:cs="Times New Roman"/>
              </w:rPr>
            </w:pPr>
            <w:proofErr w:type="spellStart"/>
            <w:r w:rsidRPr="00041808">
              <w:rPr>
                <w:rFonts w:ascii="Helvetica" w:hAnsi="Helvetica" w:cs="Times New Roman"/>
              </w:rPr>
              <w:t>Hovedadmin</w:t>
            </w:r>
            <w:proofErr w:type="spellEnd"/>
            <w:r w:rsidRPr="00041808">
              <w:rPr>
                <w:rFonts w:ascii="Helvetica" w:hAnsi="Helvetica" w:cs="Times New Roman"/>
              </w:rPr>
              <w:t>: (Bibliotekar</w:t>
            </w:r>
            <w:r w:rsidR="00083E4E" w:rsidRPr="00041808">
              <w:rPr>
                <w:rFonts w:ascii="Helvetica" w:hAnsi="Helvetica" w:cs="Times New Roman"/>
              </w:rPr>
              <w:t>?)</w:t>
            </w:r>
          </w:p>
        </w:tc>
        <w:tc>
          <w:tcPr>
            <w:tcW w:w="5387" w:type="dxa"/>
          </w:tcPr>
          <w:p w14:paraId="54747AE8" w14:textId="77777777" w:rsidR="00083E4E" w:rsidRPr="00041808" w:rsidRDefault="00083E4E" w:rsidP="00083E4E">
            <w:pPr>
              <w:rPr>
                <w:rFonts w:ascii="Helvetica" w:hAnsi="Helvetica" w:cs="Times New Roman"/>
              </w:rPr>
            </w:pPr>
            <w:r w:rsidRPr="00041808">
              <w:rPr>
                <w:rFonts w:ascii="Helvetica" w:hAnsi="Helvetica" w:cs="Times New Roman"/>
              </w:rPr>
              <w:t xml:space="preserve">Bookingens svar på God </w:t>
            </w:r>
            <w:proofErr w:type="spellStart"/>
            <w:r w:rsidRPr="00041808">
              <w:rPr>
                <w:rFonts w:ascii="Helvetica" w:hAnsi="Helvetica" w:cs="Times New Roman"/>
              </w:rPr>
              <w:t>Almighty</w:t>
            </w:r>
            <w:proofErr w:type="spellEnd"/>
          </w:p>
        </w:tc>
      </w:tr>
    </w:tbl>
    <w:p w14:paraId="2585C2AF" w14:textId="77777777" w:rsidR="00083E4E" w:rsidRPr="00041808" w:rsidRDefault="00083E4E" w:rsidP="00083E4E">
      <w:pPr>
        <w:rPr>
          <w:rFonts w:ascii="Helvetica" w:hAnsi="Helvetica" w:cs="Times New Roman"/>
        </w:rPr>
      </w:pPr>
    </w:p>
    <w:p w14:paraId="178A870C" w14:textId="77777777" w:rsidR="00083E4E" w:rsidRPr="00041808" w:rsidRDefault="00083E4E"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78642D6F" w14:textId="77777777" w:rsidTr="00083E4E">
        <w:trPr>
          <w:trHeight w:val="389"/>
        </w:trPr>
        <w:tc>
          <w:tcPr>
            <w:tcW w:w="4028" w:type="dxa"/>
            <w:shd w:val="clear" w:color="auto" w:fill="262626" w:themeFill="text1" w:themeFillTint="D9"/>
          </w:tcPr>
          <w:p w14:paraId="386B982C"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Use</w:t>
            </w:r>
            <w:proofErr w:type="spellEnd"/>
            <w:r w:rsidRPr="00041808">
              <w:rPr>
                <w:rFonts w:ascii="Helvetica" w:hAnsi="Helvetica" w:cs="Times New Roman"/>
              </w:rPr>
              <w:t xml:space="preserve"> Case:</w:t>
            </w:r>
          </w:p>
        </w:tc>
        <w:tc>
          <w:tcPr>
            <w:tcW w:w="5323" w:type="dxa"/>
            <w:shd w:val="clear" w:color="auto" w:fill="262626" w:themeFill="text1" w:themeFillTint="D9"/>
          </w:tcPr>
          <w:p w14:paraId="12B9AE66"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Inlogging</w:t>
            </w:r>
            <w:proofErr w:type="spellEnd"/>
          </w:p>
        </w:tc>
      </w:tr>
      <w:tr w:rsidR="00083E4E" w:rsidRPr="00041808" w14:paraId="1D74EA36" w14:textId="77777777" w:rsidTr="00083E4E">
        <w:trPr>
          <w:trHeight w:val="369"/>
        </w:trPr>
        <w:tc>
          <w:tcPr>
            <w:tcW w:w="4028" w:type="dxa"/>
          </w:tcPr>
          <w:p w14:paraId="362FE5E0"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6692813D" w14:textId="77777777" w:rsidR="00083E4E" w:rsidRPr="00041808" w:rsidRDefault="00083E4E" w:rsidP="00083E4E">
            <w:pPr>
              <w:rPr>
                <w:rFonts w:ascii="Helvetica" w:hAnsi="Helvetica" w:cs="Times New Roman"/>
              </w:rPr>
            </w:pPr>
            <w:r w:rsidRPr="00041808">
              <w:rPr>
                <w:rFonts w:ascii="Helvetica" w:hAnsi="Helvetica" w:cs="Times New Roman"/>
              </w:rPr>
              <w:t>Studenter og ansatte+ ved W-ACT Oslo.</w:t>
            </w:r>
          </w:p>
        </w:tc>
      </w:tr>
      <w:tr w:rsidR="00083E4E" w:rsidRPr="00041808" w14:paraId="53111BC3" w14:textId="77777777" w:rsidTr="00083E4E">
        <w:trPr>
          <w:trHeight w:val="389"/>
        </w:trPr>
        <w:tc>
          <w:tcPr>
            <w:tcW w:w="4028" w:type="dxa"/>
          </w:tcPr>
          <w:p w14:paraId="2949E66C"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131977AE" w14:textId="77777777" w:rsidR="00083E4E" w:rsidRPr="00041808" w:rsidRDefault="00083E4E" w:rsidP="00083E4E">
            <w:pPr>
              <w:rPr>
                <w:rFonts w:ascii="Helvetica" w:hAnsi="Helvetica" w:cs="Times New Roman"/>
              </w:rPr>
            </w:pPr>
            <w:r w:rsidRPr="00041808">
              <w:rPr>
                <w:rFonts w:ascii="Helvetica" w:hAnsi="Helvetica" w:cs="Times New Roman"/>
              </w:rPr>
              <w:t>Innlogging med eksisterende bruker-id ved hovedsiden. Og et alternativt innloggingsvindu for ansatte+. Gir tilgang til booking.</w:t>
            </w:r>
          </w:p>
        </w:tc>
      </w:tr>
      <w:tr w:rsidR="00083E4E" w:rsidRPr="00041808" w14:paraId="5EA0CA99" w14:textId="77777777" w:rsidTr="00083E4E">
        <w:trPr>
          <w:trHeight w:val="369"/>
        </w:trPr>
        <w:tc>
          <w:tcPr>
            <w:tcW w:w="4028" w:type="dxa"/>
          </w:tcPr>
          <w:p w14:paraId="5262E19A"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Forbetingelse</w:t>
            </w:r>
            <w:proofErr w:type="spellEnd"/>
            <w:r w:rsidRPr="00041808">
              <w:rPr>
                <w:rFonts w:ascii="Helvetica" w:hAnsi="Helvetica" w:cs="Times New Roman"/>
              </w:rPr>
              <w:t>:</w:t>
            </w:r>
          </w:p>
        </w:tc>
        <w:tc>
          <w:tcPr>
            <w:tcW w:w="5323" w:type="dxa"/>
          </w:tcPr>
          <w:p w14:paraId="3675C203" w14:textId="77777777" w:rsidR="00083E4E" w:rsidRPr="00041808" w:rsidRDefault="00083E4E" w:rsidP="00083E4E">
            <w:pPr>
              <w:rPr>
                <w:rFonts w:ascii="Helvetica" w:hAnsi="Helvetica" w:cs="Times New Roman"/>
              </w:rPr>
            </w:pPr>
            <w:r w:rsidRPr="00041808">
              <w:rPr>
                <w:rFonts w:ascii="Helvetica" w:hAnsi="Helvetica" w:cs="Times New Roman"/>
              </w:rPr>
              <w:t>Tilgang til internett.</w:t>
            </w:r>
          </w:p>
        </w:tc>
      </w:tr>
      <w:tr w:rsidR="00083E4E" w:rsidRPr="00041808" w14:paraId="0A806830" w14:textId="77777777" w:rsidTr="00083E4E">
        <w:trPr>
          <w:trHeight w:val="389"/>
        </w:trPr>
        <w:tc>
          <w:tcPr>
            <w:tcW w:w="4028" w:type="dxa"/>
          </w:tcPr>
          <w:p w14:paraId="598943C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01FAB863" w14:textId="77777777" w:rsidR="00083E4E" w:rsidRPr="00041808" w:rsidRDefault="00083E4E" w:rsidP="00083E4E">
            <w:pPr>
              <w:rPr>
                <w:rFonts w:ascii="Helvetica" w:hAnsi="Helvetica" w:cs="Times New Roman"/>
              </w:rPr>
            </w:pPr>
            <w:r w:rsidRPr="00041808">
              <w:rPr>
                <w:rFonts w:ascii="Helvetica" w:hAnsi="Helvetica" w:cs="Times New Roman"/>
              </w:rPr>
              <w:t xml:space="preserve">Skriv inn bruker-id og passord for å få tilgang på systemet. </w:t>
            </w:r>
          </w:p>
        </w:tc>
      </w:tr>
      <w:tr w:rsidR="00083E4E" w:rsidRPr="00041808" w14:paraId="1F38B97E" w14:textId="77777777" w:rsidTr="00083E4E">
        <w:trPr>
          <w:trHeight w:val="369"/>
        </w:trPr>
        <w:tc>
          <w:tcPr>
            <w:tcW w:w="4028" w:type="dxa"/>
          </w:tcPr>
          <w:p w14:paraId="7B29B215"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09A1CCC1" w14:textId="77777777" w:rsidR="00083E4E" w:rsidRPr="00041808" w:rsidRDefault="00083E4E" w:rsidP="00083E4E">
            <w:pPr>
              <w:rPr>
                <w:rFonts w:ascii="Helvetica" w:hAnsi="Helvetica" w:cs="Times New Roman"/>
              </w:rPr>
            </w:pPr>
            <w:r w:rsidRPr="00041808">
              <w:rPr>
                <w:rFonts w:ascii="Helvetica" w:hAnsi="Helvetica" w:cs="Times New Roman"/>
              </w:rPr>
              <w:t xml:space="preserve">Ansatte+ vil følge standard utføring, men bli gitt flere rettigheter etterfulgt av innlogging. </w:t>
            </w:r>
          </w:p>
        </w:tc>
      </w:tr>
      <w:tr w:rsidR="00083E4E" w:rsidRPr="00041808" w14:paraId="19F317E0" w14:textId="77777777" w:rsidTr="00083E4E">
        <w:trPr>
          <w:trHeight w:val="369"/>
        </w:trPr>
        <w:tc>
          <w:tcPr>
            <w:tcW w:w="4028" w:type="dxa"/>
          </w:tcPr>
          <w:p w14:paraId="5E30E526"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Etterbetingelse</w:t>
            </w:r>
            <w:proofErr w:type="spellEnd"/>
            <w:r w:rsidRPr="00041808">
              <w:rPr>
                <w:rFonts w:ascii="Helvetica" w:hAnsi="Helvetica" w:cs="Times New Roman"/>
              </w:rPr>
              <w:t>:</w:t>
            </w:r>
          </w:p>
        </w:tc>
        <w:tc>
          <w:tcPr>
            <w:tcW w:w="5323" w:type="dxa"/>
          </w:tcPr>
          <w:p w14:paraId="14D3BC7F" w14:textId="77777777" w:rsidR="00083E4E" w:rsidRPr="00041808" w:rsidRDefault="00083E4E" w:rsidP="00083E4E">
            <w:pPr>
              <w:rPr>
                <w:rFonts w:ascii="Helvetica" w:hAnsi="Helvetica" w:cs="Times New Roman"/>
              </w:rPr>
            </w:pPr>
            <w:r w:rsidRPr="00041808">
              <w:rPr>
                <w:rFonts w:ascii="Helvetica" w:hAnsi="Helvetica" w:cs="Times New Roman"/>
              </w:rPr>
              <w:t xml:space="preserve">Du har blitt logget inn, og har tilgang til </w:t>
            </w:r>
            <w:proofErr w:type="spellStart"/>
            <w:r w:rsidRPr="00041808">
              <w:rPr>
                <w:rFonts w:ascii="Helvetica" w:hAnsi="Helvetica" w:cs="Times New Roman"/>
              </w:rPr>
              <w:t>bookingoversikten</w:t>
            </w:r>
            <w:proofErr w:type="spellEnd"/>
            <w:r w:rsidRPr="00041808">
              <w:rPr>
                <w:rFonts w:ascii="Helvetica" w:hAnsi="Helvetica" w:cs="Times New Roman"/>
              </w:rPr>
              <w:t xml:space="preserve">. </w:t>
            </w:r>
          </w:p>
        </w:tc>
      </w:tr>
    </w:tbl>
    <w:p w14:paraId="1DE7A7A5" w14:textId="77777777" w:rsidR="00083E4E" w:rsidRPr="00041808" w:rsidRDefault="00083E4E" w:rsidP="00083E4E">
      <w:pPr>
        <w:rPr>
          <w:rFonts w:ascii="Helvetica" w:hAnsi="Helvetica" w:cs="Times New Roman"/>
        </w:rPr>
      </w:pPr>
    </w:p>
    <w:p w14:paraId="5B17326A" w14:textId="77777777" w:rsidR="00083E4E" w:rsidRPr="00041808" w:rsidRDefault="00083E4E" w:rsidP="00083E4E">
      <w:pPr>
        <w:rPr>
          <w:rFonts w:ascii="Helvetica" w:hAnsi="Helvetica" w:cs="Times New Roman"/>
        </w:rPr>
      </w:pPr>
      <w:r w:rsidRPr="00041808">
        <w:rPr>
          <w:rFonts w:ascii="Helvetica" w:hAnsi="Helvetica" w:cs="Times New Roman"/>
        </w:rPr>
        <w:t xml:space="preserve"> </w:t>
      </w:r>
    </w:p>
    <w:tbl>
      <w:tblPr>
        <w:tblStyle w:val="TableGrid"/>
        <w:tblW w:w="9351" w:type="dxa"/>
        <w:tblLook w:val="04A0" w:firstRow="1" w:lastRow="0" w:firstColumn="1" w:lastColumn="0" w:noHBand="0" w:noVBand="1"/>
      </w:tblPr>
      <w:tblGrid>
        <w:gridCol w:w="4028"/>
        <w:gridCol w:w="5323"/>
      </w:tblGrid>
      <w:tr w:rsidR="00083E4E" w:rsidRPr="00041808" w14:paraId="4556040D" w14:textId="77777777" w:rsidTr="00083E4E">
        <w:trPr>
          <w:trHeight w:val="389"/>
        </w:trPr>
        <w:tc>
          <w:tcPr>
            <w:tcW w:w="4028" w:type="dxa"/>
            <w:shd w:val="clear" w:color="auto" w:fill="262626" w:themeFill="text1" w:themeFillTint="D9"/>
          </w:tcPr>
          <w:p w14:paraId="23F605AB"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Use</w:t>
            </w:r>
            <w:proofErr w:type="spellEnd"/>
            <w:r w:rsidRPr="00041808">
              <w:rPr>
                <w:rFonts w:ascii="Helvetica" w:hAnsi="Helvetica" w:cs="Times New Roman"/>
              </w:rPr>
              <w:t xml:space="preserve"> Case:</w:t>
            </w:r>
          </w:p>
        </w:tc>
        <w:tc>
          <w:tcPr>
            <w:tcW w:w="5323" w:type="dxa"/>
            <w:shd w:val="clear" w:color="auto" w:fill="262626" w:themeFill="text1" w:themeFillTint="D9"/>
          </w:tcPr>
          <w:p w14:paraId="30443FF2" w14:textId="77777777" w:rsidR="00083E4E" w:rsidRPr="00041808" w:rsidRDefault="00083E4E" w:rsidP="00083E4E">
            <w:pPr>
              <w:rPr>
                <w:rFonts w:ascii="Helvetica" w:hAnsi="Helvetica" w:cs="Times New Roman"/>
              </w:rPr>
            </w:pPr>
            <w:r w:rsidRPr="00041808">
              <w:rPr>
                <w:rFonts w:ascii="Helvetica" w:hAnsi="Helvetica" w:cs="Times New Roman"/>
              </w:rPr>
              <w:t>Utlogging:</w:t>
            </w:r>
          </w:p>
        </w:tc>
      </w:tr>
      <w:tr w:rsidR="00083E4E" w:rsidRPr="00041808" w14:paraId="1DA2D04B" w14:textId="77777777" w:rsidTr="00083E4E">
        <w:trPr>
          <w:trHeight w:val="369"/>
        </w:trPr>
        <w:tc>
          <w:tcPr>
            <w:tcW w:w="4028" w:type="dxa"/>
          </w:tcPr>
          <w:p w14:paraId="0FE63819"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0E02D49A" w14:textId="77777777" w:rsidR="00083E4E" w:rsidRPr="00041808" w:rsidRDefault="00083E4E" w:rsidP="00083E4E">
            <w:pPr>
              <w:rPr>
                <w:rFonts w:ascii="Helvetica" w:hAnsi="Helvetica" w:cs="Times New Roman"/>
              </w:rPr>
            </w:pPr>
            <w:r w:rsidRPr="00041808">
              <w:rPr>
                <w:rFonts w:ascii="Helvetica" w:hAnsi="Helvetica" w:cs="Times New Roman"/>
              </w:rPr>
              <w:t>Studenter og ansatte+ ved W-ACT Oslo.</w:t>
            </w:r>
          </w:p>
        </w:tc>
      </w:tr>
      <w:tr w:rsidR="00083E4E" w:rsidRPr="00041808" w14:paraId="29ABF1E4" w14:textId="77777777" w:rsidTr="00083E4E">
        <w:trPr>
          <w:trHeight w:val="389"/>
        </w:trPr>
        <w:tc>
          <w:tcPr>
            <w:tcW w:w="4028" w:type="dxa"/>
          </w:tcPr>
          <w:p w14:paraId="0A1D9781"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2C49E391" w14:textId="77777777" w:rsidR="00083E4E" w:rsidRPr="00041808" w:rsidRDefault="00083E4E" w:rsidP="00083E4E">
            <w:pPr>
              <w:rPr>
                <w:rFonts w:ascii="Helvetica" w:hAnsi="Helvetica" w:cs="Times New Roman"/>
              </w:rPr>
            </w:pPr>
            <w:r w:rsidRPr="00041808">
              <w:rPr>
                <w:rFonts w:ascii="Helvetica" w:hAnsi="Helvetica" w:cs="Times New Roman"/>
              </w:rPr>
              <w:t xml:space="preserve">Tillater brukeren til å gå ut av systemet. </w:t>
            </w:r>
          </w:p>
        </w:tc>
      </w:tr>
      <w:tr w:rsidR="00083E4E" w:rsidRPr="00041808" w14:paraId="55616FD5" w14:textId="77777777" w:rsidTr="00083E4E">
        <w:trPr>
          <w:trHeight w:val="369"/>
        </w:trPr>
        <w:tc>
          <w:tcPr>
            <w:tcW w:w="4028" w:type="dxa"/>
          </w:tcPr>
          <w:p w14:paraId="446B84DB"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Forbetingelse</w:t>
            </w:r>
            <w:proofErr w:type="spellEnd"/>
            <w:r w:rsidRPr="00041808">
              <w:rPr>
                <w:rFonts w:ascii="Helvetica" w:hAnsi="Helvetica" w:cs="Times New Roman"/>
              </w:rPr>
              <w:t>:</w:t>
            </w:r>
          </w:p>
        </w:tc>
        <w:tc>
          <w:tcPr>
            <w:tcW w:w="5323" w:type="dxa"/>
          </w:tcPr>
          <w:p w14:paraId="6BD494E8" w14:textId="77777777" w:rsidR="00083E4E" w:rsidRPr="00041808" w:rsidRDefault="00083E4E" w:rsidP="00083E4E">
            <w:pPr>
              <w:rPr>
                <w:rFonts w:ascii="Helvetica" w:hAnsi="Helvetica" w:cs="Times New Roman"/>
              </w:rPr>
            </w:pPr>
            <w:r w:rsidRPr="00041808">
              <w:rPr>
                <w:rFonts w:ascii="Helvetica" w:hAnsi="Helvetica" w:cs="Times New Roman"/>
              </w:rPr>
              <w:t xml:space="preserve">Tilgang til internett og en bruker som er logget inn i systemet. </w:t>
            </w:r>
          </w:p>
        </w:tc>
      </w:tr>
      <w:tr w:rsidR="00083E4E" w:rsidRPr="00041808" w14:paraId="21638718" w14:textId="77777777" w:rsidTr="00083E4E">
        <w:trPr>
          <w:trHeight w:val="389"/>
        </w:trPr>
        <w:tc>
          <w:tcPr>
            <w:tcW w:w="4028" w:type="dxa"/>
          </w:tcPr>
          <w:p w14:paraId="160C196B"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6937EBF2" w14:textId="77777777" w:rsidR="00083E4E" w:rsidRPr="00041808" w:rsidRDefault="00083E4E" w:rsidP="00083E4E">
            <w:pPr>
              <w:rPr>
                <w:rFonts w:ascii="Helvetica" w:hAnsi="Helvetica" w:cs="Times New Roman"/>
              </w:rPr>
            </w:pPr>
            <w:r w:rsidRPr="00041808">
              <w:rPr>
                <w:rFonts w:ascii="Helvetica" w:hAnsi="Helvetica" w:cs="Times New Roman"/>
              </w:rPr>
              <w:t xml:space="preserve">Lokaliser «Logg Ut» knappen og trykk på den. </w:t>
            </w:r>
          </w:p>
        </w:tc>
      </w:tr>
      <w:tr w:rsidR="00083E4E" w:rsidRPr="00041808" w14:paraId="5CCBAF5A" w14:textId="77777777" w:rsidTr="00083E4E">
        <w:trPr>
          <w:trHeight w:val="369"/>
        </w:trPr>
        <w:tc>
          <w:tcPr>
            <w:tcW w:w="4028" w:type="dxa"/>
          </w:tcPr>
          <w:p w14:paraId="024277F1"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4B001252"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Timeout</w:t>
            </w:r>
            <w:proofErr w:type="spellEnd"/>
            <w:r w:rsidRPr="00041808">
              <w:rPr>
                <w:rFonts w:ascii="Helvetica" w:hAnsi="Helvetica" w:cs="Times New Roman"/>
              </w:rPr>
              <w:t xml:space="preserve"> eller lukk program. </w:t>
            </w:r>
          </w:p>
        </w:tc>
      </w:tr>
      <w:tr w:rsidR="00083E4E" w:rsidRPr="00041808" w14:paraId="77CC98D7" w14:textId="77777777" w:rsidTr="00083E4E">
        <w:trPr>
          <w:trHeight w:val="369"/>
        </w:trPr>
        <w:tc>
          <w:tcPr>
            <w:tcW w:w="4028" w:type="dxa"/>
          </w:tcPr>
          <w:p w14:paraId="0D12FF31"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Etterbetingelse</w:t>
            </w:r>
            <w:proofErr w:type="spellEnd"/>
            <w:r w:rsidRPr="00041808">
              <w:rPr>
                <w:rFonts w:ascii="Helvetica" w:hAnsi="Helvetica" w:cs="Times New Roman"/>
              </w:rPr>
              <w:t>:</w:t>
            </w:r>
          </w:p>
        </w:tc>
        <w:tc>
          <w:tcPr>
            <w:tcW w:w="5323" w:type="dxa"/>
          </w:tcPr>
          <w:p w14:paraId="2CD4B911" w14:textId="77777777" w:rsidR="00083E4E" w:rsidRPr="00041808" w:rsidRDefault="00083E4E" w:rsidP="00083E4E">
            <w:pPr>
              <w:rPr>
                <w:rFonts w:ascii="Helvetica" w:hAnsi="Helvetica" w:cs="Times New Roman"/>
              </w:rPr>
            </w:pPr>
            <w:r w:rsidRPr="00041808">
              <w:rPr>
                <w:rFonts w:ascii="Helvetica" w:hAnsi="Helvetica" w:cs="Times New Roman"/>
              </w:rPr>
              <w:t>Systemet er lukket etter bruk.</w:t>
            </w:r>
          </w:p>
        </w:tc>
      </w:tr>
    </w:tbl>
    <w:p w14:paraId="7F105DDF" w14:textId="77777777" w:rsidR="00083E4E" w:rsidRPr="00041808" w:rsidRDefault="00083E4E" w:rsidP="00083E4E">
      <w:pPr>
        <w:rPr>
          <w:rFonts w:ascii="Helvetica" w:hAnsi="Helvetica" w:cs="Times New Roman"/>
        </w:rPr>
      </w:pPr>
    </w:p>
    <w:p w14:paraId="1AF12CBF" w14:textId="77777777" w:rsidR="00083E4E" w:rsidRPr="00041808" w:rsidRDefault="00083E4E" w:rsidP="00083E4E">
      <w:pPr>
        <w:rPr>
          <w:rFonts w:ascii="Helvetica" w:hAnsi="Helvetica" w:cs="Times New Roman"/>
        </w:rPr>
      </w:pPr>
    </w:p>
    <w:tbl>
      <w:tblPr>
        <w:tblStyle w:val="TableGrid"/>
        <w:tblW w:w="9351" w:type="dxa"/>
        <w:tblLook w:val="04A0" w:firstRow="1" w:lastRow="0" w:firstColumn="1" w:lastColumn="0" w:noHBand="0" w:noVBand="1"/>
      </w:tblPr>
      <w:tblGrid>
        <w:gridCol w:w="4028"/>
        <w:gridCol w:w="5323"/>
      </w:tblGrid>
      <w:tr w:rsidR="00083E4E" w:rsidRPr="00041808" w14:paraId="6E68CEBA" w14:textId="77777777" w:rsidTr="00083E4E">
        <w:trPr>
          <w:trHeight w:val="389"/>
        </w:trPr>
        <w:tc>
          <w:tcPr>
            <w:tcW w:w="4028" w:type="dxa"/>
            <w:shd w:val="clear" w:color="auto" w:fill="262626" w:themeFill="text1" w:themeFillTint="D9"/>
          </w:tcPr>
          <w:p w14:paraId="314E5D06" w14:textId="77777777" w:rsidR="00083E4E" w:rsidRPr="00041808" w:rsidRDefault="00083E4E" w:rsidP="00083E4E">
            <w:pPr>
              <w:tabs>
                <w:tab w:val="center" w:pos="1906"/>
              </w:tabs>
              <w:rPr>
                <w:rFonts w:ascii="Helvetica" w:hAnsi="Helvetica" w:cs="Times New Roman"/>
              </w:rPr>
            </w:pPr>
            <w:proofErr w:type="spellStart"/>
            <w:r w:rsidRPr="00041808">
              <w:rPr>
                <w:rFonts w:ascii="Helvetica" w:hAnsi="Helvetica" w:cs="Times New Roman"/>
              </w:rPr>
              <w:t>Use</w:t>
            </w:r>
            <w:proofErr w:type="spellEnd"/>
            <w:r w:rsidRPr="00041808">
              <w:rPr>
                <w:rFonts w:ascii="Helvetica" w:hAnsi="Helvetica" w:cs="Times New Roman"/>
              </w:rPr>
              <w:t xml:space="preserve"> Case:</w:t>
            </w:r>
            <w:r w:rsidRPr="00041808">
              <w:rPr>
                <w:rFonts w:ascii="Helvetica" w:hAnsi="Helvetica" w:cs="Times New Roman"/>
              </w:rPr>
              <w:tab/>
            </w:r>
          </w:p>
        </w:tc>
        <w:tc>
          <w:tcPr>
            <w:tcW w:w="5323" w:type="dxa"/>
            <w:shd w:val="clear" w:color="auto" w:fill="262626" w:themeFill="text1" w:themeFillTint="D9"/>
          </w:tcPr>
          <w:p w14:paraId="26538D84" w14:textId="77777777" w:rsidR="00083E4E" w:rsidRPr="00041808" w:rsidRDefault="00083E4E" w:rsidP="00083E4E">
            <w:pPr>
              <w:rPr>
                <w:rFonts w:ascii="Helvetica" w:hAnsi="Helvetica" w:cs="Times New Roman"/>
              </w:rPr>
            </w:pPr>
            <w:r w:rsidRPr="00041808">
              <w:rPr>
                <w:rFonts w:ascii="Helvetica" w:hAnsi="Helvetica" w:cs="Times New Roman"/>
              </w:rPr>
              <w:t xml:space="preserve">Oversikt/Vedlikehold. </w:t>
            </w:r>
          </w:p>
        </w:tc>
      </w:tr>
      <w:tr w:rsidR="00083E4E" w:rsidRPr="00041808" w14:paraId="2F7D88CB" w14:textId="77777777" w:rsidTr="00083E4E">
        <w:trPr>
          <w:trHeight w:val="369"/>
        </w:trPr>
        <w:tc>
          <w:tcPr>
            <w:tcW w:w="4028" w:type="dxa"/>
          </w:tcPr>
          <w:p w14:paraId="45CFA43D" w14:textId="77777777" w:rsidR="00083E4E" w:rsidRPr="00041808" w:rsidRDefault="00083E4E" w:rsidP="00083E4E">
            <w:pPr>
              <w:rPr>
                <w:rFonts w:ascii="Helvetica" w:hAnsi="Helvetica" w:cs="Times New Roman"/>
              </w:rPr>
            </w:pPr>
            <w:r w:rsidRPr="00041808">
              <w:rPr>
                <w:rFonts w:ascii="Helvetica" w:hAnsi="Helvetica" w:cs="Times New Roman"/>
              </w:rPr>
              <w:t>Aktør:</w:t>
            </w:r>
          </w:p>
        </w:tc>
        <w:tc>
          <w:tcPr>
            <w:tcW w:w="5323" w:type="dxa"/>
          </w:tcPr>
          <w:p w14:paraId="49DC9CF0"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Admin</w:t>
            </w:r>
            <w:proofErr w:type="spellEnd"/>
          </w:p>
        </w:tc>
      </w:tr>
      <w:tr w:rsidR="00083E4E" w:rsidRPr="00041808" w14:paraId="33E054B9" w14:textId="77777777" w:rsidTr="00083E4E">
        <w:trPr>
          <w:trHeight w:val="389"/>
        </w:trPr>
        <w:tc>
          <w:tcPr>
            <w:tcW w:w="4028" w:type="dxa"/>
          </w:tcPr>
          <w:p w14:paraId="7DF592E8" w14:textId="77777777" w:rsidR="00083E4E" w:rsidRPr="00041808" w:rsidRDefault="00083E4E" w:rsidP="00083E4E">
            <w:pPr>
              <w:rPr>
                <w:rFonts w:ascii="Helvetica" w:hAnsi="Helvetica" w:cs="Times New Roman"/>
              </w:rPr>
            </w:pPr>
            <w:r w:rsidRPr="00041808">
              <w:rPr>
                <w:rFonts w:ascii="Helvetica" w:hAnsi="Helvetica" w:cs="Times New Roman"/>
              </w:rPr>
              <w:t>Beskrivelse:</w:t>
            </w:r>
          </w:p>
        </w:tc>
        <w:tc>
          <w:tcPr>
            <w:tcW w:w="5323" w:type="dxa"/>
          </w:tcPr>
          <w:p w14:paraId="5111D334"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Admin</w:t>
            </w:r>
            <w:proofErr w:type="spellEnd"/>
            <w:r w:rsidRPr="00041808">
              <w:rPr>
                <w:rFonts w:ascii="Helvetica" w:hAnsi="Helvetica" w:cs="Times New Roman"/>
              </w:rPr>
              <w:t xml:space="preserve"> kan se hva som har blitt booket, når det har blitt booket og hvem som har booket. </w:t>
            </w:r>
            <w:proofErr w:type="spellStart"/>
            <w:r w:rsidRPr="00041808">
              <w:rPr>
                <w:rFonts w:ascii="Helvetica" w:hAnsi="Helvetica" w:cs="Times New Roman"/>
              </w:rPr>
              <w:t>Admin</w:t>
            </w:r>
            <w:proofErr w:type="spellEnd"/>
            <w:r w:rsidRPr="00041808">
              <w:rPr>
                <w:rFonts w:ascii="Helvetica" w:hAnsi="Helvetica" w:cs="Times New Roman"/>
              </w:rPr>
              <w:t xml:space="preserve"> har i tillegg rettighetene til å endre, forlenge og kansellere bookinger. </w:t>
            </w:r>
          </w:p>
        </w:tc>
      </w:tr>
      <w:tr w:rsidR="00083E4E" w:rsidRPr="00041808" w14:paraId="4F9F6695" w14:textId="77777777" w:rsidTr="00083E4E">
        <w:trPr>
          <w:trHeight w:val="369"/>
        </w:trPr>
        <w:tc>
          <w:tcPr>
            <w:tcW w:w="4028" w:type="dxa"/>
          </w:tcPr>
          <w:p w14:paraId="401F0716"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Forbetingelse</w:t>
            </w:r>
            <w:proofErr w:type="spellEnd"/>
            <w:r w:rsidRPr="00041808">
              <w:rPr>
                <w:rFonts w:ascii="Helvetica" w:hAnsi="Helvetica" w:cs="Times New Roman"/>
              </w:rPr>
              <w:t>:</w:t>
            </w:r>
          </w:p>
        </w:tc>
        <w:tc>
          <w:tcPr>
            <w:tcW w:w="5323" w:type="dxa"/>
          </w:tcPr>
          <w:p w14:paraId="015FB495" w14:textId="77777777" w:rsidR="00083E4E" w:rsidRPr="00041808" w:rsidRDefault="00083E4E" w:rsidP="00083E4E">
            <w:pPr>
              <w:rPr>
                <w:rFonts w:ascii="Helvetica" w:hAnsi="Helvetica" w:cs="Times New Roman"/>
              </w:rPr>
            </w:pPr>
            <w:r w:rsidRPr="00041808">
              <w:rPr>
                <w:rFonts w:ascii="Helvetica" w:hAnsi="Helvetica" w:cs="Times New Roman"/>
              </w:rPr>
              <w:t xml:space="preserve">Bruker må ha </w:t>
            </w:r>
            <w:r w:rsidRPr="00041808">
              <w:rPr>
                <w:rFonts w:ascii="Helvetica" w:eastAsiaTheme="minorHAnsi" w:hAnsi="Helvetica" w:cs="Times New Roman"/>
                <w:sz w:val="22"/>
                <w:szCs w:val="22"/>
                <w:lang w:eastAsia="en-US"/>
              </w:rPr>
              <w:t>administratorrettigheter</w:t>
            </w:r>
          </w:p>
        </w:tc>
      </w:tr>
      <w:tr w:rsidR="00083E4E" w:rsidRPr="00041808" w14:paraId="0198BB47" w14:textId="77777777" w:rsidTr="00083E4E">
        <w:trPr>
          <w:trHeight w:val="389"/>
        </w:trPr>
        <w:tc>
          <w:tcPr>
            <w:tcW w:w="4028" w:type="dxa"/>
          </w:tcPr>
          <w:p w14:paraId="312F53A6" w14:textId="77777777" w:rsidR="00083E4E" w:rsidRPr="00041808" w:rsidRDefault="00083E4E" w:rsidP="00083E4E">
            <w:pPr>
              <w:rPr>
                <w:rFonts w:ascii="Helvetica" w:hAnsi="Helvetica" w:cs="Times New Roman"/>
              </w:rPr>
            </w:pPr>
            <w:r w:rsidRPr="00041808">
              <w:rPr>
                <w:rFonts w:ascii="Helvetica" w:hAnsi="Helvetica" w:cs="Times New Roman"/>
              </w:rPr>
              <w:t>Normal utføring:</w:t>
            </w:r>
          </w:p>
        </w:tc>
        <w:tc>
          <w:tcPr>
            <w:tcW w:w="5323" w:type="dxa"/>
          </w:tcPr>
          <w:p w14:paraId="7FA8CD5C"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eastAsiaTheme="minorHAnsi" w:hAnsi="Helvetica" w:cs="Times New Roman"/>
                <w:sz w:val="22"/>
                <w:szCs w:val="22"/>
                <w:lang w:eastAsia="en-US"/>
              </w:rPr>
              <w:t>Logge inn med brukernavn og passord.</w:t>
            </w:r>
          </w:p>
          <w:p w14:paraId="09DB3C42"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Gå inn på ønsket innhold</w:t>
            </w:r>
          </w:p>
          <w:p w14:paraId="3AA370F1" w14:textId="77777777" w:rsidR="00083E4E" w:rsidRPr="00041808" w:rsidRDefault="00083E4E" w:rsidP="00083E4E">
            <w:pPr>
              <w:pStyle w:val="ListParagraph"/>
              <w:numPr>
                <w:ilvl w:val="0"/>
                <w:numId w:val="21"/>
              </w:numPr>
              <w:autoSpaceDE/>
              <w:autoSpaceDN/>
              <w:rPr>
                <w:rFonts w:ascii="Helvetica" w:hAnsi="Helvetica" w:cs="Times New Roman"/>
              </w:rPr>
            </w:pPr>
            <w:r w:rsidRPr="00041808">
              <w:rPr>
                <w:rFonts w:ascii="Helvetica" w:hAnsi="Helvetica" w:cs="Times New Roman"/>
              </w:rPr>
              <w:t xml:space="preserve">Rediger ønsket info. </w:t>
            </w:r>
          </w:p>
          <w:p w14:paraId="2B309389" w14:textId="77777777" w:rsidR="00083E4E" w:rsidRPr="00041808" w:rsidRDefault="00083E4E" w:rsidP="00083E4E">
            <w:pPr>
              <w:pStyle w:val="ListParagraph"/>
              <w:numPr>
                <w:ilvl w:val="0"/>
                <w:numId w:val="21"/>
              </w:numPr>
              <w:autoSpaceDE/>
              <w:autoSpaceDN/>
              <w:rPr>
                <w:rFonts w:ascii="Helvetica" w:hAnsi="Helvetica" w:cs="Times New Roman"/>
                <w:lang w:val="en-US"/>
              </w:rPr>
            </w:pPr>
            <w:r w:rsidRPr="00041808">
              <w:rPr>
                <w:rFonts w:ascii="Helvetica" w:hAnsi="Helvetica" w:cs="Times New Roman"/>
                <w:lang w:val="en-US"/>
              </w:rPr>
              <w:t>Exit like the badass you are</w:t>
            </w:r>
          </w:p>
        </w:tc>
      </w:tr>
      <w:tr w:rsidR="00083E4E" w:rsidRPr="00041808" w14:paraId="18674E05" w14:textId="77777777" w:rsidTr="00083E4E">
        <w:trPr>
          <w:trHeight w:val="360"/>
        </w:trPr>
        <w:tc>
          <w:tcPr>
            <w:tcW w:w="4028" w:type="dxa"/>
          </w:tcPr>
          <w:p w14:paraId="5B55315D" w14:textId="77777777" w:rsidR="00083E4E" w:rsidRPr="00041808" w:rsidRDefault="00083E4E" w:rsidP="00083E4E">
            <w:pPr>
              <w:rPr>
                <w:rFonts w:ascii="Helvetica" w:hAnsi="Helvetica" w:cs="Times New Roman"/>
              </w:rPr>
            </w:pPr>
            <w:r w:rsidRPr="00041808">
              <w:rPr>
                <w:rFonts w:ascii="Helvetica" w:hAnsi="Helvetica" w:cs="Times New Roman"/>
              </w:rPr>
              <w:t>Alternativ utføring:</w:t>
            </w:r>
          </w:p>
        </w:tc>
        <w:tc>
          <w:tcPr>
            <w:tcW w:w="5323" w:type="dxa"/>
          </w:tcPr>
          <w:p w14:paraId="6E539AD2" w14:textId="77777777" w:rsidR="00083E4E" w:rsidRPr="00041808" w:rsidRDefault="00083E4E" w:rsidP="00083E4E">
            <w:pPr>
              <w:rPr>
                <w:rFonts w:ascii="Helvetica" w:hAnsi="Helvetica" w:cs="Times New Roman"/>
              </w:rPr>
            </w:pPr>
            <w:r w:rsidRPr="00041808">
              <w:rPr>
                <w:rFonts w:ascii="Helvetica" w:hAnsi="Helvetica" w:cs="Times New Roman"/>
              </w:rPr>
              <w:t>(ingen)</w:t>
            </w:r>
          </w:p>
        </w:tc>
      </w:tr>
      <w:tr w:rsidR="00083E4E" w:rsidRPr="00041808" w14:paraId="523E1CE6" w14:textId="77777777" w:rsidTr="00083E4E">
        <w:trPr>
          <w:trHeight w:val="369"/>
        </w:trPr>
        <w:tc>
          <w:tcPr>
            <w:tcW w:w="4028" w:type="dxa"/>
          </w:tcPr>
          <w:p w14:paraId="4E28E6AA" w14:textId="77777777" w:rsidR="00083E4E" w:rsidRPr="00041808" w:rsidRDefault="00083E4E" w:rsidP="00083E4E">
            <w:pPr>
              <w:rPr>
                <w:rFonts w:ascii="Helvetica" w:hAnsi="Helvetica" w:cs="Times New Roman"/>
              </w:rPr>
            </w:pPr>
            <w:proofErr w:type="spellStart"/>
            <w:r w:rsidRPr="00041808">
              <w:rPr>
                <w:rFonts w:ascii="Helvetica" w:hAnsi="Helvetica" w:cs="Times New Roman"/>
              </w:rPr>
              <w:t>Etterbetingelse</w:t>
            </w:r>
            <w:proofErr w:type="spellEnd"/>
            <w:r w:rsidRPr="00041808">
              <w:rPr>
                <w:rFonts w:ascii="Helvetica" w:hAnsi="Helvetica" w:cs="Times New Roman"/>
              </w:rPr>
              <w:t>:</w:t>
            </w:r>
          </w:p>
        </w:tc>
        <w:tc>
          <w:tcPr>
            <w:tcW w:w="5323" w:type="dxa"/>
          </w:tcPr>
          <w:p w14:paraId="1225E13A" w14:textId="77777777" w:rsidR="00083E4E" w:rsidRPr="00041808" w:rsidRDefault="00083E4E" w:rsidP="00083E4E">
            <w:pPr>
              <w:rPr>
                <w:rFonts w:ascii="Helvetica" w:hAnsi="Helvetica" w:cs="Times New Roman"/>
              </w:rPr>
            </w:pPr>
            <w:r w:rsidRPr="00041808">
              <w:rPr>
                <w:rFonts w:ascii="Helvetica" w:hAnsi="Helvetica" w:cs="Times New Roman"/>
              </w:rPr>
              <w:t>Aktør mottar bekreftelse på utført handling.</w:t>
            </w:r>
          </w:p>
        </w:tc>
      </w:tr>
    </w:tbl>
    <w:p w14:paraId="515574A5" w14:textId="5668C20B" w:rsidR="00686E4E" w:rsidRPr="00041808" w:rsidRDefault="00686E4E" w:rsidP="00686E4E">
      <w:pPr>
        <w:pStyle w:val="Heading1"/>
        <w:rPr>
          <w:rFonts w:ascii="Helvetica" w:hAnsi="Helvetica" w:cs="Times New Roman"/>
          <w:lang w:eastAsia="en-US"/>
        </w:rPr>
      </w:pPr>
      <w:bookmarkStart w:id="12" w:name="_Toc288376043"/>
      <w:proofErr w:type="spellStart"/>
      <w:r w:rsidRPr="00041808">
        <w:rPr>
          <w:rFonts w:ascii="Helvetica" w:hAnsi="Helvetica" w:cs="Times New Roman"/>
          <w:lang w:eastAsia="en-US"/>
        </w:rPr>
        <w:t>Use</w:t>
      </w:r>
      <w:proofErr w:type="spellEnd"/>
      <w:r w:rsidRPr="00041808">
        <w:rPr>
          <w:rFonts w:ascii="Helvetica" w:hAnsi="Helvetica" w:cs="Times New Roman"/>
          <w:lang w:eastAsia="en-US"/>
        </w:rPr>
        <w:t xml:space="preserve"> case Diagram</w:t>
      </w:r>
      <w:bookmarkEnd w:id="12"/>
    </w:p>
    <w:p w14:paraId="3483991A" w14:textId="5A4F7EE2" w:rsidR="00D83179" w:rsidRPr="00041808" w:rsidRDefault="0067750E" w:rsidP="00D83179">
      <w:pPr>
        <w:widowControl w:val="0"/>
        <w:adjustRightInd w:val="0"/>
        <w:rPr>
          <w:rFonts w:ascii="Helvetica" w:eastAsiaTheme="minorEastAsia" w:hAnsi="Helvetica" w:cs="Times New Roman"/>
          <w:sz w:val="24"/>
          <w:szCs w:val="24"/>
          <w:lang w:eastAsia="en-US"/>
        </w:rPr>
      </w:pPr>
      <w:r w:rsidRPr="00041808">
        <w:rPr>
          <w:rFonts w:ascii="Helvetica" w:eastAsiaTheme="minorEastAsia" w:hAnsi="Helvetica" w:cs="Times New Roman"/>
          <w:sz w:val="24"/>
          <w:szCs w:val="24"/>
          <w:lang w:eastAsia="en-US"/>
        </w:rPr>
        <w:br w:type="textWrapping" w:clear="all"/>
      </w:r>
      <w:r w:rsidR="009C22F1" w:rsidRPr="00041808">
        <w:rPr>
          <w:rFonts w:ascii="Helvetica" w:eastAsiaTheme="minorEastAsia" w:hAnsi="Helvetica" w:cs="Times New Roman"/>
          <w:noProof/>
          <w:sz w:val="24"/>
          <w:szCs w:val="24"/>
          <w:lang w:val="en-US" w:eastAsia="en-US"/>
        </w:rPr>
        <w:drawing>
          <wp:inline distT="0" distB="0" distL="0" distR="0" wp14:anchorId="68AD01AA" wp14:editId="4D97F99B">
            <wp:extent cx="5266055" cy="4309745"/>
            <wp:effectExtent l="0" t="0" r="0" b="8255"/>
            <wp:docPr id="15" name="Picture 15" descr="Macintosh HD:Users:naugern:Documents:untitled folder:Dokumentasjon og MSF:Use-case diagram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ugern:Documents:untitled folder:Dokumentasjon og MSF:Use-case diagram 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4309745"/>
                    </a:xfrm>
                    <a:prstGeom prst="rect">
                      <a:avLst/>
                    </a:prstGeom>
                    <a:noFill/>
                    <a:ln>
                      <a:noFill/>
                    </a:ln>
                  </pic:spPr>
                </pic:pic>
              </a:graphicData>
            </a:graphic>
          </wp:inline>
        </w:drawing>
      </w:r>
    </w:p>
    <w:p w14:paraId="37954C91" w14:textId="77777777" w:rsidR="00D83179" w:rsidRPr="00041808" w:rsidRDefault="00D83179" w:rsidP="00D83179">
      <w:pPr>
        <w:widowControl w:val="0"/>
        <w:adjustRightInd w:val="0"/>
        <w:rPr>
          <w:rFonts w:ascii="Helvetica" w:eastAsiaTheme="minorEastAsia" w:hAnsi="Helvetica" w:cs="Times New Roman"/>
          <w:sz w:val="24"/>
          <w:szCs w:val="24"/>
          <w:lang w:eastAsia="en-US"/>
        </w:rPr>
      </w:pPr>
    </w:p>
    <w:p w14:paraId="75A73382" w14:textId="77777777" w:rsidR="00D83179" w:rsidRPr="00041808" w:rsidRDefault="00D83179" w:rsidP="00D83179">
      <w:pPr>
        <w:widowControl w:val="0"/>
        <w:adjustRightInd w:val="0"/>
        <w:rPr>
          <w:rFonts w:ascii="Helvetica" w:eastAsiaTheme="minorEastAsia" w:hAnsi="Helvetica" w:cs="Times New Roman"/>
          <w:sz w:val="24"/>
          <w:szCs w:val="24"/>
          <w:lang w:eastAsia="en-US"/>
        </w:rPr>
      </w:pPr>
    </w:p>
    <w:p w14:paraId="2A700474"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52"/>
          <w:szCs w:val="52"/>
          <w:lang w:eastAsia="en-US"/>
        </w:rPr>
        <w:t>Logisk design</w:t>
      </w:r>
    </w:p>
    <w:p w14:paraId="2667A44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KONSEPT</w:t>
      </w:r>
    </w:p>
    <w:p w14:paraId="71169607"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Sentralt i arbeidet med utformingen av designet, har spørsmålet om hvem målgruppen for løsningen er, hva deres ønsker og behov er, i tillegg til hva som ville være ønskelig å formidle og oppnå fra oppdragsgiver (Westerdals Oslo ACT) sin side. Bookingsystemet er ment studenter og lærere i det nye bygget CK32. Dette er personer som er vant med moderne, enkle og effektive bookingsystemer i hverdagen. Svært inspirert av ruter-</w:t>
      </w:r>
      <w:proofErr w:type="spellStart"/>
      <w:r w:rsidRPr="00041808">
        <w:rPr>
          <w:rFonts w:ascii="Helvetica" w:eastAsiaTheme="minorEastAsia" w:hAnsi="Helvetica" w:cs="Times New Roman"/>
          <w:kern w:val="1"/>
          <w:lang w:eastAsia="en-US"/>
        </w:rPr>
        <w:t>appens</w:t>
      </w:r>
      <w:proofErr w:type="spellEnd"/>
      <w:r w:rsidRPr="00041808">
        <w:rPr>
          <w:rFonts w:ascii="Helvetica" w:eastAsiaTheme="minorEastAsia" w:hAnsi="Helvetica" w:cs="Times New Roman"/>
          <w:kern w:val="1"/>
          <w:lang w:eastAsia="en-US"/>
        </w:rPr>
        <w:t xml:space="preserve"> enkelhet og effektivitet har vi valgt å fokusere på en løsning som er lett forståelig, intuitiv, med bare den aller mest nødvendige informasjonen brukeren trenger å oppgi og motta fra start til slutt.</w:t>
      </w:r>
    </w:p>
    <w:p w14:paraId="0A868102" w14:textId="4EA6FBCA"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Vi tar utgangspunkt i at oppdragsgiver ville ønske en enkel, lettforståelig løsning som </w:t>
      </w:r>
      <w:r w:rsidR="00A2744D" w:rsidRPr="00041808">
        <w:rPr>
          <w:rFonts w:ascii="Helvetica" w:eastAsiaTheme="minorEastAsia" w:hAnsi="Helvetica" w:cs="Times New Roman"/>
          <w:kern w:val="1"/>
          <w:lang w:eastAsia="en-US"/>
        </w:rPr>
        <w:t>appellere</w:t>
      </w:r>
      <w:r w:rsidRPr="00041808">
        <w:rPr>
          <w:rFonts w:ascii="Helvetica" w:eastAsiaTheme="minorEastAsia" w:hAnsi="Helvetica" w:cs="Times New Roman"/>
          <w:kern w:val="1"/>
          <w:lang w:eastAsia="en-US"/>
        </w:rPr>
        <w:t xml:space="preserve"> til brukeren estetisk sett, og i dens enkle vei mot mål til det man nettopp ønsker å få gjort så fort som mulig: Booke et grupperom i en bestemt tidsperiode. Det er ønskelig at løsningen skal være rask og enkel nok, slik at brukerne av grupperommene faktisk tar i bruk løsningen. Et problem er om veien mot mål, å booke et rom, fremstår som sliten (ved å kreve unødvendig mye informasjon av bruker, og at </w:t>
      </w:r>
      <w:r w:rsidR="00A2744D"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w:t>
      </w:r>
      <w:r w:rsidR="0070472A" w:rsidRPr="00041808">
        <w:rPr>
          <w:rFonts w:ascii="Helvetica" w:eastAsiaTheme="minorEastAsia" w:hAnsi="Helvetica" w:cs="Times New Roman"/>
          <w:kern w:val="1"/>
          <w:lang w:eastAsia="en-US"/>
        </w:rPr>
        <w:t>over kompliseres</w:t>
      </w:r>
      <w:r w:rsidRPr="00041808">
        <w:rPr>
          <w:rFonts w:ascii="Helvetica" w:eastAsiaTheme="minorEastAsia" w:hAnsi="Helvetica" w:cs="Times New Roman"/>
          <w:kern w:val="1"/>
          <w:lang w:eastAsia="en-US"/>
        </w:rPr>
        <w:t xml:space="preserve">, slik at totalinntrykket blir overveldende). Det vil være fordelaktig om løsningen vil benyttes, slik at alle </w:t>
      </w:r>
      <w:r w:rsidR="00A2744D" w:rsidRPr="00041808">
        <w:rPr>
          <w:rFonts w:ascii="Helvetica" w:eastAsiaTheme="minorEastAsia" w:hAnsi="Helvetica" w:cs="Times New Roman"/>
          <w:kern w:val="1"/>
          <w:lang w:eastAsia="en-US"/>
        </w:rPr>
        <w:t>studenter har</w:t>
      </w:r>
      <w:r w:rsidRPr="00041808">
        <w:rPr>
          <w:rFonts w:ascii="Helvetica" w:eastAsiaTheme="minorEastAsia" w:hAnsi="Helvetica" w:cs="Times New Roman"/>
          <w:kern w:val="1"/>
          <w:lang w:eastAsia="en-US"/>
        </w:rPr>
        <w:t xml:space="preserve"> god oversikt over hvilke grupperom som faktisk er tilgjengelig på de forskjellige tidspunktene, og </w:t>
      </w:r>
      <w:proofErr w:type="spellStart"/>
      <w:r w:rsidRPr="00041808">
        <w:rPr>
          <w:rFonts w:ascii="Helvetica" w:eastAsiaTheme="minorEastAsia" w:hAnsi="Helvetica" w:cs="Times New Roman"/>
          <w:kern w:val="1"/>
          <w:lang w:eastAsia="en-US"/>
        </w:rPr>
        <w:t>utifra</w:t>
      </w:r>
      <w:proofErr w:type="spellEnd"/>
      <w:r w:rsidRPr="00041808">
        <w:rPr>
          <w:rFonts w:ascii="Helvetica" w:eastAsiaTheme="minorEastAsia" w:hAnsi="Helvetica" w:cs="Times New Roman"/>
          <w:kern w:val="1"/>
          <w:lang w:eastAsia="en-US"/>
        </w:rPr>
        <w:t xml:space="preserve"> spesielle krav (for eksempel dersom man trenger spesialutstyr som prosjektor osv.). I tillegg vil skolen kunne ha en oversikt over hvem som benytter seg av de forskjellige rommene, slik at eventuelle skader lett kan spores tilbake til brukerne av rommet på det aktuelle tidspunktet disse skjedde.</w:t>
      </w:r>
    </w:p>
    <w:p w14:paraId="650FE3F2" w14:textId="6F2C2024"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For å bidra til en slik oversikt, kontroll og styring av grupperommene, er det viktig at løsningen blir tatt i bruk. Derfor har vi fokusert på </w:t>
      </w:r>
      <w:r w:rsidR="0064292A" w:rsidRPr="00041808">
        <w:rPr>
          <w:rFonts w:ascii="Helvetica" w:eastAsiaTheme="minorEastAsia" w:hAnsi="Helvetica" w:cs="Times New Roman"/>
          <w:kern w:val="1"/>
          <w:lang w:eastAsia="en-US"/>
        </w:rPr>
        <w:t>brukervennlighet</w:t>
      </w:r>
      <w:r w:rsidRPr="00041808">
        <w:rPr>
          <w:rFonts w:ascii="Helvetica" w:eastAsiaTheme="minorEastAsia" w:hAnsi="Helvetica" w:cs="Times New Roman"/>
          <w:kern w:val="1"/>
          <w:lang w:eastAsia="en-US"/>
        </w:rPr>
        <w:t xml:space="preserve"> (mer om dette i seksjon --- om </w:t>
      </w:r>
      <w:proofErr w:type="spellStart"/>
      <w:r w:rsidRPr="00041808">
        <w:rPr>
          <w:rFonts w:ascii="Helvetica" w:eastAsiaTheme="minorEastAsia" w:hAnsi="Helvetica" w:cs="Times New Roman"/>
          <w:kern w:val="1"/>
          <w:lang w:eastAsia="en-US"/>
        </w:rPr>
        <w:t>Usability</w:t>
      </w:r>
      <w:proofErr w:type="spellEnd"/>
      <w:r w:rsidRPr="00041808">
        <w:rPr>
          <w:rFonts w:ascii="Helvetica" w:eastAsiaTheme="minorEastAsia" w:hAnsi="Helvetica" w:cs="Times New Roman"/>
          <w:kern w:val="1"/>
          <w:lang w:eastAsia="en-US"/>
        </w:rPr>
        <w:t xml:space="preserve"> i vår løsning), for å oppmuntre til aktivt bruk av løsningen. Vi har også sett an hva brukerne kunne ønske av moderne og gjenkjennelig design, også for å oppmuntre til </w:t>
      </w:r>
      <w:r w:rsidR="0064292A" w:rsidRPr="00041808">
        <w:rPr>
          <w:rFonts w:ascii="Helvetica" w:eastAsiaTheme="minorEastAsia" w:hAnsi="Helvetica" w:cs="Times New Roman"/>
          <w:kern w:val="1"/>
          <w:lang w:eastAsia="en-US"/>
        </w:rPr>
        <w:t>nysgjerrighet</w:t>
      </w:r>
      <w:r w:rsidRPr="00041808">
        <w:rPr>
          <w:rFonts w:ascii="Helvetica" w:eastAsiaTheme="minorEastAsia" w:hAnsi="Helvetica" w:cs="Times New Roman"/>
          <w:kern w:val="1"/>
          <w:lang w:eastAsia="en-US"/>
        </w:rPr>
        <w:t xml:space="preserve"> og å gi produktet inntrykk av å samsvare med det inntrykket Westerdals som helhet gir (for eksempel i sin nåværende reklamekampanje): Nyskapende, oppdatert på det siste av teknologi, kreativ og estetisk tiltrekkende.</w:t>
      </w:r>
    </w:p>
    <w:p w14:paraId="2DA899ED"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SIDEOPPBYGGING</w:t>
      </w:r>
    </w:p>
    <w:p w14:paraId="3825D8DD"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Websiden består av følgende sider:</w:t>
      </w:r>
    </w:p>
    <w:p w14:paraId="1EFD5FDE"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Hovedside, introduksjon av produktet</w:t>
      </w:r>
    </w:p>
    <w:p w14:paraId="7953895B"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Innloggingsside</w:t>
      </w:r>
    </w:p>
    <w:p w14:paraId="14C973B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Valg av antall personer samt prosjektor (ja/nei)</w:t>
      </w:r>
    </w:p>
    <w:p w14:paraId="0F69703A"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Dagsoversikt med visning av ledige timer</w:t>
      </w:r>
    </w:p>
    <w:p w14:paraId="5B0329C0" w14:textId="36482A03" w:rsidR="00D83179" w:rsidRPr="00041808" w:rsidRDefault="00D83179" w:rsidP="002A1A80">
      <w:pPr>
        <w:pStyle w:val="ListParagraph"/>
        <w:widowControl w:val="0"/>
        <w:numPr>
          <w:ilvl w:val="0"/>
          <w:numId w:val="8"/>
        </w:numPr>
        <w:tabs>
          <w:tab w:val="left" w:pos="220"/>
          <w:tab w:val="left" w:pos="284"/>
        </w:tabs>
        <w:adjustRightInd w:val="0"/>
        <w:spacing w:before="100" w:line="360" w:lineRule="auto"/>
        <w:ind w:left="284"/>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Reserveringsbekreftelse med mulighet for ny res</w:t>
      </w:r>
      <w:r w:rsidR="00634D7A" w:rsidRPr="00041808">
        <w:rPr>
          <w:rFonts w:ascii="Helvetica" w:eastAsiaTheme="minorEastAsia" w:hAnsi="Helvetica" w:cs="Times New Roman"/>
          <w:kern w:val="1"/>
          <w:lang w:eastAsia="en-US"/>
        </w:rPr>
        <w:t xml:space="preserve">ervasjon, samt å gå tilbake til </w:t>
      </w:r>
      <w:r w:rsidRPr="00041808">
        <w:rPr>
          <w:rFonts w:ascii="Helvetica" w:eastAsiaTheme="minorEastAsia" w:hAnsi="Helvetica" w:cs="Times New Roman"/>
          <w:kern w:val="1"/>
          <w:lang w:eastAsia="en-US"/>
        </w:rPr>
        <w:t>www.westerdals.no</w:t>
      </w:r>
    </w:p>
    <w:p w14:paraId="23658BEF" w14:textId="77777777" w:rsidR="00D83179" w:rsidRPr="00041808" w:rsidRDefault="00D83179" w:rsidP="00D83179">
      <w:pPr>
        <w:widowControl w:val="0"/>
        <w:numPr>
          <w:ilvl w:val="0"/>
          <w:numId w:val="8"/>
        </w:numPr>
        <w:tabs>
          <w:tab w:val="left" w:pos="220"/>
          <w:tab w:val="left" w:pos="720"/>
        </w:tabs>
        <w:adjustRightInd w:val="0"/>
        <w:spacing w:before="100" w:line="360" w:lineRule="auto"/>
        <w:ind w:hanging="720"/>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FAQ-side</w:t>
      </w:r>
    </w:p>
    <w:p w14:paraId="09B619DB" w14:textId="1D16C684" w:rsidR="00D83179" w:rsidRPr="00041808" w:rsidRDefault="009D644E" w:rsidP="009D644E">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F</w:t>
      </w:r>
      <w:r w:rsidR="00D83179" w:rsidRPr="00041808">
        <w:rPr>
          <w:rFonts w:ascii="Helvetica" w:eastAsiaTheme="minorEastAsia" w:hAnsi="Helvetica" w:cs="Times New Roman"/>
          <w:b/>
          <w:bCs/>
          <w:color w:val="4F81BD"/>
          <w:spacing w:val="10"/>
          <w:kern w:val="1"/>
          <w:sz w:val="40"/>
          <w:szCs w:val="40"/>
          <w:lang w:eastAsia="en-US"/>
        </w:rPr>
        <w:t>ørste skisse av konseptet</w:t>
      </w:r>
    </w:p>
    <w:p w14:paraId="31DB4256" w14:textId="76D71287" w:rsidR="00EB61F6" w:rsidRPr="00041808" w:rsidRDefault="00D83179"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Dette er vår første skisse av konseptet, strukturen og innholdet på hver side vi har tatt utgangspunkt i for kodingen vår av de faktiske sidene.</w:t>
      </w:r>
    </w:p>
    <w:p w14:paraId="766A7E6B"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1: Forside</w:t>
      </w:r>
    </w:p>
    <w:p w14:paraId="6E80C122" w14:textId="454576E5"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7E037FE" wp14:editId="0519AE6E">
            <wp:extent cx="5262880" cy="3667760"/>
            <wp:effectExtent l="0" t="0" r="0" b="0"/>
            <wp:docPr id="5" name="Picture 5" descr="Macintosh HD:Users:naugern:Downloads:11031067_1609306022639318_1653783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ugern:Downloads:11031067_1609306022639318_1653783406_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5C7E35B4" w14:textId="29A7E6CF"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 xml:space="preserve">Figur 2: </w:t>
      </w:r>
      <w:proofErr w:type="spellStart"/>
      <w:r w:rsidRPr="00041808">
        <w:rPr>
          <w:rFonts w:ascii="Helvetica" w:eastAsiaTheme="minorEastAsia" w:hAnsi="Helvetica" w:cs="Times New Roman"/>
          <w:b/>
          <w:bCs/>
          <w:color w:val="4F81BD"/>
          <w:spacing w:val="10"/>
          <w:kern w:val="1"/>
          <w:sz w:val="28"/>
          <w:szCs w:val="28"/>
          <w:lang w:eastAsia="en-US"/>
        </w:rPr>
        <w:t>Login</w:t>
      </w:r>
      <w:proofErr w:type="spellEnd"/>
    </w:p>
    <w:p w14:paraId="70DF1A12" w14:textId="003C0F77"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0830341D" wp14:editId="1D9F3835">
            <wp:extent cx="5262880" cy="3667760"/>
            <wp:effectExtent l="0" t="0" r="0" b="0"/>
            <wp:docPr id="6" name="Picture 6" descr="Macintosh HD:Users:naugern:Downloads:11065288_1609306122639308_88182595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ugern:Downloads:11065288_1609306122639308_881825955_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667760"/>
                    </a:xfrm>
                    <a:prstGeom prst="rect">
                      <a:avLst/>
                    </a:prstGeom>
                    <a:noFill/>
                    <a:ln>
                      <a:noFill/>
                    </a:ln>
                  </pic:spPr>
                </pic:pic>
              </a:graphicData>
            </a:graphic>
          </wp:inline>
        </w:drawing>
      </w:r>
    </w:p>
    <w:p w14:paraId="39F8230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3: side for valg av antall personer og prosjektor</w:t>
      </w:r>
    </w:p>
    <w:p w14:paraId="7F6441AB" w14:textId="52E3B810"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5CC735E" wp14:editId="3C02CF9E">
            <wp:extent cx="5266055" cy="3657600"/>
            <wp:effectExtent l="0" t="0" r="0" b="0"/>
            <wp:docPr id="7" name="Picture 7" descr="Macintosh HD:Users:naugern:Downloads:11069217_1609306245972629_8374151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ugern:Downloads:11069217_1609306245972629_837415114_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4438289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4: side for valg av dato og tidspunkt</w:t>
      </w:r>
    </w:p>
    <w:p w14:paraId="39792ECC" w14:textId="115D52AD"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31A9D0F1" wp14:editId="141554A7">
            <wp:extent cx="5266055" cy="3657600"/>
            <wp:effectExtent l="0" t="0" r="0" b="0"/>
            <wp:docPr id="8" name="Picture 8" descr="Macintosh HD:Users:naugern:Downloads:11033904_1609306432639277_10586805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ugern:Downloads:11033904_1609306432639277_1058680560_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79052611"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Figur 5: reservasjonsbekreftelseside</w:t>
      </w:r>
    </w:p>
    <w:p w14:paraId="559251D6" w14:textId="70771303"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6CE3FEF7" wp14:editId="7B1BB18B">
            <wp:extent cx="5266055" cy="3657600"/>
            <wp:effectExtent l="0" t="0" r="0" b="0"/>
            <wp:docPr id="9" name="Picture 9" descr="Macintosh HD:Users:naugern:Downloads:11065026_1609306622639258_214609936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ugern:Downloads:11065026_1609306622639258_2146099364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695A5BBA"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 xml:space="preserve">Figur 6: </w:t>
      </w:r>
      <w:proofErr w:type="spellStart"/>
      <w:r w:rsidRPr="00041808">
        <w:rPr>
          <w:rFonts w:ascii="Helvetica" w:eastAsiaTheme="minorEastAsia" w:hAnsi="Helvetica" w:cs="Times New Roman"/>
          <w:b/>
          <w:bCs/>
          <w:color w:val="4F81BD"/>
          <w:spacing w:val="10"/>
          <w:kern w:val="1"/>
          <w:sz w:val="28"/>
          <w:szCs w:val="28"/>
          <w:lang w:eastAsia="en-US"/>
        </w:rPr>
        <w:t>faq</w:t>
      </w:r>
      <w:proofErr w:type="spellEnd"/>
      <w:r w:rsidRPr="00041808">
        <w:rPr>
          <w:rFonts w:ascii="Helvetica" w:eastAsiaTheme="minorEastAsia" w:hAnsi="Helvetica" w:cs="Times New Roman"/>
          <w:b/>
          <w:bCs/>
          <w:color w:val="4F81BD"/>
          <w:spacing w:val="10"/>
          <w:kern w:val="1"/>
          <w:sz w:val="28"/>
          <w:szCs w:val="28"/>
          <w:lang w:eastAsia="en-US"/>
        </w:rPr>
        <w:t xml:space="preserve">-side </w:t>
      </w:r>
      <w:proofErr w:type="spellStart"/>
      <w:r w:rsidRPr="00041808">
        <w:rPr>
          <w:rFonts w:ascii="Helvetica" w:eastAsiaTheme="minorEastAsia" w:hAnsi="Helvetica" w:cs="Times New Roman"/>
          <w:b/>
          <w:bCs/>
          <w:color w:val="4F81BD"/>
          <w:spacing w:val="10"/>
          <w:kern w:val="1"/>
          <w:sz w:val="28"/>
          <w:szCs w:val="28"/>
          <w:lang w:eastAsia="en-US"/>
        </w:rPr>
        <w:t>default</w:t>
      </w:r>
      <w:proofErr w:type="spellEnd"/>
    </w:p>
    <w:p w14:paraId="4A7DD85E" w14:textId="45A78082" w:rsidR="00D83179" w:rsidRPr="00041808" w:rsidRDefault="00EB61F6" w:rsidP="00D83179">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4CE5F6CB" wp14:editId="30A85A93">
            <wp:extent cx="5266055" cy="3657600"/>
            <wp:effectExtent l="0" t="0" r="0" b="0"/>
            <wp:docPr id="10" name="Picture 10" descr="Macintosh HD:Users:naugern:Downloads:11069238_1609306709305916_10699548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ugern:Downloads:11069238_1609306709305916_1069954880_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58E27A4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28"/>
          <w:szCs w:val="28"/>
          <w:lang w:eastAsia="en-US"/>
        </w:rPr>
        <w:t xml:space="preserve">Figur 7: </w:t>
      </w:r>
      <w:proofErr w:type="spellStart"/>
      <w:r w:rsidRPr="00041808">
        <w:rPr>
          <w:rFonts w:ascii="Helvetica" w:eastAsiaTheme="minorEastAsia" w:hAnsi="Helvetica" w:cs="Times New Roman"/>
          <w:b/>
          <w:bCs/>
          <w:color w:val="4F81BD"/>
          <w:spacing w:val="10"/>
          <w:kern w:val="1"/>
          <w:sz w:val="28"/>
          <w:szCs w:val="28"/>
          <w:lang w:eastAsia="en-US"/>
        </w:rPr>
        <w:t>faq</w:t>
      </w:r>
      <w:proofErr w:type="spellEnd"/>
      <w:r w:rsidRPr="00041808">
        <w:rPr>
          <w:rFonts w:ascii="Helvetica" w:eastAsiaTheme="minorEastAsia" w:hAnsi="Helvetica" w:cs="Times New Roman"/>
          <w:b/>
          <w:bCs/>
          <w:color w:val="4F81BD"/>
          <w:spacing w:val="10"/>
          <w:kern w:val="1"/>
          <w:sz w:val="28"/>
          <w:szCs w:val="28"/>
          <w:lang w:eastAsia="en-US"/>
        </w:rPr>
        <w:t>-side med aktivert spørsmål 1</w:t>
      </w:r>
    </w:p>
    <w:p w14:paraId="649FB56F" w14:textId="33EEC758" w:rsidR="00972609" w:rsidRPr="00041808" w:rsidRDefault="00EB61F6" w:rsidP="00686E4E">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noProof/>
          <w:kern w:val="1"/>
          <w:lang w:val="en-US" w:eastAsia="en-US"/>
        </w:rPr>
        <w:drawing>
          <wp:inline distT="0" distB="0" distL="0" distR="0" wp14:anchorId="1E9A85E4" wp14:editId="088044F7">
            <wp:extent cx="5266055" cy="3657600"/>
            <wp:effectExtent l="0" t="0" r="0" b="0"/>
            <wp:docPr id="11" name="Picture 11" descr="Macintosh HD:Users:naugern:Downloads:11071914_1609307039305883_78642023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ugern:Downloads:11071914_1609307039305883_786420234_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3657600"/>
                    </a:xfrm>
                    <a:prstGeom prst="rect">
                      <a:avLst/>
                    </a:prstGeom>
                    <a:noFill/>
                    <a:ln>
                      <a:noFill/>
                    </a:ln>
                  </pic:spPr>
                </pic:pic>
              </a:graphicData>
            </a:graphic>
          </wp:inline>
        </w:drawing>
      </w:r>
    </w:p>
    <w:p w14:paraId="3E8F15DC" w14:textId="77777777" w:rsidR="003759A3" w:rsidRPr="00041808" w:rsidRDefault="003759A3" w:rsidP="003759A3">
      <w:pPr>
        <w:pStyle w:val="Heading3"/>
        <w:rPr>
          <w:rFonts w:ascii="Helvetica" w:hAnsi="Helvetica" w:cs="Times New Roman"/>
          <w:sz w:val="32"/>
          <w:szCs w:val="32"/>
          <w:lang w:eastAsia="en-US"/>
        </w:rPr>
      </w:pPr>
      <w:bookmarkStart w:id="13" w:name="_Toc288376044"/>
      <w:r w:rsidRPr="00041808">
        <w:rPr>
          <w:rFonts w:ascii="Helvetica" w:hAnsi="Helvetica" w:cs="Times New Roman"/>
          <w:sz w:val="32"/>
          <w:szCs w:val="32"/>
          <w:lang w:eastAsia="en-US"/>
        </w:rPr>
        <w:t>FYSISK DESIGN</w:t>
      </w:r>
      <w:bookmarkEnd w:id="13"/>
    </w:p>
    <w:p w14:paraId="124675FC" w14:textId="77777777"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FAQ-SIDE</w:t>
      </w:r>
    </w:p>
    <w:p w14:paraId="34290EF4" w14:textId="37D8A60B" w:rsidR="003759A3" w:rsidRPr="00041808" w:rsidRDefault="0079798F"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Kode</w:t>
      </w:r>
      <w:r w:rsidR="00AF58CE" w:rsidRPr="00041808">
        <w:rPr>
          <w:rFonts w:ascii="Helvetica" w:eastAsiaTheme="minorEastAsia" w:hAnsi="Helvetica" w:cs="Times New Roman"/>
          <w:kern w:val="1"/>
          <w:lang w:eastAsia="en-US"/>
        </w:rPr>
        <w:t xml:space="preserve">språk: </w:t>
      </w:r>
      <w:r w:rsidR="003759A3" w:rsidRPr="00041808">
        <w:rPr>
          <w:rFonts w:ascii="Helvetica" w:eastAsiaTheme="minorEastAsia" w:hAnsi="Helvetica" w:cs="Times New Roman"/>
          <w:kern w:val="1"/>
          <w:lang w:eastAsia="en-US"/>
        </w:rPr>
        <w:t>HTML, CSS</w:t>
      </w:r>
      <w:r w:rsidR="00BF47D5" w:rsidRPr="00041808">
        <w:rPr>
          <w:rFonts w:ascii="Helvetica" w:eastAsiaTheme="minorEastAsia" w:hAnsi="Helvetica" w:cs="Times New Roman"/>
          <w:kern w:val="1"/>
          <w:lang w:eastAsia="en-US"/>
        </w:rPr>
        <w:t>, JavaScript, MySQL, PHP</w:t>
      </w:r>
      <w:r w:rsidR="003759A3" w:rsidRPr="00041808">
        <w:rPr>
          <w:rFonts w:ascii="Helvetica" w:eastAsiaTheme="minorEastAsia" w:hAnsi="Helvetica" w:cs="Times New Roman"/>
          <w:kern w:val="1"/>
          <w:lang w:eastAsia="en-US"/>
        </w:rPr>
        <w:t xml:space="preserve"> og </w:t>
      </w:r>
      <w:proofErr w:type="spellStart"/>
      <w:r w:rsidR="003759A3" w:rsidRPr="00041808">
        <w:rPr>
          <w:rFonts w:ascii="Helvetica" w:eastAsiaTheme="minorEastAsia" w:hAnsi="Helvetica" w:cs="Times New Roman"/>
          <w:kern w:val="1"/>
          <w:lang w:eastAsia="en-US"/>
        </w:rPr>
        <w:t>jQuery</w:t>
      </w:r>
      <w:proofErr w:type="spellEnd"/>
    </w:p>
    <w:p w14:paraId="00AC4F25" w14:textId="51DE75DC" w:rsidR="00AF58CE" w:rsidRPr="00041808" w:rsidRDefault="00AF58CE"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Software: XAMP, </w:t>
      </w:r>
      <w:proofErr w:type="spellStart"/>
      <w:r w:rsidRPr="00041808">
        <w:rPr>
          <w:rFonts w:ascii="Helvetica" w:eastAsiaTheme="minorEastAsia" w:hAnsi="Helvetica" w:cs="Times New Roman"/>
          <w:kern w:val="1"/>
          <w:lang w:eastAsia="en-US"/>
        </w:rPr>
        <w:t>Filezilla</w:t>
      </w:r>
      <w:proofErr w:type="spellEnd"/>
      <w:r w:rsidRPr="00041808">
        <w:rPr>
          <w:rFonts w:ascii="Helvetica" w:eastAsiaTheme="minorEastAsia" w:hAnsi="Helvetica" w:cs="Times New Roman"/>
          <w:kern w:val="1"/>
          <w:lang w:eastAsia="en-US"/>
        </w:rPr>
        <w:t xml:space="preserve">, </w:t>
      </w:r>
      <w:proofErr w:type="spellStart"/>
      <w:r w:rsidRPr="00041808">
        <w:rPr>
          <w:rFonts w:ascii="Helvetica" w:eastAsiaTheme="minorEastAsia" w:hAnsi="Helvetica" w:cs="Times New Roman"/>
          <w:kern w:val="1"/>
          <w:lang w:eastAsia="en-US"/>
        </w:rPr>
        <w:t>SmartGit</w:t>
      </w:r>
      <w:proofErr w:type="spellEnd"/>
      <w:r w:rsidRPr="00041808">
        <w:rPr>
          <w:rFonts w:ascii="Helvetica" w:eastAsiaTheme="minorEastAsia" w:hAnsi="Helvetica" w:cs="Times New Roman"/>
          <w:kern w:val="1"/>
          <w:lang w:eastAsia="en-US"/>
        </w:rPr>
        <w:t xml:space="preserve">, </w:t>
      </w:r>
      <w:proofErr w:type="spellStart"/>
      <w:r w:rsidRPr="00041808">
        <w:rPr>
          <w:rFonts w:ascii="Helvetica" w:eastAsiaTheme="minorEastAsia" w:hAnsi="Helvetica" w:cs="Times New Roman"/>
          <w:kern w:val="1"/>
          <w:lang w:eastAsia="en-US"/>
        </w:rPr>
        <w:t>SublimeText</w:t>
      </w:r>
      <w:proofErr w:type="spellEnd"/>
      <w:r w:rsidRPr="00041808">
        <w:rPr>
          <w:rFonts w:ascii="Helvetica" w:eastAsiaTheme="minorEastAsia" w:hAnsi="Helvetica" w:cs="Times New Roman"/>
          <w:kern w:val="1"/>
          <w:lang w:eastAsia="en-US"/>
        </w:rPr>
        <w:t xml:space="preserve">, Word, Excel, </w:t>
      </w:r>
      <w:proofErr w:type="spellStart"/>
      <w:r w:rsidRPr="00041808">
        <w:rPr>
          <w:rFonts w:ascii="Helvetica" w:eastAsiaTheme="minorEastAsia" w:hAnsi="Helvetica" w:cs="Times New Roman"/>
          <w:kern w:val="1"/>
          <w:lang w:eastAsia="en-US"/>
        </w:rPr>
        <w:t>Giffy</w:t>
      </w:r>
      <w:proofErr w:type="spellEnd"/>
      <w:r w:rsidRPr="00041808">
        <w:rPr>
          <w:rFonts w:ascii="Helvetica" w:eastAsiaTheme="minorEastAsia" w:hAnsi="Helvetica" w:cs="Times New Roman"/>
          <w:kern w:val="1"/>
          <w:lang w:eastAsia="en-US"/>
        </w:rPr>
        <w:t xml:space="preserve">, Safari, </w:t>
      </w:r>
      <w:proofErr w:type="spellStart"/>
      <w:r w:rsidRPr="00041808">
        <w:rPr>
          <w:rFonts w:ascii="Helvetica" w:eastAsiaTheme="minorEastAsia" w:hAnsi="Helvetica" w:cs="Times New Roman"/>
          <w:kern w:val="1"/>
          <w:lang w:eastAsia="en-US"/>
        </w:rPr>
        <w:t>Chrome</w:t>
      </w:r>
      <w:proofErr w:type="spellEnd"/>
      <w:r w:rsidRPr="00041808">
        <w:rPr>
          <w:rFonts w:ascii="Helvetica" w:eastAsiaTheme="minorEastAsia" w:hAnsi="Helvetica" w:cs="Times New Roman"/>
          <w:kern w:val="1"/>
          <w:lang w:eastAsia="en-US"/>
        </w:rPr>
        <w:t xml:space="preserve">, </w:t>
      </w:r>
      <w:proofErr w:type="spellStart"/>
      <w:r w:rsidRPr="00041808">
        <w:rPr>
          <w:rFonts w:ascii="Helvetica" w:eastAsiaTheme="minorEastAsia" w:hAnsi="Helvetica" w:cs="Times New Roman"/>
          <w:kern w:val="1"/>
          <w:lang w:eastAsia="en-US"/>
        </w:rPr>
        <w:t>textedit</w:t>
      </w:r>
      <w:proofErr w:type="spellEnd"/>
      <w:r w:rsidRPr="00041808">
        <w:rPr>
          <w:rFonts w:ascii="Helvetica" w:eastAsiaTheme="minorEastAsia" w:hAnsi="Helvetica" w:cs="Times New Roman"/>
          <w:kern w:val="1"/>
          <w:lang w:eastAsia="en-US"/>
        </w:rPr>
        <w:t xml:space="preserve">, Photoshop, </w:t>
      </w:r>
      <w:proofErr w:type="spellStart"/>
      <w:r w:rsidRPr="00041808">
        <w:rPr>
          <w:rFonts w:ascii="Helvetica" w:eastAsiaTheme="minorEastAsia" w:hAnsi="Helvetica" w:cs="Times New Roman"/>
          <w:kern w:val="1"/>
          <w:lang w:eastAsia="en-US"/>
        </w:rPr>
        <w:t>Brackets</w:t>
      </w:r>
      <w:proofErr w:type="spellEnd"/>
      <w:r w:rsidRPr="00041808">
        <w:rPr>
          <w:rFonts w:ascii="Helvetica" w:eastAsiaTheme="minorEastAsia" w:hAnsi="Helvetica" w:cs="Times New Roman"/>
          <w:kern w:val="1"/>
          <w:lang w:eastAsia="en-US"/>
        </w:rPr>
        <w:t xml:space="preserve">, </w:t>
      </w:r>
    </w:p>
    <w:p w14:paraId="557958F1" w14:textId="1D7A9290" w:rsidR="00C118E3" w:rsidRPr="00041808" w:rsidRDefault="00C118E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Operativsystem: OSX og Windows 8.1</w:t>
      </w:r>
    </w:p>
    <w:p w14:paraId="262F6848" w14:textId="2F49ABC9"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HTML: I HTML organiseres innholdet på siden, og spørsmålene og svarene er organiser</w:t>
      </w:r>
      <w:r w:rsidR="003D5E7D" w:rsidRPr="00041808">
        <w:rPr>
          <w:rFonts w:ascii="Helvetica" w:eastAsiaTheme="minorEastAsia" w:hAnsi="Helvetica" w:cs="Times New Roman"/>
          <w:kern w:val="1"/>
          <w:lang w:eastAsia="en-US"/>
        </w:rPr>
        <w:t>t i seksjoner (seksjoner</w:t>
      </w:r>
      <w:r w:rsidRPr="00041808">
        <w:rPr>
          <w:rFonts w:ascii="Helvetica" w:eastAsiaTheme="minorEastAsia" w:hAnsi="Helvetica" w:cs="Times New Roman"/>
          <w:kern w:val="1"/>
          <w:lang w:eastAsia="en-US"/>
        </w:rPr>
        <w:t xml:space="preserve">) for å få dem godt organisert. Man trenger seksjoner for spørsmål og svar, og da disse kategoriene gjentar seg selv nedover siden bruker vi den mer strukturelle tagen </w:t>
      </w:r>
      <w:r w:rsidR="003D5E7D" w:rsidRPr="00041808">
        <w:rPr>
          <w:rFonts w:ascii="Helvetica" w:eastAsiaTheme="minorEastAsia" w:hAnsi="Helvetica" w:cs="Times New Roman"/>
          <w:kern w:val="1"/>
          <w:lang w:eastAsia="en-US"/>
        </w:rPr>
        <w:t>seksjoner</w:t>
      </w:r>
      <w:r w:rsidRPr="00041808">
        <w:rPr>
          <w:rFonts w:ascii="Helvetica" w:eastAsiaTheme="minorEastAsia" w:hAnsi="Helvetica" w:cs="Times New Roman"/>
          <w:kern w:val="1"/>
          <w:lang w:eastAsia="en-US"/>
        </w:rPr>
        <w:t>, for å strukturere koden bedre, og gjøre den mer lesbar.</w:t>
      </w:r>
    </w:p>
    <w:p w14:paraId="03C04A22" w14:textId="35D05FAC"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CSS: CSS-bruken er relativt enkel, da mulighetene for </w:t>
      </w:r>
      <w:proofErr w:type="spellStart"/>
      <w:r w:rsidRPr="00041808">
        <w:rPr>
          <w:rFonts w:ascii="Helvetica" w:eastAsiaTheme="minorEastAsia" w:hAnsi="Helvetica" w:cs="Times New Roman"/>
          <w:kern w:val="1"/>
          <w:lang w:eastAsia="en-US"/>
        </w:rPr>
        <w:t>css</w:t>
      </w:r>
      <w:proofErr w:type="spellEnd"/>
      <w:r w:rsidRPr="00041808">
        <w:rPr>
          <w:rFonts w:ascii="Helvetica" w:eastAsiaTheme="minorEastAsia" w:hAnsi="Helvetica" w:cs="Times New Roman"/>
          <w:kern w:val="1"/>
          <w:lang w:eastAsia="en-US"/>
        </w:rPr>
        <w:t xml:space="preserve">-styling når man bruker </w:t>
      </w:r>
      <w:r w:rsidR="003D5E7D" w:rsidRPr="00041808">
        <w:rPr>
          <w:rFonts w:ascii="Helvetica" w:eastAsiaTheme="minorEastAsia" w:hAnsi="Helvetica" w:cs="Times New Roman"/>
          <w:kern w:val="1"/>
          <w:lang w:eastAsia="en-US"/>
        </w:rPr>
        <w:t>seksjon</w:t>
      </w:r>
      <w:r w:rsidRPr="00041808">
        <w:rPr>
          <w:rFonts w:ascii="Helvetica" w:eastAsiaTheme="minorEastAsia" w:hAnsi="Helvetica" w:cs="Times New Roman"/>
          <w:kern w:val="1"/>
          <w:lang w:eastAsia="en-US"/>
        </w:rPr>
        <w:t>-tagger er noe begrenset. I tillegg til dette har vi ikke umiddelbart for et mer komplisert design, da formateringen er lik den</w:t>
      </w:r>
      <w:r w:rsidR="003D5E7D" w:rsidRPr="00041808">
        <w:rPr>
          <w:rFonts w:ascii="Helvetica" w:eastAsiaTheme="minorEastAsia" w:hAnsi="Helvetica" w:cs="Times New Roman"/>
          <w:kern w:val="1"/>
          <w:lang w:eastAsia="en-US"/>
        </w:rPr>
        <w:t xml:space="preserve"> enkle</w:t>
      </w:r>
      <w:r w:rsidRPr="00041808">
        <w:rPr>
          <w:rFonts w:ascii="Helvetica" w:eastAsiaTheme="minorEastAsia" w:hAnsi="Helvetica" w:cs="Times New Roman"/>
          <w:kern w:val="1"/>
          <w:lang w:eastAsia="en-US"/>
        </w:rPr>
        <w:t xml:space="preserve"> man finner på Westerdals sine websider. Det er også i tråd med moderne design å ikke komplisere, men å vise innholdet på en enkel måte. Fargebruken på teksten er gjengående sort, for bedre lesbarhet for bruker, i tillegg til at dette samsvarer med hjemmesiden til Westerdals. Bak</w:t>
      </w:r>
      <w:r w:rsidR="003D5E7D" w:rsidRPr="00041808">
        <w:rPr>
          <w:rFonts w:ascii="Helvetica" w:eastAsiaTheme="minorEastAsia" w:hAnsi="Helvetica" w:cs="Times New Roman"/>
          <w:kern w:val="1"/>
          <w:lang w:eastAsia="en-US"/>
        </w:rPr>
        <w:t>grunnsfargene tilsvarer standarder</w:t>
      </w:r>
      <w:r w:rsidRPr="00041808">
        <w:rPr>
          <w:rFonts w:ascii="Helvetica" w:eastAsiaTheme="minorEastAsia" w:hAnsi="Helvetica" w:cs="Times New Roman"/>
          <w:kern w:val="1"/>
          <w:lang w:eastAsia="en-US"/>
        </w:rPr>
        <w:t xml:space="preserve"> primærfargene til www.westerdals.no.  </w:t>
      </w:r>
    </w:p>
    <w:p w14:paraId="02E8A1C5" w14:textId="7498C290"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proofErr w:type="spellStart"/>
      <w:r w:rsidRPr="00041808">
        <w:rPr>
          <w:rFonts w:ascii="Helvetica" w:eastAsiaTheme="minorEastAsia" w:hAnsi="Helvetica" w:cs="Times New Roman"/>
          <w:kern w:val="1"/>
          <w:lang w:eastAsia="en-US"/>
        </w:rPr>
        <w:t>jQuery</w:t>
      </w:r>
      <w:proofErr w:type="spellEnd"/>
      <w:r w:rsidRPr="00041808">
        <w:rPr>
          <w:rFonts w:ascii="Helvetica" w:eastAsiaTheme="minorEastAsia" w:hAnsi="Helvetica" w:cs="Times New Roman"/>
          <w:kern w:val="1"/>
          <w:lang w:eastAsia="en-US"/>
        </w:rPr>
        <w:t xml:space="preserve">: </w:t>
      </w:r>
      <w:r w:rsidR="00E63F36" w:rsidRPr="00041808">
        <w:rPr>
          <w:rFonts w:ascii="Helvetica" w:eastAsiaTheme="minorEastAsia" w:hAnsi="Helvetica" w:cs="Times New Roman"/>
          <w:kern w:val="1"/>
          <w:lang w:eastAsia="en-US"/>
        </w:rPr>
        <w:t>Vi</w:t>
      </w:r>
      <w:r w:rsidRPr="00041808">
        <w:rPr>
          <w:rFonts w:ascii="Helvetica" w:eastAsiaTheme="minorEastAsia" w:hAnsi="Helvetica" w:cs="Times New Roman"/>
          <w:kern w:val="1"/>
          <w:lang w:eastAsia="en-US"/>
        </w:rPr>
        <w:t xml:space="preserve"> bruker </w:t>
      </w:r>
      <w:proofErr w:type="spellStart"/>
      <w:r w:rsidRPr="00041808">
        <w:rPr>
          <w:rFonts w:ascii="Helvetica" w:eastAsiaTheme="minorEastAsia" w:hAnsi="Helvetica" w:cs="Times New Roman"/>
          <w:kern w:val="1"/>
          <w:lang w:eastAsia="en-US"/>
        </w:rPr>
        <w:t>jQuery</w:t>
      </w:r>
      <w:proofErr w:type="spellEnd"/>
      <w:r w:rsidRPr="00041808">
        <w:rPr>
          <w:rFonts w:ascii="Helvetica" w:eastAsiaTheme="minorEastAsia" w:hAnsi="Helvetica" w:cs="Times New Roman"/>
          <w:kern w:val="1"/>
          <w:lang w:eastAsia="en-US"/>
        </w:rPr>
        <w:t xml:space="preserve"> for å få en fint animert visning av spørsmål og svar-seksjonen. Enkel funksjon (</w:t>
      </w:r>
      <w:proofErr w:type="spellStart"/>
      <w:r w:rsidRPr="00041808">
        <w:rPr>
          <w:rFonts w:ascii="Helvetica" w:eastAsiaTheme="minorEastAsia" w:hAnsi="Helvetica" w:cs="Times New Roman"/>
          <w:kern w:val="1"/>
          <w:lang w:eastAsia="en-US"/>
        </w:rPr>
        <w:t>slideToggle</w:t>
      </w:r>
      <w:proofErr w:type="spellEnd"/>
      <w:r w:rsidRPr="00041808">
        <w:rPr>
          <w:rFonts w:ascii="Helvetica" w:eastAsiaTheme="minorEastAsia" w:hAnsi="Helvetica" w:cs="Times New Roman"/>
          <w:kern w:val="1"/>
          <w:lang w:eastAsia="en-US"/>
        </w:rPr>
        <w:t xml:space="preserve">) som i seg selv er svært enkel, men som gir siden et moderne preg og skaper en grad av interaktivitet for bruker, slik at innholdet blir estetisk mer tiltrekkende og mer interessant presentert for bruker. Det er også mer ryddig og oversiktlig </w:t>
      </w:r>
    </w:p>
    <w:p w14:paraId="3192A483" w14:textId="5CA88474" w:rsidR="003759A3" w:rsidRPr="00041808" w:rsidRDefault="003759A3" w:rsidP="003759A3">
      <w:pPr>
        <w:widowControl w:val="0"/>
        <w:adjustRightInd w:val="0"/>
        <w:spacing w:before="200" w:after="2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Videreutvikling neste iterasjon: Vurdering om man bør legge spørsmålene og svarene i </w:t>
      </w:r>
      <w:proofErr w:type="spellStart"/>
      <w:r w:rsidRPr="00041808">
        <w:rPr>
          <w:rFonts w:ascii="Helvetica" w:eastAsiaTheme="minorEastAsia" w:hAnsi="Helvetica" w:cs="Times New Roman"/>
          <w:kern w:val="1"/>
          <w:lang w:eastAsia="en-US"/>
        </w:rPr>
        <w:t>div</w:t>
      </w:r>
      <w:r w:rsidR="003D5E7D" w:rsidRPr="00041808">
        <w:rPr>
          <w:rFonts w:ascii="Helvetica" w:eastAsiaTheme="minorEastAsia" w:hAnsi="Helvetica" w:cs="Times New Roman"/>
          <w:kern w:val="1"/>
          <w:lang w:eastAsia="en-US"/>
        </w:rPr>
        <w:t>er</w:t>
      </w:r>
      <w:proofErr w:type="spellEnd"/>
      <w:r w:rsidR="003D5E7D" w:rsidRPr="00041808">
        <w:rPr>
          <w:rFonts w:ascii="Helvetica" w:eastAsiaTheme="minorEastAsia" w:hAnsi="Helvetica" w:cs="Times New Roman"/>
          <w:kern w:val="1"/>
          <w:lang w:eastAsia="en-US"/>
        </w:rPr>
        <w:t xml:space="preserve"> istedenfor seksjoner</w:t>
      </w:r>
      <w:r w:rsidRPr="00041808">
        <w:rPr>
          <w:rFonts w:ascii="Helvetica" w:eastAsiaTheme="minorEastAsia" w:hAnsi="Helvetica" w:cs="Times New Roman"/>
          <w:kern w:val="1"/>
          <w:lang w:eastAsia="en-US"/>
        </w:rPr>
        <w:t>, for å kunne style dem friere og ytterligere. Spørsmålet er om man trenger et enda mer komplisert utseende, eller om det er mer oversiktlig, «rent» og i tråd med Westerdals’ hjemmesider dersom man velger den nåværende strukturen. Vi må legge inn en header med logoen til Westerdals, i tillegg til eventuelle andre knapper som fører brukeren raskt tilbake til bookingsiden allerede der, i</w:t>
      </w:r>
      <w:r w:rsidR="003D5E7D" w:rsidRPr="00041808">
        <w:rPr>
          <w:rFonts w:ascii="Helvetica" w:eastAsiaTheme="minorEastAsia" w:hAnsi="Helvetica" w:cs="Times New Roman"/>
          <w:kern w:val="1"/>
          <w:lang w:eastAsia="en-US"/>
        </w:rPr>
        <w:t>kke bare nederst på siden. På sketsj</w:t>
      </w:r>
      <w:r w:rsidRPr="00041808">
        <w:rPr>
          <w:rFonts w:ascii="Helvetica" w:eastAsiaTheme="minorEastAsia" w:hAnsi="Helvetica" w:cs="Times New Roman"/>
          <w:kern w:val="1"/>
          <w:lang w:eastAsia="en-US"/>
        </w:rPr>
        <w:t xml:space="preserve"> er det tegnet opp knapper på høyre siden av hver spørsmåls</w:t>
      </w:r>
      <w:r w:rsidR="0079798F" w:rsidRPr="00041808">
        <w:rPr>
          <w:rFonts w:ascii="Helvetica" w:eastAsiaTheme="minorEastAsia" w:hAnsi="Helvetica" w:cs="Times New Roman"/>
          <w:kern w:val="1"/>
          <w:lang w:eastAsia="en-US"/>
        </w:rPr>
        <w:t>seksj</w:t>
      </w:r>
      <w:r w:rsidRPr="00041808">
        <w:rPr>
          <w:rFonts w:ascii="Helvetica" w:eastAsiaTheme="minorEastAsia" w:hAnsi="Helvetica" w:cs="Times New Roman"/>
          <w:kern w:val="1"/>
          <w:lang w:eastAsia="en-US"/>
        </w:rPr>
        <w:t xml:space="preserve">on, og det må tas en vurdering på hva som er mest </w:t>
      </w:r>
      <w:r w:rsidR="0079798F" w:rsidRPr="00041808">
        <w:rPr>
          <w:rFonts w:ascii="Helvetica" w:eastAsiaTheme="minorEastAsia" w:hAnsi="Helvetica" w:cs="Times New Roman"/>
          <w:kern w:val="1"/>
          <w:lang w:eastAsia="en-US"/>
        </w:rPr>
        <w:t>brukervennlig</w:t>
      </w:r>
      <w:r w:rsidRPr="00041808">
        <w:rPr>
          <w:rFonts w:ascii="Helvetica" w:eastAsiaTheme="minorEastAsia" w:hAnsi="Helvetica" w:cs="Times New Roman"/>
          <w:kern w:val="1"/>
          <w:lang w:eastAsia="en-US"/>
        </w:rPr>
        <w:t xml:space="preserve">: Om det nåværende designet er noe forvirrende og ikke helt klart for bruker hvor man kan og skal trykke for å få opp spørsmålene, og det er bedre med knapper med klar instruksjon («trykk her for å se svaret»). Utfordringen blir å se om dette blir rotete eller ikke, å få det estetisk tiltrekkende kan være en utfordring, i tillegg til at man må finne den konkrete fysiske løsningen på hvordan man eventuelt skal få til dette </w:t>
      </w:r>
      <w:proofErr w:type="spellStart"/>
      <w:r w:rsidRPr="00041808">
        <w:rPr>
          <w:rFonts w:ascii="Helvetica" w:eastAsiaTheme="minorEastAsia" w:hAnsi="Helvetica" w:cs="Times New Roman"/>
          <w:kern w:val="1"/>
          <w:lang w:eastAsia="en-US"/>
        </w:rPr>
        <w:t>kodemessig</w:t>
      </w:r>
      <w:proofErr w:type="spellEnd"/>
      <w:r w:rsidRPr="00041808">
        <w:rPr>
          <w:rFonts w:ascii="Helvetica" w:eastAsiaTheme="minorEastAsia" w:hAnsi="Helvetica" w:cs="Times New Roman"/>
          <w:kern w:val="1"/>
          <w:lang w:eastAsia="en-US"/>
        </w:rPr>
        <w:t>.</w:t>
      </w:r>
    </w:p>
    <w:p w14:paraId="7A1EB252" w14:textId="77777777" w:rsidR="003759A3" w:rsidRPr="00041808" w:rsidRDefault="003759A3" w:rsidP="00686E4E">
      <w:pPr>
        <w:widowControl w:val="0"/>
        <w:adjustRightInd w:val="0"/>
        <w:spacing w:before="200" w:after="200" w:line="360" w:lineRule="auto"/>
        <w:rPr>
          <w:rFonts w:ascii="Helvetica" w:eastAsiaTheme="minorEastAsia" w:hAnsi="Helvetica" w:cs="Times New Roman"/>
          <w:kern w:val="1"/>
          <w:lang w:eastAsia="en-US"/>
        </w:rPr>
      </w:pPr>
    </w:p>
    <w:p w14:paraId="7A873735" w14:textId="77777777" w:rsidR="00D83179" w:rsidRPr="00041808" w:rsidRDefault="00D83179" w:rsidP="00D83179">
      <w:pPr>
        <w:widowControl w:val="0"/>
        <w:adjustRightInd w:val="0"/>
        <w:spacing w:before="720" w:after="200" w:line="360" w:lineRule="auto"/>
        <w:rPr>
          <w:rFonts w:ascii="Helvetica" w:eastAsiaTheme="minorEastAsia" w:hAnsi="Helvetica" w:cs="Times New Roman"/>
          <w:b/>
          <w:bCs/>
          <w:color w:val="4F81BD"/>
          <w:spacing w:val="10"/>
          <w:kern w:val="1"/>
          <w:sz w:val="52"/>
          <w:szCs w:val="52"/>
          <w:lang w:eastAsia="en-US"/>
        </w:rPr>
      </w:pPr>
      <w:r w:rsidRPr="00041808">
        <w:rPr>
          <w:rFonts w:ascii="Helvetica" w:eastAsiaTheme="minorEastAsia" w:hAnsi="Helvetica" w:cs="Times New Roman"/>
          <w:b/>
          <w:bCs/>
          <w:color w:val="4F81BD"/>
          <w:spacing w:val="10"/>
          <w:kern w:val="1"/>
          <w:sz w:val="40"/>
          <w:szCs w:val="40"/>
          <w:lang w:eastAsia="en-US"/>
        </w:rPr>
        <w:t>USABILITY I WEBLØSNINGEN</w:t>
      </w:r>
    </w:p>
    <w:p w14:paraId="305DEE1B" w14:textId="32BA3A96"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proofErr w:type="spellStart"/>
      <w:r w:rsidRPr="00041808">
        <w:rPr>
          <w:rFonts w:ascii="Helvetica" w:eastAsiaTheme="minorEastAsia" w:hAnsi="Helvetica" w:cs="Times New Roman"/>
          <w:kern w:val="1"/>
          <w:lang w:eastAsia="en-US"/>
        </w:rPr>
        <w:t>Usability</w:t>
      </w:r>
      <w:proofErr w:type="spellEnd"/>
      <w:r w:rsidRPr="00041808">
        <w:rPr>
          <w:rFonts w:ascii="Helvetica" w:eastAsiaTheme="minorEastAsia" w:hAnsi="Helvetica" w:cs="Times New Roman"/>
          <w:kern w:val="1"/>
          <w:lang w:eastAsia="en-US"/>
        </w:rPr>
        <w:t xml:space="preserve">, brukervennlighet, er et punkt vi har fokusert på i veldig stor grad I forbindelse med utformingen av designet og strukturen vår. Suksess </w:t>
      </w:r>
      <w:proofErr w:type="spellStart"/>
      <w:r w:rsidRPr="00041808">
        <w:rPr>
          <w:rFonts w:ascii="Helvetica" w:eastAsiaTheme="minorEastAsia" w:hAnsi="Helvetica" w:cs="Times New Roman"/>
          <w:kern w:val="1"/>
          <w:lang w:eastAsia="en-US"/>
        </w:rPr>
        <w:t>løsningsmessig</w:t>
      </w:r>
      <w:proofErr w:type="spellEnd"/>
      <w:r w:rsidRPr="00041808">
        <w:rPr>
          <w:rFonts w:ascii="Helvetica" w:eastAsiaTheme="minorEastAsia" w:hAnsi="Helvetica" w:cs="Times New Roman"/>
          <w:kern w:val="1"/>
          <w:lang w:eastAsia="en-US"/>
        </w:rPr>
        <w:t xml:space="preserve"> er helt avhengig av at løsningen blir brukt, og i denne sammenheng er nettopp </w:t>
      </w:r>
      <w:proofErr w:type="spellStart"/>
      <w:r w:rsidRPr="00041808">
        <w:rPr>
          <w:rFonts w:ascii="Helvetica" w:eastAsiaTheme="minorEastAsia" w:hAnsi="Helvetica" w:cs="Times New Roman"/>
          <w:kern w:val="1"/>
          <w:lang w:eastAsia="en-US"/>
        </w:rPr>
        <w:t>usability</w:t>
      </w:r>
      <w:proofErr w:type="spellEnd"/>
      <w:r w:rsidRPr="00041808">
        <w:rPr>
          <w:rFonts w:ascii="Helvetica" w:eastAsiaTheme="minorEastAsia" w:hAnsi="Helvetica" w:cs="Times New Roman"/>
          <w:kern w:val="1"/>
          <w:lang w:eastAsia="en-US"/>
        </w:rPr>
        <w:t xml:space="preserve"> sentralt som designprinsipp for løsningen vår. Følgende viser en liste over </w:t>
      </w:r>
      <w:proofErr w:type="spellStart"/>
      <w:r w:rsidRPr="00041808">
        <w:rPr>
          <w:rFonts w:ascii="Helvetica" w:eastAsiaTheme="minorEastAsia" w:hAnsi="Helvetica" w:cs="Times New Roman"/>
          <w:kern w:val="1"/>
          <w:lang w:eastAsia="en-US"/>
        </w:rPr>
        <w:t>usability</w:t>
      </w:r>
      <w:proofErr w:type="spellEnd"/>
      <w:r w:rsidR="00634D7A" w:rsidRPr="00041808">
        <w:rPr>
          <w:rFonts w:ascii="Helvetica" w:eastAsiaTheme="minorEastAsia" w:hAnsi="Helvetica" w:cs="Times New Roman"/>
          <w:kern w:val="1"/>
          <w:lang w:eastAsia="en-US"/>
        </w:rPr>
        <w:t xml:space="preserve"> </w:t>
      </w:r>
      <w:r w:rsidRPr="00041808">
        <w:rPr>
          <w:rFonts w:ascii="Helvetica" w:eastAsiaTheme="minorEastAsia" w:hAnsi="Helvetica" w:cs="Times New Roman"/>
          <w:kern w:val="1"/>
          <w:lang w:eastAsia="en-US"/>
        </w:rPr>
        <w:t xml:space="preserve">prinsipper vi har valgt å integrere i løsningen vår: </w:t>
      </w:r>
    </w:p>
    <w:p w14:paraId="1E845368" w14:textId="0D11B985"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Bare de mest nødvendige funksjonene</w:t>
      </w:r>
      <w:r w:rsidR="0064292A" w:rsidRPr="00041808">
        <w:rPr>
          <w:rFonts w:ascii="Helvetica" w:eastAsiaTheme="minorEastAsia" w:hAnsi="Helvetica" w:cs="Times New Roman"/>
          <w:b/>
          <w:bCs/>
          <w:kern w:val="1"/>
          <w:lang w:eastAsia="en-US"/>
        </w:rPr>
        <w:t>:</w:t>
      </w:r>
    </w:p>
    <w:p w14:paraId="55808F34" w14:textId="29623A6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Løsningen inneholder bare de aller mest nødvendige  funksjonene for å tilby den tjenesten som skal ytes. Vi har en innloggingsdel, for å registrere riktig rom på riktig og autorisert bruker, i tillegg til valg av antall personer og tid, og dersom brukeren trenger prosjektor eller ikke. I tillegg til dette har vi en FAQ-side som er tilgjengelig ved behov for hjelp, men dette er ikke et nødvendig ledd i </w:t>
      </w:r>
      <w:r w:rsidR="00634D7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å få booket et rom. Vi har valgt en minimalistisk løsning i samme stil som den overnevnte ruter-</w:t>
      </w:r>
      <w:proofErr w:type="spellStart"/>
      <w:r w:rsidRPr="00041808">
        <w:rPr>
          <w:rFonts w:ascii="Helvetica" w:eastAsiaTheme="minorEastAsia" w:hAnsi="Helvetica" w:cs="Times New Roman"/>
          <w:kern w:val="1"/>
          <w:lang w:eastAsia="en-US"/>
        </w:rPr>
        <w:t>appen</w:t>
      </w:r>
      <w:proofErr w:type="spellEnd"/>
      <w:r w:rsidRPr="00041808">
        <w:rPr>
          <w:rFonts w:ascii="Helvetica" w:eastAsiaTheme="minorEastAsia" w:hAnsi="Helvetica" w:cs="Times New Roman"/>
          <w:kern w:val="1"/>
          <w:lang w:eastAsia="en-US"/>
        </w:rPr>
        <w:t xml:space="preserve">, der både systemet og brukeropplevelsen forenkles ved at vi ikke tar i bruk flere funksjoner enn de som er spesifisert i oppgaven som nødvendige. </w:t>
      </w:r>
    </w:p>
    <w:p w14:paraId="4002903D" w14:textId="74CA39A1"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Enkle valg</w:t>
      </w:r>
      <w:r w:rsidR="0064292A" w:rsidRPr="00041808">
        <w:rPr>
          <w:rFonts w:ascii="Helvetica" w:eastAsiaTheme="minorEastAsia" w:hAnsi="Helvetica" w:cs="Times New Roman"/>
          <w:b/>
          <w:bCs/>
          <w:kern w:val="1"/>
          <w:lang w:eastAsia="en-US"/>
        </w:rPr>
        <w:t>:</w:t>
      </w:r>
    </w:p>
    <w:p w14:paraId="3D643F8A" w14:textId="35313885"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Brukeren står ovenfor svært enkle valg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grupperommet. Vi har få valgalternativer på hver synlige side, lite informasjon om gangen samt tydelig design som hjelper </w:t>
      </w:r>
      <w:r w:rsidR="009743DA" w:rsidRPr="00041808">
        <w:rPr>
          <w:rFonts w:ascii="Helvetica" w:eastAsiaTheme="minorEastAsia" w:hAnsi="Helvetica" w:cs="Times New Roman"/>
          <w:kern w:val="1"/>
          <w:lang w:eastAsia="en-US"/>
        </w:rPr>
        <w:t xml:space="preserve">brukeren fremover i </w:t>
      </w:r>
      <w:proofErr w:type="spellStart"/>
      <w:r w:rsidR="009743DA" w:rsidRPr="00041808">
        <w:rPr>
          <w:rFonts w:ascii="Helvetica" w:eastAsiaTheme="minorEastAsia" w:hAnsi="Helvetica" w:cs="Times New Roman"/>
          <w:kern w:val="1"/>
          <w:lang w:eastAsia="en-US"/>
        </w:rPr>
        <w:t>bookingpros</w:t>
      </w:r>
      <w:r w:rsidRPr="00041808">
        <w:rPr>
          <w:rFonts w:ascii="Helvetica" w:eastAsiaTheme="minorEastAsia" w:hAnsi="Helvetica" w:cs="Times New Roman"/>
          <w:kern w:val="1"/>
          <w:lang w:eastAsia="en-US"/>
        </w:rPr>
        <w:t>essen</w:t>
      </w:r>
      <w:proofErr w:type="spellEnd"/>
      <w:r w:rsidRPr="00041808">
        <w:rPr>
          <w:rFonts w:ascii="Helvetica" w:eastAsiaTheme="minorEastAsia" w:hAnsi="Helvetica" w:cs="Times New Roman"/>
          <w:kern w:val="1"/>
          <w:lang w:eastAsia="en-US"/>
        </w:rPr>
        <w:t xml:space="preserve">. Det er lagt vekt på tydelighet i de valgene brukeren står ovenfor, hjulpet av store knapper godt illustrert, beskrivende tekst ved vært valg og en stor grad av tydelighet i forhold til hvordan man navigerer seg videre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et rom.</w:t>
      </w:r>
    </w:p>
    <w:p w14:paraId="49E660A2" w14:textId="339BA308"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Fargebruk</w:t>
      </w:r>
      <w:r w:rsidR="0064292A" w:rsidRPr="00041808">
        <w:rPr>
          <w:rFonts w:ascii="Helvetica" w:eastAsiaTheme="minorEastAsia" w:hAnsi="Helvetica" w:cs="Times New Roman"/>
          <w:b/>
          <w:bCs/>
          <w:kern w:val="1"/>
          <w:lang w:eastAsia="en-US"/>
        </w:rPr>
        <w:t>:</w:t>
      </w:r>
    </w:p>
    <w:p w14:paraId="2615F5FA" w14:textId="77777777" w:rsidR="00D83179" w:rsidRPr="00041808" w:rsidRDefault="00D83179" w:rsidP="00D83179">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Fargebruken er den samme som brukes som standardfarger hos Westerdals sine hjemmesider. Fargebruken er enkel, der det tydelig illustreres forskjeller på forskjellige valgmuligheter med valg av farger i bakgrunnen, slik at hvor brukeren skal trykke kommer tydelig frem ved hjelp av at området er markert med én farge over et bestemt område, i samsvar med beskrivende tekst.</w:t>
      </w:r>
    </w:p>
    <w:p w14:paraId="338A4A78" w14:textId="7C06E9AC"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Konsistent design</w:t>
      </w:r>
      <w:r w:rsidR="0064292A" w:rsidRPr="00041808">
        <w:rPr>
          <w:rFonts w:ascii="Helvetica" w:eastAsiaTheme="minorEastAsia" w:hAnsi="Helvetica" w:cs="Times New Roman"/>
          <w:b/>
          <w:bCs/>
          <w:kern w:val="1"/>
          <w:lang w:eastAsia="en-US"/>
        </w:rPr>
        <w:t>:</w:t>
      </w:r>
    </w:p>
    <w:p w14:paraId="5B579E7B" w14:textId="2003080C"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Designet er konsistent, slik at brukeren har lite nytt å forholde seg til underveis. Fargebruken er gjennomgående i samme fargepalett, tatt fra Westerdals egne primærfarger, og det er ingen store hopp, eller </w:t>
      </w:r>
      <w:r w:rsidR="009743DA" w:rsidRPr="00041808">
        <w:rPr>
          <w:rFonts w:ascii="Helvetica" w:eastAsiaTheme="minorEastAsia" w:hAnsi="Helvetica" w:cs="Times New Roman"/>
          <w:kern w:val="1"/>
          <w:lang w:eastAsia="en-US"/>
        </w:rPr>
        <w:t>inkonsistens</w:t>
      </w:r>
      <w:r w:rsidRPr="00041808">
        <w:rPr>
          <w:rFonts w:ascii="Helvetica" w:eastAsiaTheme="minorEastAsia" w:hAnsi="Helvetica" w:cs="Times New Roman"/>
          <w:kern w:val="1"/>
          <w:lang w:eastAsia="en-US"/>
        </w:rPr>
        <w:t xml:space="preserve">, designmessig mellom hvert ledd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for brukeren. </w:t>
      </w:r>
    </w:p>
    <w:p w14:paraId="4B67BA10" w14:textId="303F5AD4"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Gjenkjennbart design</w:t>
      </w:r>
      <w:r w:rsidR="0064292A" w:rsidRPr="00041808">
        <w:rPr>
          <w:rFonts w:ascii="Helvetica" w:eastAsiaTheme="minorEastAsia" w:hAnsi="Helvetica" w:cs="Times New Roman"/>
          <w:b/>
          <w:bCs/>
          <w:kern w:val="1"/>
          <w:lang w:eastAsia="en-US"/>
        </w:rPr>
        <w:t>:</w:t>
      </w:r>
    </w:p>
    <w:p w14:paraId="6559C86F" w14:textId="00F71480"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Designet er gjenkjennbart for den vante internettbrukeren vi </w:t>
      </w:r>
      <w:r w:rsidR="009743DA" w:rsidRPr="00041808">
        <w:rPr>
          <w:rFonts w:ascii="Helvetica" w:eastAsiaTheme="minorEastAsia" w:hAnsi="Helvetica" w:cs="Times New Roman"/>
          <w:kern w:val="1"/>
          <w:lang w:eastAsia="en-US"/>
        </w:rPr>
        <w:t>appellerer</w:t>
      </w:r>
      <w:r w:rsidRPr="00041808">
        <w:rPr>
          <w:rFonts w:ascii="Helvetica" w:eastAsiaTheme="minorEastAsia" w:hAnsi="Helvetica" w:cs="Times New Roman"/>
          <w:kern w:val="1"/>
          <w:lang w:eastAsia="en-US"/>
        </w:rPr>
        <w:t xml:space="preserve"> til. Som nevnt under Research, er de aller fleste brukerne </w:t>
      </w:r>
      <w:proofErr w:type="spellStart"/>
      <w:r w:rsidRPr="00041808">
        <w:rPr>
          <w:rFonts w:ascii="Helvetica" w:eastAsiaTheme="minorEastAsia" w:hAnsi="Helvetica" w:cs="Times New Roman"/>
          <w:kern w:val="1"/>
          <w:lang w:eastAsia="en-US"/>
        </w:rPr>
        <w:t>Facebook</w:t>
      </w:r>
      <w:proofErr w:type="spellEnd"/>
      <w:r w:rsidRPr="00041808">
        <w:rPr>
          <w:rFonts w:ascii="Helvetica" w:eastAsiaTheme="minorEastAsia" w:hAnsi="Helvetica" w:cs="Times New Roman"/>
          <w:kern w:val="1"/>
          <w:lang w:eastAsia="en-US"/>
        </w:rPr>
        <w:t xml:space="preserve"> brukere, og vant med daglig internettsurfing. Designet vår er ikke overkomplisert i den grad at det er en </w:t>
      </w:r>
      <w:r w:rsidR="009743DA" w:rsidRPr="00041808">
        <w:rPr>
          <w:rFonts w:ascii="Helvetica" w:eastAsiaTheme="minorEastAsia" w:hAnsi="Helvetica" w:cs="Times New Roman"/>
          <w:kern w:val="1"/>
          <w:lang w:eastAsia="en-US"/>
        </w:rPr>
        <w:t>u gjenkjennbar</w:t>
      </w:r>
      <w:r w:rsidRPr="00041808">
        <w:rPr>
          <w:rFonts w:ascii="Helvetica" w:eastAsiaTheme="minorEastAsia" w:hAnsi="Helvetica" w:cs="Times New Roman"/>
          <w:kern w:val="1"/>
          <w:lang w:eastAsia="en-US"/>
        </w:rPr>
        <w:t xml:space="preserve"> struktur og design, men ment for enkel, men </w:t>
      </w:r>
      <w:r w:rsidR="009743DA" w:rsidRPr="00041808">
        <w:rPr>
          <w:rFonts w:ascii="Helvetica" w:eastAsiaTheme="minorEastAsia" w:hAnsi="Helvetica" w:cs="Times New Roman"/>
          <w:kern w:val="1"/>
          <w:lang w:eastAsia="en-US"/>
        </w:rPr>
        <w:t>appellerende</w:t>
      </w:r>
      <w:r w:rsidRPr="00041808">
        <w:rPr>
          <w:rFonts w:ascii="Helvetica" w:eastAsiaTheme="minorEastAsia" w:hAnsi="Helvetica" w:cs="Times New Roman"/>
          <w:kern w:val="1"/>
          <w:lang w:eastAsia="en-US"/>
        </w:rPr>
        <w:t>, navigering, uten å bli kjedelig. Designet er også gjenkjennbart i forhold til bruk av websiden til Westerdals, med tilsvarende logo. Under Referanser viser vi til figurer av strukturen på Westerdals hjemmesider, med enkle, fargede bokser med enkel informasjon til brukeren. Dette er et design vi har tatt utgangspunkt i vårt eget design og vår struktur, med minimal informasjon, bare det mest nødvendige, veldig enkel visning av hvilke alternativer som finnes, instruksjoner og informasjon.</w:t>
      </w:r>
    </w:p>
    <w:p w14:paraId="406B353F" w14:textId="098C4DDC"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Brukerkontroll</w:t>
      </w:r>
      <w:r w:rsidR="0064292A" w:rsidRPr="00041808">
        <w:rPr>
          <w:rFonts w:ascii="Helvetica" w:eastAsiaTheme="minorEastAsia" w:hAnsi="Helvetica" w:cs="Times New Roman"/>
          <w:b/>
          <w:bCs/>
          <w:kern w:val="1"/>
          <w:lang w:eastAsia="en-US"/>
        </w:rPr>
        <w:t>:</w:t>
      </w:r>
    </w:p>
    <w:p w14:paraId="6BE69371" w14:textId="0BBA0721" w:rsidR="00D83179" w:rsidRPr="00041808" w:rsidRDefault="00D83179" w:rsidP="0064292A">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Brukeren har friheten til lett å navigere seg tilbake steg i </w:t>
      </w:r>
      <w:r w:rsidR="00833F85"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for å endre valg eller å navigere seg ut ifra siden. Det er tydelige piler for å bevege seg tilbake ved de forskjellige stegene i </w:t>
      </w:r>
      <w:r w:rsidR="00833F85"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og når bestillingen er gjennomført gis man enkle valg</w:t>
      </w:r>
    </w:p>
    <w:p w14:paraId="07B342ED" w14:textId="4C162C32"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Få krav til bruker</w:t>
      </w:r>
      <w:r w:rsidR="0064292A" w:rsidRPr="00041808">
        <w:rPr>
          <w:rFonts w:ascii="Helvetica" w:eastAsiaTheme="minorEastAsia" w:hAnsi="Helvetica" w:cs="Times New Roman"/>
          <w:b/>
          <w:bCs/>
          <w:kern w:val="1"/>
          <w:lang w:eastAsia="en-US"/>
        </w:rPr>
        <w:t>:</w:t>
      </w:r>
    </w:p>
    <w:p w14:paraId="031B2EBB" w14:textId="765CD7B3" w:rsidR="00D83179" w:rsidRPr="00041808" w:rsidRDefault="00833F85"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Prosessen</w:t>
      </w:r>
      <w:r w:rsidR="00D83179" w:rsidRPr="00041808">
        <w:rPr>
          <w:rFonts w:ascii="Helvetica" w:eastAsiaTheme="minorEastAsia" w:hAnsi="Helvetica" w:cs="Times New Roman"/>
          <w:kern w:val="1"/>
          <w:lang w:eastAsia="en-US"/>
        </w:rPr>
        <w:t xml:space="preserve"> fra start til slutt stiller minimale krav til brukerens hukommelse, og valgene er enkle, med minimal informasjon de selv må oppgi/bidra med for å gjennomføre </w:t>
      </w:r>
      <w:r w:rsidR="001C1F3F" w:rsidRPr="00041808">
        <w:rPr>
          <w:rFonts w:ascii="Helvetica" w:eastAsiaTheme="minorEastAsia" w:hAnsi="Helvetica" w:cs="Times New Roman"/>
          <w:kern w:val="1"/>
          <w:lang w:eastAsia="en-US"/>
        </w:rPr>
        <w:t xml:space="preserve">registreringsprosessen. </w:t>
      </w:r>
      <w:proofErr w:type="spellStart"/>
      <w:r w:rsidR="001C1F3F" w:rsidRPr="00041808">
        <w:rPr>
          <w:rFonts w:ascii="Helvetica" w:eastAsiaTheme="minorEastAsia" w:hAnsi="Helvetica" w:cs="Times New Roman"/>
          <w:kern w:val="1"/>
          <w:lang w:eastAsia="en-US"/>
        </w:rPr>
        <w:t>Innlogginspro</w:t>
      </w:r>
      <w:r w:rsidR="00D83179" w:rsidRPr="00041808">
        <w:rPr>
          <w:rFonts w:ascii="Helvetica" w:eastAsiaTheme="minorEastAsia" w:hAnsi="Helvetica" w:cs="Times New Roman"/>
          <w:kern w:val="1"/>
          <w:lang w:eastAsia="en-US"/>
        </w:rPr>
        <w:t>sessen</w:t>
      </w:r>
      <w:proofErr w:type="spellEnd"/>
      <w:r w:rsidR="00D83179" w:rsidRPr="00041808">
        <w:rPr>
          <w:rFonts w:ascii="Helvetica" w:eastAsiaTheme="minorEastAsia" w:hAnsi="Helvetica" w:cs="Times New Roman"/>
          <w:kern w:val="1"/>
          <w:lang w:eastAsia="en-US"/>
        </w:rPr>
        <w:t xml:space="preserve"> krever krav til å huske/kunne/ha tilgang til sitt eget studentnummer og et passord, men ellers er det lite krav til hukommelsen, og man får enkle valg hele veien det skal kunne være lett å svare på (antall personer, tid, dato og med eller uten prosjektor).</w:t>
      </w:r>
    </w:p>
    <w:p w14:paraId="44DC6AFD" w14:textId="09AA5FC5"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Effektivitet</w:t>
      </w:r>
      <w:r w:rsidR="0064292A" w:rsidRPr="00041808">
        <w:rPr>
          <w:rFonts w:ascii="Helvetica" w:eastAsiaTheme="minorEastAsia" w:hAnsi="Helvetica" w:cs="Times New Roman"/>
          <w:b/>
          <w:bCs/>
          <w:kern w:val="1"/>
          <w:lang w:eastAsia="en-US"/>
        </w:rPr>
        <w:t>:</w:t>
      </w:r>
    </w:p>
    <w:p w14:paraId="57014873" w14:textId="63026AE6"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Det er få steg fra start til slutt, både for erfarne og nye brukere. Som i ruter-</w:t>
      </w:r>
      <w:proofErr w:type="spellStart"/>
      <w:r w:rsidRPr="00041808">
        <w:rPr>
          <w:rFonts w:ascii="Helvetica" w:eastAsiaTheme="minorEastAsia" w:hAnsi="Helvetica" w:cs="Times New Roman"/>
          <w:kern w:val="1"/>
          <w:lang w:eastAsia="en-US"/>
        </w:rPr>
        <w:t>appen</w:t>
      </w:r>
      <w:proofErr w:type="spellEnd"/>
      <w:r w:rsidRPr="00041808">
        <w:rPr>
          <w:rFonts w:ascii="Helvetica" w:eastAsiaTheme="minorEastAsia" w:hAnsi="Helvetica" w:cs="Times New Roman"/>
          <w:kern w:val="1"/>
          <w:lang w:eastAsia="en-US"/>
        </w:rPr>
        <w:t xml:space="preserve"> er det få steg i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med å booke et rom, og om bruker er kjent med løsningen eller ikke skal det være enkelt og effektivt å bo</w:t>
      </w:r>
      <w:r w:rsidR="00833F85" w:rsidRPr="00041808">
        <w:rPr>
          <w:rFonts w:ascii="Helvetica" w:eastAsiaTheme="minorEastAsia" w:hAnsi="Helvetica" w:cs="Times New Roman"/>
          <w:kern w:val="1"/>
          <w:lang w:eastAsia="en-US"/>
        </w:rPr>
        <w:t>o</w:t>
      </w:r>
      <w:r w:rsidRPr="00041808">
        <w:rPr>
          <w:rFonts w:ascii="Helvetica" w:eastAsiaTheme="minorEastAsia" w:hAnsi="Helvetica" w:cs="Times New Roman"/>
          <w:kern w:val="1"/>
          <w:lang w:eastAsia="en-US"/>
        </w:rPr>
        <w:t xml:space="preserve">ke et rom. Innloggingsdelen i starten er den mest tidskrevende til bruker, men er </w:t>
      </w:r>
      <w:proofErr w:type="spellStart"/>
      <w:r w:rsidRPr="00041808">
        <w:rPr>
          <w:rFonts w:ascii="Helvetica" w:eastAsiaTheme="minorEastAsia" w:hAnsi="Helvetica" w:cs="Times New Roman"/>
          <w:kern w:val="1"/>
          <w:lang w:eastAsia="en-US"/>
        </w:rPr>
        <w:t>er</w:t>
      </w:r>
      <w:proofErr w:type="spellEnd"/>
      <w:r w:rsidRPr="00041808">
        <w:rPr>
          <w:rFonts w:ascii="Helvetica" w:eastAsiaTheme="minorEastAsia" w:hAnsi="Helvetica" w:cs="Times New Roman"/>
          <w:kern w:val="1"/>
          <w:lang w:eastAsia="en-US"/>
        </w:rPr>
        <w:t xml:space="preserve"> nødvendighet i forhold til administrativ kontroll og oversikt vi ikke kan forbigå i løsningen.  Brukerne er dog vant med å logge seg inn på tjenester i forbindelse med høyskolen (for eksempel på </w:t>
      </w:r>
      <w:proofErr w:type="spellStart"/>
      <w:r w:rsidRPr="00041808">
        <w:rPr>
          <w:rFonts w:ascii="Helvetica" w:eastAsiaTheme="minorEastAsia" w:hAnsi="Helvetica" w:cs="Times New Roman"/>
          <w:kern w:val="1"/>
          <w:lang w:eastAsia="en-US"/>
        </w:rPr>
        <w:t>ItsLearning</w:t>
      </w:r>
      <w:proofErr w:type="spellEnd"/>
      <w:r w:rsidRPr="00041808">
        <w:rPr>
          <w:rFonts w:ascii="Helvetica" w:eastAsiaTheme="minorEastAsia" w:hAnsi="Helvetica" w:cs="Times New Roman"/>
          <w:kern w:val="1"/>
          <w:lang w:eastAsia="en-US"/>
        </w:rPr>
        <w:t xml:space="preserve">), og vi anser ikke dette som et større problem, da nødvendigheten for en slik funksjon er svært stor. Etter dette er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særdeles effektiv og lett å gjennomføre, noe som vil oppmuntre til at systemet tas hurtig og raskt i bruk av brukerne.</w:t>
      </w:r>
    </w:p>
    <w:p w14:paraId="67453AC4" w14:textId="6828C7BB"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Plassering</w:t>
      </w:r>
      <w:r w:rsidR="0064292A" w:rsidRPr="00041808">
        <w:rPr>
          <w:rFonts w:ascii="Helvetica" w:eastAsiaTheme="minorEastAsia" w:hAnsi="Helvetica" w:cs="Times New Roman"/>
          <w:b/>
          <w:bCs/>
          <w:kern w:val="1"/>
          <w:lang w:eastAsia="en-US"/>
        </w:rPr>
        <w:t>:</w:t>
      </w:r>
    </w:p>
    <w:p w14:paraId="65EC6CFC" w14:textId="77777777"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Plasseringen på sidene følger prinsippene om hvor brukeren ser først: Først ser man øverst den beskrivende logoen, samt </w:t>
      </w:r>
      <w:proofErr w:type="spellStart"/>
      <w:r w:rsidRPr="00041808">
        <w:rPr>
          <w:rFonts w:ascii="Helvetica" w:eastAsiaTheme="minorEastAsia" w:hAnsi="Helvetica" w:cs="Times New Roman"/>
          <w:kern w:val="1"/>
          <w:lang w:eastAsia="en-US"/>
        </w:rPr>
        <w:t>overskfrift</w:t>
      </w:r>
      <w:proofErr w:type="spellEnd"/>
      <w:r w:rsidRPr="00041808">
        <w:rPr>
          <w:rFonts w:ascii="Helvetica" w:eastAsiaTheme="minorEastAsia" w:hAnsi="Helvetica" w:cs="Times New Roman"/>
          <w:kern w:val="1"/>
          <w:lang w:eastAsia="en-US"/>
        </w:rPr>
        <w:t xml:space="preserve"> på siden. Deretter navigerer øynene seg fra venstre til høyre. Derfor har vi valgt å sette logoen slik den er brukt på Westerdals websider, øverst midtstilt, med ytterligere informasjon fra venstre mot valg på høyre siden av websiden. I tilfellet der det er to valg på én side som siden der man velger antall personer på rommet samt om man ønsker prosjektorer er det viktigste (antall personer) plassert mot venstre, slik at dette velges først, og deretter valget angående prosjekter, før man går videre med signal om dette enda ytterligere mot høyre. Ved å følge slike vanlige konvensjoner opp mot hvordan man er vant med å navigere seg rundt på en side, og i hvilken </w:t>
      </w:r>
      <w:proofErr w:type="spellStart"/>
      <w:r w:rsidRPr="00041808">
        <w:rPr>
          <w:rFonts w:ascii="Helvetica" w:eastAsiaTheme="minorEastAsia" w:hAnsi="Helvetica" w:cs="Times New Roman"/>
          <w:kern w:val="1"/>
          <w:lang w:eastAsia="en-US"/>
        </w:rPr>
        <w:t>ekkefølge</w:t>
      </w:r>
      <w:proofErr w:type="spellEnd"/>
      <w:r w:rsidRPr="00041808">
        <w:rPr>
          <w:rFonts w:ascii="Helvetica" w:eastAsiaTheme="minorEastAsia" w:hAnsi="Helvetica" w:cs="Times New Roman"/>
          <w:kern w:val="1"/>
          <w:lang w:eastAsia="en-US"/>
        </w:rPr>
        <w:t>, vil vi sikre at all nødvendig informasjon blir sett, i tillegg til at valgene tydeliggjøres for bruker.</w:t>
      </w:r>
    </w:p>
    <w:p w14:paraId="3A1DDC16" w14:textId="7F832F7D" w:rsidR="00D83179" w:rsidRPr="00041808" w:rsidRDefault="00D83179" w:rsidP="0064292A">
      <w:pPr>
        <w:widowControl w:val="0"/>
        <w:tabs>
          <w:tab w:val="left" w:pos="220"/>
          <w:tab w:val="left" w:pos="720"/>
        </w:tabs>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b/>
          <w:bCs/>
          <w:kern w:val="1"/>
          <w:lang w:eastAsia="en-US"/>
        </w:rPr>
        <w:t>Estetisk tiltrekkende design</w:t>
      </w:r>
      <w:r w:rsidR="0064292A" w:rsidRPr="00041808">
        <w:rPr>
          <w:rFonts w:ascii="Helvetica" w:eastAsiaTheme="minorEastAsia" w:hAnsi="Helvetica" w:cs="Times New Roman"/>
          <w:b/>
          <w:bCs/>
          <w:kern w:val="1"/>
          <w:lang w:eastAsia="en-US"/>
        </w:rPr>
        <w:t>:</w:t>
      </w:r>
    </w:p>
    <w:p w14:paraId="2690F7FC" w14:textId="5E066E6C"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 xml:space="preserve">Westerdal School </w:t>
      </w:r>
      <w:proofErr w:type="spellStart"/>
      <w:r w:rsidRPr="00041808">
        <w:rPr>
          <w:rFonts w:ascii="Helvetica" w:eastAsiaTheme="minorEastAsia" w:hAnsi="Helvetica" w:cs="Times New Roman"/>
          <w:kern w:val="1"/>
          <w:lang w:eastAsia="en-US"/>
        </w:rPr>
        <w:t>of</w:t>
      </w:r>
      <w:proofErr w:type="spellEnd"/>
      <w:r w:rsidRPr="00041808">
        <w:rPr>
          <w:rFonts w:ascii="Helvetica" w:eastAsiaTheme="minorEastAsia" w:hAnsi="Helvetica" w:cs="Times New Roman"/>
          <w:kern w:val="1"/>
          <w:lang w:eastAsia="en-US"/>
        </w:rPr>
        <w:t xml:space="preserve"> Arts, </w:t>
      </w:r>
      <w:proofErr w:type="spellStart"/>
      <w:r w:rsidRPr="00041808">
        <w:rPr>
          <w:rFonts w:ascii="Helvetica" w:eastAsiaTheme="minorEastAsia" w:hAnsi="Helvetica" w:cs="Times New Roman"/>
          <w:kern w:val="1"/>
          <w:lang w:eastAsia="en-US"/>
        </w:rPr>
        <w:t>Communication</w:t>
      </w:r>
      <w:proofErr w:type="spellEnd"/>
      <w:r w:rsidRPr="00041808">
        <w:rPr>
          <w:rFonts w:ascii="Helvetica" w:eastAsiaTheme="minorEastAsia" w:hAnsi="Helvetica" w:cs="Times New Roman"/>
          <w:kern w:val="1"/>
          <w:lang w:eastAsia="en-US"/>
        </w:rPr>
        <w:t xml:space="preserve"> and Technology er en skole med kunstneriske, kreative og teknologiske utdanninger. Det er studentene ved de forskjellige fakultetene ved høyskolen som skal benytte seg av bookingen, inkludert forelesere administrasjon osv. Vi regner altså med at løsningen skal benyttes av mennesker som er oppdaterte på og eksponerte for moderne design og teknologi. Vi h</w:t>
      </w:r>
      <w:r w:rsidR="009743DA" w:rsidRPr="00041808">
        <w:rPr>
          <w:rFonts w:ascii="Helvetica" w:eastAsiaTheme="minorEastAsia" w:hAnsi="Helvetica" w:cs="Times New Roman"/>
          <w:kern w:val="1"/>
          <w:lang w:eastAsia="en-US"/>
        </w:rPr>
        <w:t>ar valgt et design som skal appe</w:t>
      </w:r>
      <w:r w:rsidRPr="00041808">
        <w:rPr>
          <w:rFonts w:ascii="Helvetica" w:eastAsiaTheme="minorEastAsia" w:hAnsi="Helvetica" w:cs="Times New Roman"/>
          <w:kern w:val="1"/>
          <w:lang w:eastAsia="en-US"/>
        </w:rPr>
        <w:t xml:space="preserve">llere til denne målgruppen, brukere av </w:t>
      </w:r>
      <w:proofErr w:type="spellStart"/>
      <w:r w:rsidRPr="00041808">
        <w:rPr>
          <w:rFonts w:ascii="Helvetica" w:eastAsiaTheme="minorEastAsia" w:hAnsi="Helvetica" w:cs="Times New Roman"/>
          <w:kern w:val="1"/>
          <w:lang w:eastAsia="en-US"/>
        </w:rPr>
        <w:t>Facebook</w:t>
      </w:r>
      <w:proofErr w:type="spellEnd"/>
      <w:r w:rsidRPr="00041808">
        <w:rPr>
          <w:rFonts w:ascii="Helvetica" w:eastAsiaTheme="minorEastAsia" w:hAnsi="Helvetica" w:cs="Times New Roman"/>
          <w:kern w:val="1"/>
          <w:lang w:eastAsia="en-US"/>
        </w:rPr>
        <w:t xml:space="preserve"> og andre sosiale medier som </w:t>
      </w:r>
      <w:proofErr w:type="spellStart"/>
      <w:r w:rsidRPr="00041808">
        <w:rPr>
          <w:rFonts w:ascii="Helvetica" w:eastAsiaTheme="minorEastAsia" w:hAnsi="Helvetica" w:cs="Times New Roman"/>
          <w:kern w:val="1"/>
          <w:lang w:eastAsia="en-US"/>
        </w:rPr>
        <w:t>tumblr</w:t>
      </w:r>
      <w:proofErr w:type="spellEnd"/>
      <w:r w:rsidRPr="00041808">
        <w:rPr>
          <w:rFonts w:ascii="Helvetica" w:eastAsiaTheme="minorEastAsia" w:hAnsi="Helvetica" w:cs="Times New Roman"/>
          <w:kern w:val="1"/>
          <w:lang w:eastAsia="en-US"/>
        </w:rPr>
        <w:t xml:space="preserve"> og </w:t>
      </w:r>
      <w:proofErr w:type="spellStart"/>
      <w:r w:rsidRPr="00041808">
        <w:rPr>
          <w:rFonts w:ascii="Helvetica" w:eastAsiaTheme="minorEastAsia" w:hAnsi="Helvetica" w:cs="Times New Roman"/>
          <w:kern w:val="1"/>
          <w:lang w:eastAsia="en-US"/>
        </w:rPr>
        <w:t>Instagram</w:t>
      </w:r>
      <w:proofErr w:type="spellEnd"/>
      <w:r w:rsidRPr="00041808">
        <w:rPr>
          <w:rFonts w:ascii="Helvetica" w:eastAsiaTheme="minorEastAsia" w:hAnsi="Helvetica" w:cs="Times New Roman"/>
          <w:kern w:val="1"/>
          <w:lang w:eastAsia="en-US"/>
        </w:rPr>
        <w:t xml:space="preserve">, og designet følger en minimalistisk stil i tråd med Westerdals egne nettsider, i tillegg til at det benytter seg av moderne teknologi som visualiserer den ellers litt «tørre» informasjonen på en tiltalende og spennende måte. </w:t>
      </w:r>
    </w:p>
    <w:p w14:paraId="228636AC" w14:textId="20EAF419" w:rsidR="00D83179" w:rsidRPr="00041808" w:rsidRDefault="00D83179" w:rsidP="008136EB">
      <w:pPr>
        <w:widowControl w:val="0"/>
        <w:adjustRightInd w:val="0"/>
        <w:spacing w:before="100" w:line="360" w:lineRule="auto"/>
        <w:rPr>
          <w:rFonts w:ascii="Helvetica" w:eastAsiaTheme="minorEastAsia" w:hAnsi="Helvetica" w:cs="Times New Roman"/>
          <w:kern w:val="1"/>
          <w:lang w:eastAsia="en-US"/>
        </w:rPr>
      </w:pPr>
      <w:r w:rsidRPr="00041808">
        <w:rPr>
          <w:rFonts w:ascii="Helvetica" w:eastAsiaTheme="minorEastAsia" w:hAnsi="Helvetica" w:cs="Times New Roman"/>
          <w:kern w:val="1"/>
          <w:lang w:eastAsia="en-US"/>
        </w:rPr>
        <w:t>Vi gjør dette ved å bruke rene farger, med et minimalistisk design som ogs</w:t>
      </w:r>
      <w:r w:rsidR="009743DA" w:rsidRPr="00041808">
        <w:rPr>
          <w:rFonts w:ascii="Helvetica" w:eastAsiaTheme="minorEastAsia" w:hAnsi="Helvetica" w:cs="Times New Roman"/>
          <w:kern w:val="1"/>
          <w:lang w:eastAsia="en-US"/>
        </w:rPr>
        <w:t xml:space="preserve">å viser hvert sted i </w:t>
      </w:r>
      <w:r w:rsidR="00D46DED" w:rsidRPr="00041808">
        <w:rPr>
          <w:rFonts w:ascii="Helvetica" w:eastAsiaTheme="minorEastAsia" w:hAnsi="Helvetica" w:cs="Times New Roman"/>
          <w:kern w:val="1"/>
          <w:lang w:eastAsia="en-US"/>
        </w:rPr>
        <w:t>booking prosessen</w:t>
      </w:r>
      <w:r w:rsidRPr="00041808">
        <w:rPr>
          <w:rFonts w:ascii="Helvetica" w:eastAsiaTheme="minorEastAsia" w:hAnsi="Helvetica" w:cs="Times New Roman"/>
          <w:kern w:val="1"/>
          <w:lang w:eastAsia="en-US"/>
        </w:rPr>
        <w:t xml:space="preserve"> som en karusell-funksjon, en nyere metode som er mye brukt på nyere nettsteder som </w:t>
      </w:r>
      <w:proofErr w:type="spellStart"/>
      <w:r w:rsidRPr="00041808">
        <w:rPr>
          <w:rFonts w:ascii="Helvetica" w:eastAsiaTheme="minorEastAsia" w:hAnsi="Helvetica" w:cs="Times New Roman"/>
          <w:kern w:val="1"/>
          <w:lang w:eastAsia="en-US"/>
        </w:rPr>
        <w:t>Facebook</w:t>
      </w:r>
      <w:proofErr w:type="spellEnd"/>
      <w:r w:rsidRPr="00041808">
        <w:rPr>
          <w:rFonts w:ascii="Helvetica" w:eastAsiaTheme="minorEastAsia" w:hAnsi="Helvetica" w:cs="Times New Roman"/>
          <w:kern w:val="1"/>
          <w:lang w:eastAsia="en-US"/>
        </w:rPr>
        <w:t xml:space="preserve"> til bildefremvisning, og enkelte steder til booking og fremvisning av informasjon. Ved å legge vekt på et estetisk rent uttrykk tar vi ikke bort fokus fra den viktige informasjonen som formidles, samt at minimalismen gjør valgene tydelige og oversiktli</w:t>
      </w:r>
      <w:r w:rsidR="009743DA" w:rsidRPr="00041808">
        <w:rPr>
          <w:rFonts w:ascii="Helvetica" w:eastAsiaTheme="minorEastAsia" w:hAnsi="Helvetica" w:cs="Times New Roman"/>
          <w:kern w:val="1"/>
          <w:lang w:eastAsia="en-US"/>
        </w:rPr>
        <w:t>ge. At designet er estetisk appe</w:t>
      </w:r>
      <w:r w:rsidRPr="00041808">
        <w:rPr>
          <w:rFonts w:ascii="Helvetica" w:eastAsiaTheme="minorEastAsia" w:hAnsi="Helvetica" w:cs="Times New Roman"/>
          <w:kern w:val="1"/>
          <w:lang w:eastAsia="en-US"/>
        </w:rPr>
        <w:t xml:space="preserve">llerende gjør også </w:t>
      </w:r>
      <w:r w:rsidR="009743DA" w:rsidRPr="00041808">
        <w:rPr>
          <w:rFonts w:ascii="Helvetica" w:eastAsiaTheme="minorEastAsia" w:hAnsi="Helvetica" w:cs="Times New Roman"/>
          <w:kern w:val="1"/>
          <w:lang w:eastAsia="en-US"/>
        </w:rPr>
        <w:t>prosessen</w:t>
      </w:r>
      <w:r w:rsidRPr="00041808">
        <w:rPr>
          <w:rFonts w:ascii="Helvetica" w:eastAsiaTheme="minorEastAsia" w:hAnsi="Helvetica" w:cs="Times New Roman"/>
          <w:kern w:val="1"/>
          <w:lang w:eastAsia="en-US"/>
        </w:rPr>
        <w:t xml:space="preserve"> mindre kjedelig og mer </w:t>
      </w:r>
      <w:r w:rsidR="009743DA" w:rsidRPr="00041808">
        <w:rPr>
          <w:rFonts w:ascii="Helvetica" w:eastAsiaTheme="minorEastAsia" w:hAnsi="Helvetica" w:cs="Times New Roman"/>
          <w:kern w:val="1"/>
          <w:lang w:eastAsia="en-US"/>
        </w:rPr>
        <w:t>tilfredsstillende</w:t>
      </w:r>
      <w:r w:rsidRPr="00041808">
        <w:rPr>
          <w:rFonts w:ascii="Helvetica" w:eastAsiaTheme="minorEastAsia" w:hAnsi="Helvetica" w:cs="Times New Roman"/>
          <w:kern w:val="1"/>
          <w:lang w:eastAsia="en-US"/>
        </w:rPr>
        <w:t xml:space="preserve"> for bruker.</w:t>
      </w:r>
    </w:p>
    <w:p w14:paraId="197F9C7E" w14:textId="77777777" w:rsidR="00705283" w:rsidRPr="00041808" w:rsidRDefault="00705283" w:rsidP="008D4EA7">
      <w:pPr>
        <w:autoSpaceDE/>
        <w:spacing w:after="200" w:line="360" w:lineRule="auto"/>
        <w:rPr>
          <w:rFonts w:ascii="Helvetica" w:hAnsi="Helvetica" w:cs="Times New Roman"/>
          <w:b/>
        </w:rPr>
      </w:pPr>
    </w:p>
    <w:p w14:paraId="4FA34239" w14:textId="3FF2B26E" w:rsidR="00705283" w:rsidRPr="00041808" w:rsidRDefault="0003051A" w:rsidP="0003051A">
      <w:pPr>
        <w:pStyle w:val="Heading1"/>
        <w:rPr>
          <w:rFonts w:ascii="Helvetica" w:hAnsi="Helvetica" w:cs="Times New Roman"/>
          <w:sz w:val="24"/>
          <w:szCs w:val="24"/>
        </w:rPr>
      </w:pPr>
      <w:bookmarkStart w:id="14" w:name="_Toc288376045"/>
      <w:r w:rsidRPr="00041808">
        <w:rPr>
          <w:rFonts w:ascii="Helvetica" w:hAnsi="Helvetica" w:cs="Times New Roman"/>
          <w:sz w:val="24"/>
          <w:szCs w:val="24"/>
        </w:rPr>
        <w:t>Test case</w:t>
      </w:r>
      <w:r w:rsidR="00651446" w:rsidRPr="00041808">
        <w:rPr>
          <w:rFonts w:ascii="Helvetica" w:hAnsi="Helvetica" w:cs="Times New Roman"/>
          <w:sz w:val="24"/>
          <w:szCs w:val="24"/>
        </w:rPr>
        <w:t xml:space="preserve"> – Iterasjon 1</w:t>
      </w:r>
      <w:bookmarkEnd w:id="14"/>
    </w:p>
    <w:p w14:paraId="1FD4B652" w14:textId="77777777" w:rsidR="0003051A" w:rsidRPr="00041808" w:rsidRDefault="0003051A" w:rsidP="0003051A">
      <w:pPr>
        <w:rPr>
          <w:rFonts w:ascii="Helvetica" w:hAnsi="Helvetica" w:cs="Times New Roman"/>
        </w:rPr>
      </w:pPr>
    </w:p>
    <w:p w14:paraId="3B5B703B" w14:textId="77777777" w:rsidR="0003051A" w:rsidRPr="00041808" w:rsidRDefault="0003051A" w:rsidP="0003051A">
      <w:pPr>
        <w:rPr>
          <w:rFonts w:ascii="Helvetica" w:hAnsi="Helvetica" w:cs="Times New Roman"/>
        </w:rPr>
      </w:pPr>
    </w:p>
    <w:p w14:paraId="3DED55A9" w14:textId="632D82E7" w:rsidR="0003051A" w:rsidRPr="00041808" w:rsidRDefault="00DB590A" w:rsidP="0003051A">
      <w:pPr>
        <w:rPr>
          <w:rFonts w:ascii="Helvetica" w:hAnsi="Helvetica" w:cs="Times New Roman"/>
        </w:rPr>
      </w:pPr>
      <w:r w:rsidRPr="00041808">
        <w:rPr>
          <w:rFonts w:ascii="Helvetica" w:hAnsi="Helvetica" w:cs="Times New Roman"/>
        </w:rPr>
        <w:t>1.</w:t>
      </w:r>
      <w:r w:rsidR="0003051A" w:rsidRPr="00041808">
        <w:rPr>
          <w:rFonts w:ascii="Helvetica" w:hAnsi="Helvetica" w:cs="Times New Roman"/>
        </w:rPr>
        <w:t xml:space="preserve"> </w:t>
      </w:r>
      <w:r w:rsidR="0003051A" w:rsidRPr="00041808">
        <w:rPr>
          <w:rFonts w:ascii="Helvetica" w:hAnsi="Helvetica" w:cs="Times New Roman"/>
          <w:b/>
          <w:u w:val="single"/>
        </w:rPr>
        <w:t>Webleser kompatibilitet</w:t>
      </w:r>
      <w:r w:rsidR="0003051A" w:rsidRPr="00041808">
        <w:rPr>
          <w:rFonts w:ascii="Helvetica" w:hAnsi="Helvetica" w:cs="Times New Roman"/>
        </w:rPr>
        <w:t xml:space="preserve">: Nettstedet må fungere på de store nettlesere som </w:t>
      </w:r>
      <w:proofErr w:type="spellStart"/>
      <w:r w:rsidR="0003051A" w:rsidRPr="00041808">
        <w:rPr>
          <w:rFonts w:ascii="Helvetica" w:hAnsi="Helvetica" w:cs="Times New Roman"/>
        </w:rPr>
        <w:t>In</w:t>
      </w:r>
      <w:r w:rsidR="007C0D2D" w:rsidRPr="00041808">
        <w:rPr>
          <w:rFonts w:ascii="Helvetica" w:hAnsi="Helvetica" w:cs="Times New Roman"/>
        </w:rPr>
        <w:t>ternet</w:t>
      </w:r>
      <w:proofErr w:type="spellEnd"/>
      <w:r w:rsidR="007C0D2D" w:rsidRPr="00041808">
        <w:rPr>
          <w:rFonts w:ascii="Helvetica" w:hAnsi="Helvetica" w:cs="Times New Roman"/>
        </w:rPr>
        <w:t xml:space="preserve"> Explorer, </w:t>
      </w:r>
      <w:proofErr w:type="spellStart"/>
      <w:r w:rsidR="007C0D2D" w:rsidRPr="00041808">
        <w:rPr>
          <w:rFonts w:ascii="Helvetica" w:hAnsi="Helvetica" w:cs="Times New Roman"/>
        </w:rPr>
        <w:t>Chrome</w:t>
      </w:r>
      <w:proofErr w:type="spellEnd"/>
      <w:r w:rsidR="007C0D2D" w:rsidRPr="00041808">
        <w:rPr>
          <w:rFonts w:ascii="Helvetica" w:hAnsi="Helvetica" w:cs="Times New Roman"/>
        </w:rPr>
        <w:t>, Safari</w:t>
      </w:r>
      <w:r w:rsidR="0003051A" w:rsidRPr="00041808">
        <w:rPr>
          <w:rFonts w:ascii="Helvetica" w:hAnsi="Helvetica" w:cs="Times New Roman"/>
        </w:rPr>
        <w:t>.</w:t>
      </w:r>
    </w:p>
    <w:p w14:paraId="54FC0025" w14:textId="77777777" w:rsidR="0003051A" w:rsidRPr="00041808" w:rsidRDefault="0003051A" w:rsidP="0003051A">
      <w:pPr>
        <w:rPr>
          <w:rFonts w:ascii="Helvetica" w:hAnsi="Helvetica" w:cs="Times New Roman"/>
        </w:rPr>
      </w:pPr>
    </w:p>
    <w:p w14:paraId="629E7DC8" w14:textId="7D488B53" w:rsidR="0003051A" w:rsidRPr="00041808" w:rsidRDefault="00DB590A" w:rsidP="00145092">
      <w:pPr>
        <w:ind w:left="720"/>
        <w:rPr>
          <w:rFonts w:ascii="Helvetica" w:hAnsi="Helvetica" w:cs="Times New Roman"/>
        </w:rPr>
      </w:pPr>
      <w:r w:rsidRPr="00041808">
        <w:rPr>
          <w:rFonts w:ascii="Helvetica" w:hAnsi="Helvetica" w:cs="Times New Roman"/>
        </w:rPr>
        <w:t>1.1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Feil må dokumenteres og fremlegges for utviklere for korreksjon i løpet av neste iterasjon. Positiv og negativ brukervennlighet bør dokumenteres og brukes som grunnlag for videre utvikling av logisk design hvis nødvendig.</w:t>
      </w:r>
    </w:p>
    <w:p w14:paraId="754C4289" w14:textId="77777777" w:rsidR="0003051A" w:rsidRPr="00041808" w:rsidRDefault="0003051A" w:rsidP="0003051A">
      <w:pPr>
        <w:rPr>
          <w:rFonts w:ascii="Helvetica" w:hAnsi="Helvetica" w:cs="Times New Roman"/>
        </w:rPr>
      </w:pPr>
    </w:p>
    <w:p w14:paraId="09A17CA8" w14:textId="5C6F5DAA" w:rsidR="0003051A" w:rsidRPr="00041808" w:rsidRDefault="00DB590A" w:rsidP="00145092">
      <w:pPr>
        <w:ind w:left="720"/>
        <w:rPr>
          <w:rFonts w:ascii="Helvetica" w:hAnsi="Helvetica" w:cs="Times New Roman"/>
        </w:rPr>
      </w:pPr>
      <w:r w:rsidRPr="00041808">
        <w:rPr>
          <w:rFonts w:ascii="Helvetica" w:hAnsi="Helvetica" w:cs="Times New Roman"/>
        </w:rPr>
        <w:t>1.2</w:t>
      </w:r>
      <w:r w:rsidR="0003051A" w:rsidRPr="00041808">
        <w:rPr>
          <w:rFonts w:ascii="Helvetica" w:hAnsi="Helvetica" w:cs="Times New Roman"/>
        </w:rPr>
        <w:t xml:space="preserve"> </w:t>
      </w:r>
      <w:r w:rsidR="0003051A" w:rsidRPr="00041808">
        <w:rPr>
          <w:rFonts w:ascii="Helvetica" w:hAnsi="Helvetica" w:cs="Times New Roman"/>
          <w:b/>
        </w:rPr>
        <w:t>godkjenningsmekanismer</w:t>
      </w:r>
      <w:r w:rsidR="0003051A" w:rsidRPr="00041808">
        <w:rPr>
          <w:rFonts w:ascii="Helvetica" w:hAnsi="Helvetica" w:cs="Times New Roman"/>
        </w:rPr>
        <w:t>: Vil webs</w:t>
      </w:r>
      <w:r w:rsidR="0067750E" w:rsidRPr="00041808">
        <w:rPr>
          <w:rFonts w:ascii="Helvetica" w:hAnsi="Helvetica" w:cs="Times New Roman"/>
        </w:rPr>
        <w:t>iden vist som forutsatt i logisk</w:t>
      </w:r>
      <w:r w:rsidR="0003051A" w:rsidRPr="00041808">
        <w:rPr>
          <w:rFonts w:ascii="Helvetica" w:hAnsi="Helvetica" w:cs="Times New Roman"/>
        </w:rPr>
        <w:t xml:space="preserve"> design så</w:t>
      </w:r>
      <w:r w:rsidR="0067750E" w:rsidRPr="00041808">
        <w:rPr>
          <w:rFonts w:ascii="Helvetica" w:hAnsi="Helvetica" w:cs="Times New Roman"/>
        </w:rPr>
        <w:t xml:space="preserve"> vil</w:t>
      </w:r>
      <w:r w:rsidR="0003051A" w:rsidRPr="00041808">
        <w:rPr>
          <w:rFonts w:ascii="Helvetica" w:hAnsi="Helvetica" w:cs="Times New Roman"/>
        </w:rPr>
        <w:t xml:space="preserve"> den</w:t>
      </w:r>
      <w:r w:rsidR="0067750E" w:rsidRPr="00041808">
        <w:rPr>
          <w:rFonts w:ascii="Helvetica" w:hAnsi="Helvetica" w:cs="Times New Roman"/>
        </w:rPr>
        <w:t>ne</w:t>
      </w:r>
      <w:r w:rsidR="0003051A" w:rsidRPr="00041808">
        <w:rPr>
          <w:rFonts w:ascii="Helvetica" w:hAnsi="Helvetica" w:cs="Times New Roman"/>
        </w:rPr>
        <w:t xml:space="preserve"> delen av produktet godkjent for denne iterasjon.</w:t>
      </w:r>
    </w:p>
    <w:p w14:paraId="1337E850" w14:textId="77777777" w:rsidR="0003051A" w:rsidRPr="00041808" w:rsidRDefault="0003051A" w:rsidP="0003051A">
      <w:pPr>
        <w:rPr>
          <w:rFonts w:ascii="Helvetica" w:hAnsi="Helvetica" w:cs="Times New Roman"/>
        </w:rPr>
      </w:pPr>
    </w:p>
    <w:p w14:paraId="62D81024" w14:textId="32F2AB5A" w:rsidR="0003051A" w:rsidRPr="00041808" w:rsidRDefault="00DB590A" w:rsidP="0003051A">
      <w:pPr>
        <w:rPr>
          <w:rFonts w:ascii="Helvetica" w:hAnsi="Helvetica" w:cs="Times New Roman"/>
        </w:rPr>
      </w:pPr>
      <w:r w:rsidRPr="00041808">
        <w:rPr>
          <w:rFonts w:ascii="Helvetica" w:hAnsi="Helvetica" w:cs="Times New Roman"/>
        </w:rPr>
        <w:t>2.</w:t>
      </w:r>
      <w:r w:rsidR="006E7D7F" w:rsidRPr="00041808">
        <w:rPr>
          <w:rFonts w:ascii="Helvetica" w:hAnsi="Helvetica" w:cs="Times New Roman"/>
        </w:rPr>
        <w:t xml:space="preserve"> </w:t>
      </w:r>
      <w:r w:rsidR="006E7D7F" w:rsidRPr="00041808">
        <w:rPr>
          <w:rFonts w:ascii="Helvetica" w:hAnsi="Helvetica" w:cs="Times New Roman"/>
          <w:b/>
          <w:u w:val="single"/>
        </w:rPr>
        <w:t>U</w:t>
      </w:r>
      <w:r w:rsidR="0003051A" w:rsidRPr="00041808">
        <w:rPr>
          <w:rFonts w:ascii="Helvetica" w:hAnsi="Helvetica" w:cs="Times New Roman"/>
          <w:b/>
          <w:u w:val="single"/>
        </w:rPr>
        <w:t xml:space="preserve">trustning: </w:t>
      </w:r>
      <w:r w:rsidR="0003051A" w:rsidRPr="00041808">
        <w:rPr>
          <w:rFonts w:ascii="Helvetica" w:hAnsi="Helvetica" w:cs="Times New Roman"/>
        </w:rPr>
        <w:t xml:space="preserve">innlogging (studenter, </w:t>
      </w:r>
      <w:proofErr w:type="spellStart"/>
      <w:r w:rsidR="0003051A" w:rsidRPr="00041808">
        <w:rPr>
          <w:rFonts w:ascii="Helvetica" w:hAnsi="Helvetica" w:cs="Times New Roman"/>
        </w:rPr>
        <w:t>Admin</w:t>
      </w:r>
      <w:proofErr w:type="spellEnd"/>
      <w:r w:rsidR="0003051A" w:rsidRPr="00041808">
        <w:rPr>
          <w:rFonts w:ascii="Helvetica" w:hAnsi="Helvetica" w:cs="Times New Roman"/>
        </w:rPr>
        <w:t>), avlogging.</w:t>
      </w:r>
    </w:p>
    <w:p w14:paraId="15F00F12" w14:textId="77777777" w:rsidR="0003051A" w:rsidRPr="00041808" w:rsidRDefault="0003051A" w:rsidP="0003051A">
      <w:pPr>
        <w:rPr>
          <w:rFonts w:ascii="Helvetica" w:hAnsi="Helvetica" w:cs="Times New Roman"/>
        </w:rPr>
      </w:pPr>
    </w:p>
    <w:p w14:paraId="357EDEC9" w14:textId="641BB498" w:rsidR="0003051A" w:rsidRPr="00041808" w:rsidRDefault="00DB590A" w:rsidP="00F62948">
      <w:pPr>
        <w:ind w:left="720"/>
        <w:rPr>
          <w:rFonts w:ascii="Helvetica" w:hAnsi="Helvetica" w:cs="Times New Roman"/>
        </w:rPr>
      </w:pPr>
      <w:r w:rsidRPr="00041808">
        <w:rPr>
          <w:rFonts w:ascii="Helvetica" w:hAnsi="Helvetica" w:cs="Times New Roman"/>
        </w:rPr>
        <w:t>2.1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Feil vil bli dokumentert og delegert til utvikleren for korreksjon i løpet av neste iterasjon.</w:t>
      </w:r>
    </w:p>
    <w:p w14:paraId="5F35962A" w14:textId="77777777" w:rsidR="0003051A" w:rsidRPr="00041808" w:rsidRDefault="0003051A" w:rsidP="0003051A">
      <w:pPr>
        <w:rPr>
          <w:rFonts w:ascii="Helvetica" w:hAnsi="Helvetica" w:cs="Times New Roman"/>
        </w:rPr>
      </w:pPr>
    </w:p>
    <w:p w14:paraId="25CEBE99" w14:textId="2019C21B" w:rsidR="0003051A" w:rsidRPr="00041808" w:rsidRDefault="00DB590A" w:rsidP="00145092">
      <w:pPr>
        <w:ind w:left="720"/>
        <w:rPr>
          <w:rFonts w:ascii="Helvetica" w:hAnsi="Helvetica" w:cs="Times New Roman"/>
        </w:rPr>
      </w:pPr>
      <w:r w:rsidRPr="00041808">
        <w:rPr>
          <w:rFonts w:ascii="Helvetica" w:hAnsi="Helvetica" w:cs="Times New Roman"/>
        </w:rPr>
        <w:t>2.2</w:t>
      </w:r>
      <w:r w:rsidR="0003051A" w:rsidRPr="00041808">
        <w:rPr>
          <w:rFonts w:ascii="Helvetica" w:hAnsi="Helvetica" w:cs="Times New Roman"/>
        </w:rPr>
        <w:t xml:space="preserve"> </w:t>
      </w:r>
      <w:r w:rsidR="0003051A" w:rsidRPr="00041808">
        <w:rPr>
          <w:rFonts w:ascii="Helvetica" w:hAnsi="Helvetica" w:cs="Times New Roman"/>
          <w:b/>
        </w:rPr>
        <w:t>Godkjent:</w:t>
      </w:r>
      <w:r w:rsidR="0003051A" w:rsidRPr="00041808">
        <w:rPr>
          <w:rFonts w:ascii="Helvetica" w:hAnsi="Helvetica" w:cs="Times New Roman"/>
        </w:rPr>
        <w:t xml:space="preserve"> Fungerer funksjonene som beskrevet rev i </w:t>
      </w:r>
      <w:proofErr w:type="spellStart"/>
      <w:r w:rsidR="0003051A" w:rsidRPr="00041808">
        <w:rPr>
          <w:rFonts w:ascii="Helvetica" w:hAnsi="Helvetica" w:cs="Times New Roman"/>
        </w:rPr>
        <w:t>Use</w:t>
      </w:r>
      <w:proofErr w:type="spellEnd"/>
      <w:r w:rsidR="0003051A" w:rsidRPr="00041808">
        <w:rPr>
          <w:rFonts w:ascii="Helvetica" w:hAnsi="Helvetica" w:cs="Times New Roman"/>
        </w:rPr>
        <w:t xml:space="preserve"> case så han akseptert del av produktet.</w:t>
      </w:r>
    </w:p>
    <w:p w14:paraId="0772B84C" w14:textId="77777777" w:rsidR="0003051A" w:rsidRPr="00041808" w:rsidRDefault="0003051A" w:rsidP="0003051A">
      <w:pPr>
        <w:rPr>
          <w:rFonts w:ascii="Helvetica" w:hAnsi="Helvetica" w:cs="Times New Roman"/>
        </w:rPr>
      </w:pPr>
    </w:p>
    <w:p w14:paraId="5714DE60" w14:textId="67A92143" w:rsidR="0003051A" w:rsidRPr="00041808" w:rsidRDefault="00DB590A" w:rsidP="0003051A">
      <w:pPr>
        <w:rPr>
          <w:rFonts w:ascii="Helvetica" w:hAnsi="Helvetica" w:cs="Times New Roman"/>
        </w:rPr>
      </w:pPr>
      <w:r w:rsidRPr="00041808">
        <w:rPr>
          <w:rFonts w:ascii="Helvetica" w:hAnsi="Helvetica" w:cs="Times New Roman"/>
        </w:rPr>
        <w:t>3.</w:t>
      </w:r>
      <w:r w:rsidR="0003051A" w:rsidRPr="00041808">
        <w:rPr>
          <w:rFonts w:ascii="Helvetica" w:hAnsi="Helvetica" w:cs="Times New Roman"/>
        </w:rPr>
        <w:t xml:space="preserve"> </w:t>
      </w:r>
      <w:r w:rsidR="0003051A" w:rsidRPr="00041808">
        <w:rPr>
          <w:rFonts w:ascii="Helvetica" w:hAnsi="Helvetica" w:cs="Times New Roman"/>
          <w:b/>
          <w:u w:val="single"/>
        </w:rPr>
        <w:t>Brukervennlighet:</w:t>
      </w:r>
      <w:r w:rsidR="0003051A" w:rsidRPr="00041808">
        <w:rPr>
          <w:rFonts w:ascii="Helvetica" w:hAnsi="Helvetica" w:cs="Times New Roman"/>
        </w:rPr>
        <w:t xml:space="preserve"> I iterasjon 1, de grunnleggende prinsippene bak brukervennlighet for å bli tatt vare på og produktet vil bli oppfattet som intuitivt, enkelt og selvforklarende.</w:t>
      </w:r>
    </w:p>
    <w:p w14:paraId="56A3ED81" w14:textId="77777777" w:rsidR="0003051A" w:rsidRPr="00041808" w:rsidRDefault="0003051A" w:rsidP="0003051A">
      <w:pPr>
        <w:rPr>
          <w:rFonts w:ascii="Helvetica" w:hAnsi="Helvetica" w:cs="Times New Roman"/>
        </w:rPr>
      </w:pPr>
      <w:proofErr w:type="spellStart"/>
      <w:r w:rsidRPr="00041808">
        <w:rPr>
          <w:rFonts w:ascii="Helvetica" w:hAnsi="Helvetica" w:cs="Times New Roman"/>
        </w:rPr>
        <w:t>Usability</w:t>
      </w:r>
      <w:proofErr w:type="spellEnd"/>
      <w:r w:rsidRPr="00041808">
        <w:rPr>
          <w:rFonts w:ascii="Helvetica" w:hAnsi="Helvetica" w:cs="Times New Roman"/>
        </w:rPr>
        <w:t xml:space="preserve"> bør testes av et panel bestående av produktsjef og programmene.</w:t>
      </w:r>
    </w:p>
    <w:p w14:paraId="69DB4587" w14:textId="77777777" w:rsidR="0003051A" w:rsidRPr="00041808" w:rsidRDefault="0003051A" w:rsidP="0003051A">
      <w:pPr>
        <w:rPr>
          <w:rFonts w:ascii="Helvetica" w:hAnsi="Helvetica" w:cs="Times New Roman"/>
        </w:rPr>
      </w:pPr>
    </w:p>
    <w:p w14:paraId="1C0739D1" w14:textId="39810695" w:rsidR="0003051A" w:rsidRPr="00041808" w:rsidRDefault="00DB590A" w:rsidP="00145092">
      <w:pPr>
        <w:ind w:left="720"/>
        <w:rPr>
          <w:rFonts w:ascii="Helvetica" w:hAnsi="Helvetica" w:cs="Times New Roman"/>
        </w:rPr>
      </w:pPr>
      <w:r w:rsidRPr="00041808">
        <w:rPr>
          <w:rFonts w:ascii="Helvetica" w:hAnsi="Helvetica" w:cs="Times New Roman"/>
        </w:rPr>
        <w:t>3.1</w:t>
      </w:r>
      <w:r w:rsidR="0003051A" w:rsidRPr="00041808">
        <w:rPr>
          <w:rFonts w:ascii="Helvetica" w:hAnsi="Helvetica" w:cs="Times New Roman"/>
        </w:rPr>
        <w:t xml:space="preserve"> </w:t>
      </w:r>
      <w:r w:rsidR="0003051A" w:rsidRPr="00041808">
        <w:rPr>
          <w:rFonts w:ascii="Helvetica" w:hAnsi="Helvetica" w:cs="Times New Roman"/>
          <w:b/>
        </w:rPr>
        <w:t>Feil:</w:t>
      </w:r>
      <w:r w:rsidR="0003051A" w:rsidRPr="00041808">
        <w:rPr>
          <w:rFonts w:ascii="Helvetica" w:hAnsi="Helvetica" w:cs="Times New Roman"/>
        </w:rPr>
        <w:t xml:space="preserve"> Forbedringer til brukeren skal være dokumentert og tatt videre til neste iterasjon produktet er forbedret og bygget på i hvilke.</w:t>
      </w:r>
    </w:p>
    <w:p w14:paraId="5C41BE5F" w14:textId="77777777" w:rsidR="0003051A" w:rsidRPr="00041808" w:rsidRDefault="0003051A" w:rsidP="0003051A">
      <w:pPr>
        <w:rPr>
          <w:rFonts w:ascii="Helvetica" w:hAnsi="Helvetica" w:cs="Times New Roman"/>
        </w:rPr>
      </w:pPr>
    </w:p>
    <w:p w14:paraId="61312C3C" w14:textId="1B37EF31" w:rsidR="0003051A" w:rsidRPr="00041808" w:rsidRDefault="00DB590A" w:rsidP="00145092">
      <w:pPr>
        <w:ind w:left="720"/>
        <w:rPr>
          <w:rFonts w:ascii="Helvetica" w:hAnsi="Helvetica" w:cs="Times New Roman"/>
        </w:rPr>
      </w:pPr>
      <w:r w:rsidRPr="00041808">
        <w:rPr>
          <w:rFonts w:ascii="Helvetica" w:hAnsi="Helvetica" w:cs="Times New Roman"/>
        </w:rPr>
        <w:t>3.2</w:t>
      </w:r>
      <w:r w:rsidR="006E7D7F" w:rsidRPr="00041808">
        <w:rPr>
          <w:rFonts w:ascii="Helvetica" w:hAnsi="Helvetica" w:cs="Times New Roman"/>
        </w:rPr>
        <w:t xml:space="preserve"> </w:t>
      </w:r>
      <w:r w:rsidR="006E7D7F" w:rsidRPr="00041808">
        <w:rPr>
          <w:rFonts w:ascii="Helvetica" w:hAnsi="Helvetica" w:cs="Times New Roman"/>
          <w:b/>
        </w:rPr>
        <w:t>G</w:t>
      </w:r>
      <w:r w:rsidR="0003051A" w:rsidRPr="00041808">
        <w:rPr>
          <w:rFonts w:ascii="Helvetica" w:hAnsi="Helvetica" w:cs="Times New Roman"/>
          <w:b/>
        </w:rPr>
        <w:t>odkjenningsmekanismer:</w:t>
      </w:r>
      <w:r w:rsidR="0003051A" w:rsidRPr="00041808">
        <w:rPr>
          <w:rFonts w:ascii="Helvetica" w:hAnsi="Helvetica" w:cs="Times New Roman"/>
        </w:rPr>
        <w:t xml:space="preserve"> Eventuelle feil og forbedringer bør tas videre og ingenting må godkjennes spesielt for denne iterasjon.</w:t>
      </w:r>
    </w:p>
    <w:p w14:paraId="7D2D9972" w14:textId="77777777" w:rsidR="0003051A" w:rsidRPr="00041808" w:rsidRDefault="0003051A" w:rsidP="0003051A">
      <w:pPr>
        <w:rPr>
          <w:rFonts w:ascii="Helvetica" w:hAnsi="Helvetica" w:cs="Times New Roman"/>
        </w:rPr>
      </w:pPr>
    </w:p>
    <w:p w14:paraId="0F54B809" w14:textId="623A4720" w:rsidR="00651446" w:rsidRPr="00041808" w:rsidRDefault="00651446" w:rsidP="00651446">
      <w:pPr>
        <w:pStyle w:val="Heading1"/>
        <w:rPr>
          <w:rFonts w:ascii="Helvetica" w:hAnsi="Helvetica" w:cs="Times New Roman"/>
          <w:sz w:val="24"/>
          <w:szCs w:val="24"/>
        </w:rPr>
      </w:pPr>
      <w:bookmarkStart w:id="15" w:name="_Toc288376046"/>
      <w:r w:rsidRPr="00041808">
        <w:rPr>
          <w:rFonts w:ascii="Helvetica" w:hAnsi="Helvetica" w:cs="Times New Roman"/>
          <w:sz w:val="24"/>
          <w:szCs w:val="24"/>
        </w:rPr>
        <w:t>Test case – Iterasjon 2</w:t>
      </w:r>
      <w:bookmarkEnd w:id="15"/>
    </w:p>
    <w:p w14:paraId="5C732805" w14:textId="6362D39A" w:rsidR="00145092" w:rsidRPr="00041808" w:rsidRDefault="00145092" w:rsidP="00F62948">
      <w:pPr>
        <w:pStyle w:val="ListParagraph"/>
        <w:numPr>
          <w:ilvl w:val="0"/>
          <w:numId w:val="24"/>
        </w:numPr>
        <w:autoSpaceDE/>
        <w:autoSpaceDN/>
        <w:spacing w:after="160" w:line="259" w:lineRule="auto"/>
        <w:rPr>
          <w:rFonts w:ascii="Helvetica" w:hAnsi="Helvetica" w:cs="Times New Roman"/>
          <w:u w:val="single"/>
        </w:rPr>
      </w:pPr>
      <w:r w:rsidRPr="00041808">
        <w:rPr>
          <w:rFonts w:ascii="Helvetica" w:hAnsi="Helvetica" w:cs="Times New Roman"/>
          <w:b/>
          <w:u w:val="single"/>
        </w:rPr>
        <w:t xml:space="preserve">Nettleser </w:t>
      </w:r>
      <w:proofErr w:type="spellStart"/>
      <w:r w:rsidRPr="00041808">
        <w:rPr>
          <w:rFonts w:ascii="Helvetica" w:hAnsi="Helvetica" w:cs="Times New Roman"/>
          <w:b/>
          <w:u w:val="single"/>
        </w:rPr>
        <w:t>kompabilitet</w:t>
      </w:r>
      <w:proofErr w:type="spellEnd"/>
      <w:r w:rsidRPr="00041808">
        <w:rPr>
          <w:rFonts w:ascii="Helvetica" w:hAnsi="Helvetica" w:cs="Times New Roman"/>
          <w:b/>
          <w:u w:val="single"/>
        </w:rPr>
        <w:t>:</w:t>
      </w:r>
      <w:r w:rsidRPr="00041808">
        <w:rPr>
          <w:rFonts w:ascii="Helvetica" w:hAnsi="Helvetica" w:cs="Times New Roman"/>
          <w:u w:val="single"/>
        </w:rPr>
        <w:t xml:space="preserve"> </w:t>
      </w:r>
      <w:r w:rsidRPr="00041808">
        <w:rPr>
          <w:rFonts w:ascii="Helvetica" w:hAnsi="Helvetica" w:cs="Times New Roman"/>
        </w:rPr>
        <w:t xml:space="preserve">Nettsidene må fungere på de største webleserne som IE, </w:t>
      </w:r>
      <w:proofErr w:type="spellStart"/>
      <w:r w:rsidRPr="00041808">
        <w:rPr>
          <w:rFonts w:ascii="Helvetica" w:hAnsi="Helvetica" w:cs="Times New Roman"/>
        </w:rPr>
        <w:t>Chrome</w:t>
      </w:r>
      <w:proofErr w:type="spellEnd"/>
      <w:r w:rsidRPr="00041808">
        <w:rPr>
          <w:rFonts w:ascii="Helvetica" w:hAnsi="Helvetica" w:cs="Times New Roman"/>
        </w:rPr>
        <w:t xml:space="preserve"> og Safari </w:t>
      </w:r>
      <w:r w:rsidRPr="00041808">
        <w:rPr>
          <w:rFonts w:ascii="Helvetica" w:hAnsi="Helvetica" w:cs="Times New Roman"/>
        </w:rPr>
        <w:br/>
      </w:r>
    </w:p>
    <w:p w14:paraId="48D325ED" w14:textId="0DF924D1"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overlates til utviklerne for korrigering under nesta iterasjon. Positiv og negativ </w:t>
      </w:r>
      <w:proofErr w:type="spellStart"/>
      <w:r w:rsidRPr="00041808">
        <w:rPr>
          <w:rFonts w:ascii="Helvetica" w:hAnsi="Helvetica" w:cs="Times New Roman"/>
        </w:rPr>
        <w:t>usability</w:t>
      </w:r>
      <w:proofErr w:type="spellEnd"/>
      <w:r w:rsidRPr="00041808">
        <w:rPr>
          <w:rFonts w:ascii="Helvetica" w:hAnsi="Helvetica" w:cs="Times New Roman"/>
        </w:rPr>
        <w:t xml:space="preserve"> skal dokumenteres og brukes som grunnlag for videre utvikling av logisk design om nødvendig.</w:t>
      </w:r>
      <w:r w:rsidRPr="00041808">
        <w:rPr>
          <w:rFonts w:ascii="Helvetica" w:hAnsi="Helvetica" w:cs="Times New Roman"/>
        </w:rPr>
        <w:br/>
      </w:r>
    </w:p>
    <w:p w14:paraId="6762D454" w14:textId="385BBAE4"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u w:val="single"/>
        </w:rPr>
        <w:t xml:space="preserve"> </w:t>
      </w:r>
      <w:r w:rsidRPr="00041808">
        <w:rPr>
          <w:rFonts w:ascii="Helvetica" w:hAnsi="Helvetica" w:cs="Times New Roman"/>
        </w:rPr>
        <w:t>Blir nettsiden vist som den er tiltenkt i logisk design så blir denne delen av produktet godkjennes for denne iterasjonen.</w:t>
      </w:r>
      <w:r w:rsidRPr="00041808">
        <w:rPr>
          <w:rFonts w:ascii="Helvetica" w:hAnsi="Helvetica" w:cs="Times New Roman"/>
        </w:rPr>
        <w:br/>
      </w:r>
    </w:p>
    <w:p w14:paraId="5578958C"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r w:rsidRPr="00041808">
        <w:rPr>
          <w:rFonts w:ascii="Helvetica" w:hAnsi="Helvetica" w:cs="Times New Roman"/>
          <w:b/>
          <w:u w:val="single"/>
        </w:rPr>
        <w:t>Funksjoner:</w:t>
      </w:r>
      <w:r w:rsidRPr="00041808">
        <w:rPr>
          <w:rFonts w:ascii="Helvetica" w:hAnsi="Helvetica" w:cs="Times New Roman"/>
        </w:rPr>
        <w:t xml:space="preserve"> </w:t>
      </w:r>
      <w:proofErr w:type="spellStart"/>
      <w:r w:rsidRPr="00041808">
        <w:rPr>
          <w:rFonts w:ascii="Helvetica" w:hAnsi="Helvetica" w:cs="Times New Roman"/>
        </w:rPr>
        <w:t>Teste</w:t>
      </w:r>
      <w:proofErr w:type="spellEnd"/>
      <w:r w:rsidRPr="00041808">
        <w:rPr>
          <w:rFonts w:ascii="Helvetica" w:hAnsi="Helvetica" w:cs="Times New Roman"/>
        </w:rPr>
        <w:t xml:space="preserve"> innlogging, utlogging, søkning av rom og booking.</w:t>
      </w:r>
      <w:r w:rsidRPr="00041808">
        <w:rPr>
          <w:rFonts w:ascii="Helvetica" w:hAnsi="Helvetica" w:cs="Times New Roman"/>
        </w:rPr>
        <w:br/>
      </w:r>
    </w:p>
    <w:p w14:paraId="0E0DFF71"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Feil skal dokumenteres og delegeres til utviklere for korrigering under neste iterasjon. </w:t>
      </w:r>
      <w:r w:rsidRPr="00041808">
        <w:rPr>
          <w:rFonts w:ascii="Helvetica" w:hAnsi="Helvetica" w:cs="Times New Roman"/>
        </w:rPr>
        <w:br/>
      </w:r>
    </w:p>
    <w:p w14:paraId="4A0D54E3"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Godkjennes:</w:t>
      </w:r>
      <w:r w:rsidRPr="00041808">
        <w:rPr>
          <w:rFonts w:ascii="Helvetica" w:hAnsi="Helvetica" w:cs="Times New Roman"/>
        </w:rPr>
        <w:t xml:space="preserve"> Fungerer funksjonene som beskrevet i </w:t>
      </w:r>
      <w:proofErr w:type="spellStart"/>
      <w:r w:rsidRPr="00041808">
        <w:rPr>
          <w:rFonts w:ascii="Helvetica" w:hAnsi="Helvetica" w:cs="Times New Roman"/>
        </w:rPr>
        <w:t>Use</w:t>
      </w:r>
      <w:proofErr w:type="spellEnd"/>
      <w:r w:rsidRPr="00041808">
        <w:rPr>
          <w:rFonts w:ascii="Helvetica" w:hAnsi="Helvetica" w:cs="Times New Roman"/>
        </w:rPr>
        <w:t xml:space="preserve"> case så godkjennes denne delen av produktet.</w:t>
      </w:r>
      <w:r w:rsidRPr="00041808">
        <w:rPr>
          <w:rFonts w:ascii="Helvetica" w:hAnsi="Helvetica" w:cs="Times New Roman"/>
        </w:rPr>
        <w:br/>
      </w:r>
    </w:p>
    <w:p w14:paraId="7C7E6333" w14:textId="77777777" w:rsidR="00145092" w:rsidRPr="00041808" w:rsidRDefault="00145092" w:rsidP="00F62948">
      <w:pPr>
        <w:pStyle w:val="ListParagraph"/>
        <w:numPr>
          <w:ilvl w:val="0"/>
          <w:numId w:val="25"/>
        </w:numPr>
        <w:autoSpaceDE/>
        <w:autoSpaceDN/>
        <w:spacing w:after="160" w:line="259" w:lineRule="auto"/>
        <w:rPr>
          <w:rFonts w:ascii="Helvetica" w:hAnsi="Helvetica" w:cs="Times New Roman"/>
          <w:u w:val="single"/>
        </w:rPr>
      </w:pPr>
      <w:proofErr w:type="spellStart"/>
      <w:r w:rsidRPr="00041808">
        <w:rPr>
          <w:rFonts w:ascii="Helvetica" w:hAnsi="Helvetica" w:cs="Times New Roman"/>
          <w:b/>
          <w:u w:val="single"/>
        </w:rPr>
        <w:t>Usability</w:t>
      </w:r>
      <w:proofErr w:type="spellEnd"/>
      <w:r w:rsidRPr="00041808">
        <w:rPr>
          <w:rFonts w:ascii="Helvetica" w:hAnsi="Helvetica" w:cs="Times New Roman"/>
          <w:b/>
          <w:u w:val="single"/>
        </w:rPr>
        <w:t>:</w:t>
      </w:r>
      <w:r w:rsidRPr="00041808">
        <w:rPr>
          <w:rFonts w:ascii="Helvetica" w:hAnsi="Helvetica" w:cs="Times New Roman"/>
        </w:rPr>
        <w:t xml:space="preserve"> I alla iterasjoner skal de grunnleggende prinsippene bak </w:t>
      </w:r>
      <w:proofErr w:type="spellStart"/>
      <w:r w:rsidRPr="00041808">
        <w:rPr>
          <w:rFonts w:ascii="Helvetica" w:hAnsi="Helvetica" w:cs="Times New Roman"/>
        </w:rPr>
        <w:t>usability</w:t>
      </w:r>
      <w:proofErr w:type="spellEnd"/>
      <w:r w:rsidRPr="00041808">
        <w:rPr>
          <w:rFonts w:ascii="Helvetica" w:hAnsi="Helvetica" w:cs="Times New Roman"/>
        </w:rPr>
        <w:t xml:space="preserve"> være tatt hånd om og produktet skal oppleves som intuitivt, enkelt og selvforklarende.</w:t>
      </w:r>
      <w:r w:rsidRPr="00041808">
        <w:rPr>
          <w:rFonts w:ascii="Helvetica" w:hAnsi="Helvetica" w:cs="Times New Roman"/>
        </w:rPr>
        <w:br/>
      </w:r>
      <w:proofErr w:type="spellStart"/>
      <w:r w:rsidRPr="00041808">
        <w:rPr>
          <w:rFonts w:ascii="Helvetica" w:hAnsi="Helvetica" w:cs="Times New Roman"/>
        </w:rPr>
        <w:t>Usability</w:t>
      </w:r>
      <w:proofErr w:type="spellEnd"/>
      <w:r w:rsidRPr="00041808">
        <w:rPr>
          <w:rFonts w:ascii="Helvetica" w:hAnsi="Helvetica" w:cs="Times New Roman"/>
        </w:rPr>
        <w:t xml:space="preserve"> skal testas av en testpanel bestående av produkt manager og program management. </w:t>
      </w:r>
      <w:r w:rsidRPr="00041808">
        <w:rPr>
          <w:rFonts w:ascii="Helvetica" w:hAnsi="Helvetica" w:cs="Times New Roman"/>
        </w:rPr>
        <w:br/>
      </w:r>
    </w:p>
    <w:p w14:paraId="17B09A75" w14:textId="349CEA9F"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Feil:</w:t>
      </w:r>
      <w:r w:rsidRPr="00041808">
        <w:rPr>
          <w:rFonts w:ascii="Helvetica" w:hAnsi="Helvetica" w:cs="Times New Roman"/>
        </w:rPr>
        <w:t xml:space="preserve"> Forbedringer for brukeropplevelsen skal dokumenteres og tas videre til neste iterasjon der produktet forbedres og bygges videre.</w:t>
      </w:r>
      <w:r w:rsidRPr="00041808">
        <w:rPr>
          <w:rFonts w:ascii="Helvetica" w:hAnsi="Helvetica" w:cs="Times New Roman"/>
        </w:rPr>
        <w:br/>
      </w:r>
    </w:p>
    <w:p w14:paraId="6D2248F4" w14:textId="77777777" w:rsidR="00145092" w:rsidRPr="00041808" w:rsidRDefault="00145092" w:rsidP="00F62948">
      <w:pPr>
        <w:pStyle w:val="ListParagraph"/>
        <w:numPr>
          <w:ilvl w:val="1"/>
          <w:numId w:val="25"/>
        </w:numPr>
        <w:autoSpaceDE/>
        <w:autoSpaceDN/>
        <w:spacing w:after="160" w:line="259" w:lineRule="auto"/>
        <w:ind w:left="1276"/>
        <w:rPr>
          <w:rFonts w:ascii="Helvetica" w:hAnsi="Helvetica" w:cs="Times New Roman"/>
          <w:u w:val="single"/>
        </w:rPr>
      </w:pPr>
      <w:r w:rsidRPr="00041808">
        <w:rPr>
          <w:rFonts w:ascii="Helvetica" w:hAnsi="Helvetica" w:cs="Times New Roman"/>
          <w:b/>
          <w:u w:val="single"/>
        </w:rPr>
        <w:t>Godkjenning:</w:t>
      </w:r>
      <w:r w:rsidRPr="00041808">
        <w:rPr>
          <w:rFonts w:ascii="Helvetica" w:hAnsi="Helvetica" w:cs="Times New Roman"/>
        </w:rPr>
        <w:t xml:space="preserve"> Eventuelle feil og forbedringer skal tas med videre og behøver ikke godkjennes spesifikt for denne iterasjonen.</w:t>
      </w:r>
    </w:p>
    <w:p w14:paraId="4530643E" w14:textId="77777777" w:rsidR="00705283" w:rsidRPr="00041808" w:rsidRDefault="00705283" w:rsidP="008D4EA7">
      <w:pPr>
        <w:autoSpaceDE/>
        <w:spacing w:after="200" w:line="360" w:lineRule="auto"/>
        <w:rPr>
          <w:rFonts w:ascii="Helvetica" w:hAnsi="Helvetica" w:cs="Times New Roman"/>
          <w:b/>
        </w:rPr>
      </w:pPr>
    </w:p>
    <w:p w14:paraId="2B7E090F" w14:textId="77777777" w:rsidR="003F0233" w:rsidRPr="00041808" w:rsidRDefault="003F0233" w:rsidP="00204A3E">
      <w:pPr>
        <w:pStyle w:val="Heading2"/>
        <w:spacing w:line="360" w:lineRule="auto"/>
        <w:rPr>
          <w:rFonts w:ascii="Helvetica" w:eastAsia="Times New Roman" w:hAnsi="Helvetica" w:cs="Times New Roman"/>
        </w:rPr>
      </w:pPr>
    </w:p>
    <w:p w14:paraId="5C307EC0" w14:textId="10D33F95" w:rsidR="00A37A70" w:rsidRPr="00041808" w:rsidRDefault="007514F1" w:rsidP="007514F1">
      <w:pPr>
        <w:pStyle w:val="Heading1"/>
        <w:rPr>
          <w:rFonts w:ascii="Helvetica" w:hAnsi="Helvetica" w:cs="Times New Roman"/>
        </w:rPr>
      </w:pPr>
      <w:bookmarkStart w:id="16" w:name="_Toc288376048"/>
      <w:r w:rsidRPr="00041808">
        <w:rPr>
          <w:rFonts w:ascii="Helvetica" w:hAnsi="Helvetica" w:cs="Times New Roman"/>
        </w:rPr>
        <w:t>Resultat av testing – Iterasjon 1</w:t>
      </w:r>
      <w:bookmarkEnd w:id="16"/>
    </w:p>
    <w:p w14:paraId="0E6DB902" w14:textId="77777777" w:rsidR="007514F1" w:rsidRPr="00041808" w:rsidRDefault="007514F1" w:rsidP="007514F1">
      <w:pPr>
        <w:rPr>
          <w:rFonts w:ascii="Helvetica" w:hAnsi="Helvetica" w:cs="Times New Roman"/>
        </w:rPr>
      </w:pP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7514F1" w:rsidRPr="00041808" w14:paraId="30F76CE3" w14:textId="77777777" w:rsidTr="00751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90AA43" w14:textId="6DE0C5C6" w:rsidR="007514F1" w:rsidRPr="00041808" w:rsidRDefault="007514F1" w:rsidP="00A37A70">
            <w:pPr>
              <w:pStyle w:val="Heading2"/>
              <w:spacing w:line="360" w:lineRule="auto"/>
              <w:outlineLvl w:val="1"/>
              <w:rPr>
                <w:rFonts w:ascii="Helvetica" w:eastAsia="Times New Roman" w:hAnsi="Helvetica" w:cs="Times New Roman"/>
                <w:sz w:val="20"/>
                <w:szCs w:val="20"/>
              </w:rPr>
            </w:pPr>
            <w:bookmarkStart w:id="17" w:name="_Toc288376049"/>
            <w:proofErr w:type="spellStart"/>
            <w:r w:rsidRPr="00041808">
              <w:rPr>
                <w:rFonts w:ascii="Helvetica" w:eastAsia="Times New Roman" w:hAnsi="Helvetica" w:cs="Times New Roman"/>
                <w:sz w:val="20"/>
                <w:szCs w:val="20"/>
              </w:rPr>
              <w:t>Testcase</w:t>
            </w:r>
            <w:bookmarkEnd w:id="17"/>
            <w:proofErr w:type="spellEnd"/>
          </w:p>
        </w:tc>
        <w:tc>
          <w:tcPr>
            <w:tcW w:w="2129" w:type="dxa"/>
          </w:tcPr>
          <w:p w14:paraId="48E084FC" w14:textId="63102381"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18" w:name="_Toc288376050"/>
            <w:r w:rsidRPr="00041808">
              <w:rPr>
                <w:rFonts w:ascii="Helvetica" w:eastAsia="Times New Roman" w:hAnsi="Helvetica" w:cs="Times New Roman"/>
                <w:sz w:val="20"/>
                <w:szCs w:val="20"/>
              </w:rPr>
              <w:t>Testresultat</w:t>
            </w:r>
            <w:bookmarkEnd w:id="18"/>
          </w:p>
        </w:tc>
        <w:tc>
          <w:tcPr>
            <w:tcW w:w="2129" w:type="dxa"/>
          </w:tcPr>
          <w:p w14:paraId="685A9DAC" w14:textId="7D2EFF53"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19" w:name="_Toc288376051"/>
            <w:r w:rsidRPr="00041808">
              <w:rPr>
                <w:rFonts w:ascii="Helvetica" w:eastAsia="Times New Roman" w:hAnsi="Helvetica" w:cs="Times New Roman"/>
                <w:sz w:val="20"/>
                <w:szCs w:val="20"/>
              </w:rPr>
              <w:t>Problem</w:t>
            </w:r>
            <w:bookmarkEnd w:id="19"/>
          </w:p>
        </w:tc>
        <w:tc>
          <w:tcPr>
            <w:tcW w:w="2129" w:type="dxa"/>
          </w:tcPr>
          <w:p w14:paraId="775FCAE3" w14:textId="0F060FD6" w:rsidR="007514F1" w:rsidRPr="00041808" w:rsidRDefault="007514F1" w:rsidP="00A37A70">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20" w:name="_Toc288376052"/>
            <w:r w:rsidRPr="00041808">
              <w:rPr>
                <w:rFonts w:ascii="Helvetica" w:eastAsia="Times New Roman" w:hAnsi="Helvetica" w:cs="Times New Roman"/>
                <w:sz w:val="20"/>
                <w:szCs w:val="20"/>
              </w:rPr>
              <w:t>Løsning</w:t>
            </w:r>
            <w:bookmarkEnd w:id="20"/>
          </w:p>
        </w:tc>
      </w:tr>
      <w:tr w:rsidR="007514F1" w:rsidRPr="00041808" w14:paraId="1B6EF54A"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3C4E2052" w14:textId="6DDEC464" w:rsidR="007514F1" w:rsidRPr="00041808" w:rsidRDefault="007514F1" w:rsidP="00A37A70">
            <w:pPr>
              <w:pStyle w:val="Heading2"/>
              <w:spacing w:line="360" w:lineRule="auto"/>
              <w:outlineLvl w:val="1"/>
              <w:rPr>
                <w:rFonts w:ascii="Helvetica" w:eastAsia="Times New Roman" w:hAnsi="Helvetica" w:cs="Times New Roman"/>
                <w:b/>
                <w:sz w:val="18"/>
                <w:szCs w:val="18"/>
              </w:rPr>
            </w:pPr>
            <w:bookmarkStart w:id="21" w:name="_Toc288376053"/>
            <w:proofErr w:type="spellStart"/>
            <w:r w:rsidRPr="00041808">
              <w:rPr>
                <w:rFonts w:ascii="Helvetica" w:eastAsia="Times New Roman" w:hAnsi="Helvetica" w:cs="Times New Roman"/>
                <w:b/>
                <w:sz w:val="18"/>
                <w:szCs w:val="18"/>
              </w:rPr>
              <w:t>Nettleserkompabilitet</w:t>
            </w:r>
            <w:proofErr w:type="spellEnd"/>
            <w:r w:rsidRPr="00041808">
              <w:rPr>
                <w:rFonts w:ascii="Helvetica" w:eastAsia="Times New Roman" w:hAnsi="Helvetica" w:cs="Times New Roman"/>
                <w:b/>
                <w:sz w:val="18"/>
                <w:szCs w:val="18"/>
              </w:rPr>
              <w:t>:</w:t>
            </w:r>
            <w:bookmarkEnd w:id="21"/>
          </w:p>
          <w:p w14:paraId="07EEC3EB" w14:textId="16212F1C" w:rsidR="007514F1" w:rsidRPr="00041808" w:rsidRDefault="007514F1" w:rsidP="007514F1">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26B20168" w14:textId="77777777" w:rsidR="007514F1" w:rsidRPr="00041808" w:rsidRDefault="007514F1" w:rsidP="007514F1">
            <w:pPr>
              <w:pStyle w:val="ListParagraph"/>
              <w:numPr>
                <w:ilvl w:val="0"/>
                <w:numId w:val="23"/>
              </w:numPr>
              <w:rPr>
                <w:rFonts w:ascii="Helvetica" w:hAnsi="Helvetica" w:cs="Times New Roman"/>
                <w:sz w:val="18"/>
                <w:szCs w:val="18"/>
              </w:rPr>
            </w:pPr>
            <w:proofErr w:type="spellStart"/>
            <w:r w:rsidRPr="00041808">
              <w:rPr>
                <w:rFonts w:ascii="Helvetica" w:hAnsi="Helvetica" w:cs="Times New Roman"/>
                <w:sz w:val="18"/>
                <w:szCs w:val="18"/>
              </w:rPr>
              <w:t>Internet</w:t>
            </w:r>
            <w:proofErr w:type="spellEnd"/>
            <w:r w:rsidRPr="00041808">
              <w:rPr>
                <w:rFonts w:ascii="Helvetica" w:hAnsi="Helvetica" w:cs="Times New Roman"/>
                <w:sz w:val="18"/>
                <w:szCs w:val="18"/>
              </w:rPr>
              <w:t xml:space="preserve"> Explorer</w:t>
            </w:r>
          </w:p>
          <w:p w14:paraId="1F191536" w14:textId="15ECC92D" w:rsidR="007514F1" w:rsidRPr="00041808" w:rsidRDefault="007514F1" w:rsidP="007514F1">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 xml:space="preserve">Google </w:t>
            </w:r>
            <w:proofErr w:type="spellStart"/>
            <w:r w:rsidRPr="00041808">
              <w:rPr>
                <w:rFonts w:ascii="Helvetica" w:hAnsi="Helvetica" w:cs="Times New Roman"/>
                <w:sz w:val="18"/>
                <w:szCs w:val="18"/>
              </w:rPr>
              <w:t>Chrome</w:t>
            </w:r>
            <w:proofErr w:type="spellEnd"/>
          </w:p>
        </w:tc>
        <w:tc>
          <w:tcPr>
            <w:tcW w:w="2129" w:type="dxa"/>
            <w:tcBorders>
              <w:top w:val="none" w:sz="0" w:space="0" w:color="auto"/>
              <w:bottom w:val="none" w:sz="0" w:space="0" w:color="auto"/>
            </w:tcBorders>
          </w:tcPr>
          <w:p w14:paraId="204F7CCE" w14:textId="5F081919" w:rsidR="007514F1" w:rsidRPr="00041808" w:rsidRDefault="00932934"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2" w:name="_Toc288376054"/>
            <w:r w:rsidRPr="00041808">
              <w:rPr>
                <w:rFonts w:ascii="Helvetica" w:eastAsia="Times New Roman" w:hAnsi="Helvetica" w:cs="Times New Roman"/>
                <w:b w:val="0"/>
                <w:sz w:val="18"/>
                <w:szCs w:val="18"/>
              </w:rPr>
              <w:t xml:space="preserve">Nettsidene og funksjonene fungere som tiltenkt på alle </w:t>
            </w:r>
            <w:r w:rsidR="00A31A68" w:rsidRPr="00041808">
              <w:rPr>
                <w:rFonts w:ascii="Helvetica" w:eastAsia="Times New Roman" w:hAnsi="Helvetica" w:cs="Times New Roman"/>
                <w:b w:val="0"/>
                <w:sz w:val="18"/>
                <w:szCs w:val="18"/>
              </w:rPr>
              <w:t>nettleserne</w:t>
            </w:r>
            <w:r w:rsidR="00D8640A" w:rsidRPr="00041808">
              <w:rPr>
                <w:rFonts w:ascii="Helvetica" w:eastAsia="Times New Roman" w:hAnsi="Helvetica" w:cs="Times New Roman"/>
                <w:b w:val="0"/>
                <w:sz w:val="18"/>
                <w:szCs w:val="18"/>
              </w:rPr>
              <w:t xml:space="preserve"> bortsett fra </w:t>
            </w:r>
            <w:proofErr w:type="spellStart"/>
            <w:r w:rsidR="00D8640A" w:rsidRPr="00041808">
              <w:rPr>
                <w:rFonts w:ascii="Helvetica" w:eastAsia="Times New Roman" w:hAnsi="Helvetica" w:cs="Times New Roman"/>
                <w:b w:val="0"/>
                <w:sz w:val="18"/>
                <w:szCs w:val="18"/>
              </w:rPr>
              <w:t>Internet</w:t>
            </w:r>
            <w:proofErr w:type="spellEnd"/>
            <w:r w:rsidR="00D8640A" w:rsidRPr="00041808">
              <w:rPr>
                <w:rFonts w:ascii="Helvetica" w:eastAsia="Times New Roman" w:hAnsi="Helvetica" w:cs="Times New Roman"/>
                <w:b w:val="0"/>
                <w:sz w:val="18"/>
                <w:szCs w:val="18"/>
              </w:rPr>
              <w:t xml:space="preserve"> Explorer</w:t>
            </w:r>
            <w:r w:rsidR="00F80D03" w:rsidRPr="00041808">
              <w:rPr>
                <w:rFonts w:ascii="Helvetica" w:eastAsia="Times New Roman" w:hAnsi="Helvetica" w:cs="Times New Roman"/>
                <w:b w:val="0"/>
                <w:sz w:val="18"/>
                <w:szCs w:val="18"/>
              </w:rPr>
              <w:t>.</w:t>
            </w:r>
            <w:bookmarkEnd w:id="22"/>
          </w:p>
        </w:tc>
        <w:tc>
          <w:tcPr>
            <w:tcW w:w="2129" w:type="dxa"/>
            <w:tcBorders>
              <w:top w:val="none" w:sz="0" w:space="0" w:color="auto"/>
              <w:bottom w:val="none" w:sz="0" w:space="0" w:color="auto"/>
            </w:tcBorders>
          </w:tcPr>
          <w:p w14:paraId="2473A98E" w14:textId="5AC7EC8A" w:rsidR="007514F1" w:rsidRPr="00041808" w:rsidRDefault="00F80D03"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3" w:name="_Toc288376055"/>
            <w:proofErr w:type="spellStart"/>
            <w:r w:rsidRPr="00041808">
              <w:rPr>
                <w:rFonts w:ascii="Helvetica" w:eastAsia="Times New Roman" w:hAnsi="Helvetica" w:cs="Times New Roman"/>
                <w:b w:val="0"/>
                <w:sz w:val="18"/>
                <w:szCs w:val="18"/>
              </w:rPr>
              <w:t>Internet</w:t>
            </w:r>
            <w:proofErr w:type="spellEnd"/>
            <w:r w:rsidRPr="00041808">
              <w:rPr>
                <w:rFonts w:ascii="Helvetica" w:eastAsia="Times New Roman" w:hAnsi="Helvetica" w:cs="Times New Roman"/>
                <w:b w:val="0"/>
                <w:sz w:val="18"/>
                <w:szCs w:val="18"/>
              </w:rPr>
              <w:t xml:space="preserve"> Explorer gjør at det er vansk</w:t>
            </w:r>
            <w:r w:rsidR="008D53FF" w:rsidRPr="00041808">
              <w:rPr>
                <w:rFonts w:ascii="Helvetica" w:eastAsia="Times New Roman" w:hAnsi="Helvetica" w:cs="Times New Roman"/>
                <w:b w:val="0"/>
                <w:sz w:val="18"/>
                <w:szCs w:val="18"/>
              </w:rPr>
              <w:t>elig å trykke på enkelte knapper</w:t>
            </w:r>
            <w:bookmarkEnd w:id="23"/>
          </w:p>
        </w:tc>
        <w:tc>
          <w:tcPr>
            <w:tcW w:w="2129" w:type="dxa"/>
            <w:tcBorders>
              <w:top w:val="none" w:sz="0" w:space="0" w:color="auto"/>
              <w:bottom w:val="none" w:sz="0" w:space="0" w:color="auto"/>
              <w:right w:val="none" w:sz="0" w:space="0" w:color="auto"/>
            </w:tcBorders>
          </w:tcPr>
          <w:p w14:paraId="043C6157" w14:textId="680571F1" w:rsidR="007514F1" w:rsidRPr="00041808" w:rsidRDefault="008D53FF"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24" w:name="_Toc288376056"/>
            <w:r w:rsidRPr="00041808">
              <w:rPr>
                <w:rFonts w:ascii="Helvetica" w:eastAsia="Times New Roman" w:hAnsi="Helvetica" w:cs="Times New Roman"/>
                <w:b w:val="0"/>
                <w:sz w:val="18"/>
                <w:szCs w:val="18"/>
              </w:rPr>
              <w:t xml:space="preserve">Løsningen blir å implementere støtte for internett </w:t>
            </w:r>
            <w:proofErr w:type="spellStart"/>
            <w:r w:rsidRPr="00041808">
              <w:rPr>
                <w:rFonts w:ascii="Helvetica" w:eastAsia="Times New Roman" w:hAnsi="Helvetica" w:cs="Times New Roman"/>
                <w:b w:val="0"/>
                <w:sz w:val="18"/>
                <w:szCs w:val="18"/>
              </w:rPr>
              <w:t>explorer</w:t>
            </w:r>
            <w:proofErr w:type="spellEnd"/>
            <w:r w:rsidRPr="00041808">
              <w:rPr>
                <w:rFonts w:ascii="Helvetica" w:eastAsia="Times New Roman" w:hAnsi="Helvetica" w:cs="Times New Roman"/>
                <w:b w:val="0"/>
                <w:sz w:val="18"/>
                <w:szCs w:val="18"/>
              </w:rPr>
              <w:t>.</w:t>
            </w:r>
            <w:bookmarkEnd w:id="24"/>
          </w:p>
        </w:tc>
      </w:tr>
      <w:tr w:rsidR="007514F1" w:rsidRPr="00041808" w14:paraId="78762C6E" w14:textId="77777777" w:rsidTr="007514F1">
        <w:tc>
          <w:tcPr>
            <w:cnfStyle w:val="001000000000" w:firstRow="0" w:lastRow="0" w:firstColumn="1" w:lastColumn="0" w:oddVBand="0" w:evenVBand="0" w:oddHBand="0" w:evenHBand="0" w:firstRowFirstColumn="0" w:firstRowLastColumn="0" w:lastRowFirstColumn="0" w:lastRowLastColumn="0"/>
            <w:tcW w:w="2129" w:type="dxa"/>
          </w:tcPr>
          <w:p w14:paraId="0AC4D195" w14:textId="08E00C88" w:rsidR="00BE43C4" w:rsidRPr="00041808" w:rsidRDefault="001C209A" w:rsidP="00BE43C4">
            <w:pPr>
              <w:pStyle w:val="Heading2"/>
              <w:spacing w:line="360" w:lineRule="auto"/>
              <w:outlineLvl w:val="1"/>
              <w:rPr>
                <w:rFonts w:ascii="Helvetica" w:eastAsia="Times New Roman" w:hAnsi="Helvetica" w:cs="Times New Roman"/>
                <w:b/>
                <w:sz w:val="18"/>
                <w:szCs w:val="18"/>
              </w:rPr>
            </w:pPr>
            <w:bookmarkStart w:id="25" w:name="_Toc288376057"/>
            <w:r w:rsidRPr="00041808">
              <w:rPr>
                <w:rFonts w:ascii="Helvetica" w:eastAsia="Times New Roman" w:hAnsi="Helvetica" w:cs="Times New Roman"/>
                <w:b/>
                <w:sz w:val="18"/>
                <w:szCs w:val="18"/>
              </w:rPr>
              <w:t>Funksjoner</w:t>
            </w:r>
            <w:r w:rsidR="00BE43C4" w:rsidRPr="00041808">
              <w:rPr>
                <w:rFonts w:ascii="Helvetica" w:eastAsia="Times New Roman" w:hAnsi="Helvetica" w:cs="Times New Roman"/>
                <w:b/>
                <w:sz w:val="18"/>
                <w:szCs w:val="18"/>
              </w:rPr>
              <w:t>:</w:t>
            </w:r>
            <w:r w:rsidR="00BE43C4" w:rsidRPr="00041808">
              <w:rPr>
                <w:rFonts w:ascii="Helvetica" w:hAnsi="Helvetica" w:cs="Times New Roman"/>
                <w:b/>
                <w:sz w:val="18"/>
                <w:szCs w:val="18"/>
              </w:rPr>
              <w:t xml:space="preserve"> </w:t>
            </w:r>
            <w:r w:rsidR="00BE43C4" w:rsidRPr="00041808">
              <w:rPr>
                <w:rFonts w:ascii="Helvetica" w:eastAsia="Times New Roman" w:hAnsi="Helvetica" w:cs="Times New Roman"/>
                <w:b/>
                <w:sz w:val="18"/>
                <w:szCs w:val="18"/>
              </w:rPr>
              <w:t xml:space="preserve">innlogging (studenter, </w:t>
            </w:r>
            <w:proofErr w:type="spellStart"/>
            <w:r w:rsidR="00BE43C4" w:rsidRPr="00041808">
              <w:rPr>
                <w:rFonts w:ascii="Helvetica" w:eastAsia="Times New Roman" w:hAnsi="Helvetica" w:cs="Times New Roman"/>
                <w:b/>
                <w:sz w:val="18"/>
                <w:szCs w:val="18"/>
              </w:rPr>
              <w:t>admin</w:t>
            </w:r>
            <w:proofErr w:type="spellEnd"/>
            <w:r w:rsidR="00BE43C4" w:rsidRPr="00041808">
              <w:rPr>
                <w:rFonts w:ascii="Helvetica" w:eastAsia="Times New Roman" w:hAnsi="Helvetica" w:cs="Times New Roman"/>
                <w:b/>
                <w:sz w:val="18"/>
                <w:szCs w:val="18"/>
              </w:rPr>
              <w:t>), avlogging.</w:t>
            </w:r>
            <w:bookmarkEnd w:id="25"/>
          </w:p>
        </w:tc>
        <w:tc>
          <w:tcPr>
            <w:tcW w:w="2129" w:type="dxa"/>
          </w:tcPr>
          <w:p w14:paraId="3BA8EF5C" w14:textId="071765E2" w:rsidR="007514F1" w:rsidRPr="00041808" w:rsidRDefault="00CD59CE"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6" w:name="_Toc288376058"/>
            <w:r w:rsidRPr="00041808">
              <w:rPr>
                <w:rFonts w:ascii="Helvetica" w:eastAsia="Times New Roman" w:hAnsi="Helvetica" w:cs="Times New Roman"/>
                <w:b w:val="0"/>
                <w:sz w:val="18"/>
                <w:szCs w:val="18"/>
              </w:rPr>
              <w:t xml:space="preserve">Innlogging med student og </w:t>
            </w:r>
            <w:proofErr w:type="spellStart"/>
            <w:r w:rsidRPr="00041808">
              <w:rPr>
                <w:rFonts w:ascii="Helvetica" w:eastAsia="Times New Roman" w:hAnsi="Helvetica" w:cs="Times New Roman"/>
                <w:b w:val="0"/>
                <w:sz w:val="18"/>
                <w:szCs w:val="18"/>
              </w:rPr>
              <w:t>admin</w:t>
            </w:r>
            <w:proofErr w:type="spellEnd"/>
            <w:r w:rsidRPr="00041808">
              <w:rPr>
                <w:rFonts w:ascii="Helvetica" w:eastAsia="Times New Roman" w:hAnsi="Helvetica" w:cs="Times New Roman"/>
                <w:b w:val="0"/>
                <w:sz w:val="18"/>
                <w:szCs w:val="18"/>
              </w:rPr>
              <w:t xml:space="preserve"> fungere</w:t>
            </w:r>
            <w:r w:rsidR="00055A75" w:rsidRPr="00041808">
              <w:rPr>
                <w:rFonts w:ascii="Helvetica" w:eastAsia="Times New Roman" w:hAnsi="Helvetica" w:cs="Times New Roman"/>
                <w:b w:val="0"/>
                <w:sz w:val="18"/>
                <w:szCs w:val="18"/>
              </w:rPr>
              <w:t>r</w:t>
            </w:r>
            <w:r w:rsidRPr="00041808">
              <w:rPr>
                <w:rFonts w:ascii="Helvetica" w:eastAsia="Times New Roman" w:hAnsi="Helvetica" w:cs="Times New Roman"/>
                <w:b w:val="0"/>
                <w:sz w:val="18"/>
                <w:szCs w:val="18"/>
              </w:rPr>
              <w:t xml:space="preserve"> som tiltenkt. Avlogging knappen mangler.</w:t>
            </w:r>
            <w:bookmarkEnd w:id="26"/>
          </w:p>
        </w:tc>
        <w:tc>
          <w:tcPr>
            <w:tcW w:w="2129" w:type="dxa"/>
          </w:tcPr>
          <w:p w14:paraId="5AF37908" w14:textId="27AC5456" w:rsidR="007514F1" w:rsidRPr="00041808"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7" w:name="_Toc288376059"/>
            <w:r w:rsidRPr="00041808">
              <w:rPr>
                <w:rFonts w:ascii="Helvetica" w:eastAsia="Times New Roman" w:hAnsi="Helvetica" w:cs="Times New Roman"/>
                <w:b w:val="0"/>
                <w:sz w:val="18"/>
                <w:szCs w:val="18"/>
              </w:rPr>
              <w:t>Dette er ikke et direkte problem for denne iterasjonen.</w:t>
            </w:r>
            <w:bookmarkEnd w:id="27"/>
          </w:p>
        </w:tc>
        <w:tc>
          <w:tcPr>
            <w:tcW w:w="2129" w:type="dxa"/>
          </w:tcPr>
          <w:p w14:paraId="4977153A" w14:textId="192C3ACA" w:rsidR="007514F1" w:rsidRPr="00041808" w:rsidRDefault="00055A75" w:rsidP="00A37A70">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bookmarkStart w:id="28" w:name="_Toc288376060"/>
            <w:r w:rsidRPr="00041808">
              <w:rPr>
                <w:rFonts w:ascii="Helvetica" w:eastAsia="Times New Roman" w:hAnsi="Helvetica" w:cs="Times New Roman"/>
                <w:b w:val="0"/>
                <w:sz w:val="18"/>
                <w:szCs w:val="18"/>
              </w:rPr>
              <w:t>Implementering av funksjonen i neste iterasjon.</w:t>
            </w:r>
            <w:bookmarkEnd w:id="28"/>
          </w:p>
        </w:tc>
      </w:tr>
      <w:tr w:rsidR="007514F1" w:rsidRPr="00041808" w14:paraId="2A77DC43" w14:textId="77777777" w:rsidTr="00751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none" w:sz="0" w:space="0" w:color="auto"/>
              <w:left w:val="none" w:sz="0" w:space="0" w:color="auto"/>
              <w:bottom w:val="none" w:sz="0" w:space="0" w:color="auto"/>
            </w:tcBorders>
          </w:tcPr>
          <w:p w14:paraId="68937A69" w14:textId="1B1820FB" w:rsidR="007514F1" w:rsidRPr="00041808" w:rsidRDefault="00BE43C4" w:rsidP="00A37A70">
            <w:pPr>
              <w:pStyle w:val="Heading2"/>
              <w:spacing w:line="360" w:lineRule="auto"/>
              <w:outlineLvl w:val="1"/>
              <w:rPr>
                <w:rFonts w:ascii="Helvetica" w:eastAsia="Times New Roman" w:hAnsi="Helvetica" w:cs="Times New Roman"/>
                <w:b/>
                <w:sz w:val="18"/>
                <w:szCs w:val="18"/>
              </w:rPr>
            </w:pPr>
            <w:bookmarkStart w:id="29" w:name="_Toc288376061"/>
            <w:r w:rsidRPr="00041808">
              <w:rPr>
                <w:rFonts w:ascii="Helvetica" w:eastAsia="Times New Roman" w:hAnsi="Helvetica" w:cs="Times New Roman"/>
                <w:b/>
                <w:sz w:val="18"/>
                <w:szCs w:val="18"/>
              </w:rPr>
              <w:t>Brukervennlighet</w:t>
            </w:r>
            <w:bookmarkEnd w:id="29"/>
          </w:p>
        </w:tc>
        <w:tc>
          <w:tcPr>
            <w:tcW w:w="2129" w:type="dxa"/>
            <w:tcBorders>
              <w:top w:val="none" w:sz="0" w:space="0" w:color="auto"/>
              <w:bottom w:val="none" w:sz="0" w:space="0" w:color="auto"/>
            </w:tcBorders>
          </w:tcPr>
          <w:p w14:paraId="7CCBF11F" w14:textId="748F4387" w:rsidR="007514F1" w:rsidRPr="00041808" w:rsidRDefault="00CD59CE"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0" w:name="_Toc288376062"/>
            <w:r w:rsidRPr="00041808">
              <w:rPr>
                <w:rFonts w:ascii="Helvetica" w:eastAsia="Times New Roman" w:hAnsi="Helvetica" w:cs="Times New Roman"/>
                <w:b w:val="0"/>
                <w:sz w:val="18"/>
                <w:szCs w:val="18"/>
              </w:rPr>
              <w:t xml:space="preserve">Til å starte med er ikke siden veldig brukervennlig </w:t>
            </w:r>
            <w:proofErr w:type="spellStart"/>
            <w:r w:rsidRPr="00041808">
              <w:rPr>
                <w:rFonts w:ascii="Helvetica" w:eastAsia="Times New Roman" w:hAnsi="Helvetica" w:cs="Times New Roman"/>
                <w:b w:val="0"/>
                <w:sz w:val="18"/>
                <w:szCs w:val="18"/>
              </w:rPr>
              <w:t>pga</w:t>
            </w:r>
            <w:proofErr w:type="spellEnd"/>
            <w:r w:rsidRPr="00041808">
              <w:rPr>
                <w:rFonts w:ascii="Helvetica" w:eastAsia="Times New Roman" w:hAnsi="Helvetica" w:cs="Times New Roman"/>
                <w:b w:val="0"/>
                <w:sz w:val="18"/>
                <w:szCs w:val="18"/>
              </w:rPr>
              <w:t xml:space="preserve"> manglende vitale funksjoner.</w:t>
            </w:r>
            <w:bookmarkEnd w:id="30"/>
          </w:p>
        </w:tc>
        <w:tc>
          <w:tcPr>
            <w:tcW w:w="2129" w:type="dxa"/>
            <w:tcBorders>
              <w:top w:val="none" w:sz="0" w:space="0" w:color="auto"/>
              <w:bottom w:val="none" w:sz="0" w:space="0" w:color="auto"/>
            </w:tcBorders>
          </w:tcPr>
          <w:p w14:paraId="36EE3071" w14:textId="73FE38D8" w:rsidR="007514F1" w:rsidRPr="00041808" w:rsidRDefault="00055A75"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1" w:name="_Toc288376063"/>
            <w:r w:rsidRPr="00041808">
              <w:rPr>
                <w:rFonts w:ascii="Helvetica" w:eastAsia="Times New Roman" w:hAnsi="Helvetica" w:cs="Times New Roman"/>
                <w:b w:val="0"/>
                <w:sz w:val="18"/>
                <w:szCs w:val="18"/>
              </w:rPr>
              <w:t xml:space="preserve">For denne iterasjonen er ikke </w:t>
            </w:r>
            <w:r w:rsidR="00307226" w:rsidRPr="00041808">
              <w:rPr>
                <w:rFonts w:ascii="Helvetica" w:eastAsia="Times New Roman" w:hAnsi="Helvetica" w:cs="Times New Roman"/>
                <w:b w:val="0"/>
                <w:sz w:val="18"/>
                <w:szCs w:val="18"/>
              </w:rPr>
              <w:t>dette vitalt enda.</w:t>
            </w:r>
            <w:bookmarkEnd w:id="31"/>
          </w:p>
        </w:tc>
        <w:tc>
          <w:tcPr>
            <w:tcW w:w="2129" w:type="dxa"/>
            <w:tcBorders>
              <w:top w:val="none" w:sz="0" w:space="0" w:color="auto"/>
              <w:bottom w:val="none" w:sz="0" w:space="0" w:color="auto"/>
              <w:right w:val="none" w:sz="0" w:space="0" w:color="auto"/>
            </w:tcBorders>
          </w:tcPr>
          <w:p w14:paraId="6AC53464" w14:textId="38309D94" w:rsidR="007514F1" w:rsidRPr="00041808" w:rsidRDefault="00307226" w:rsidP="00A37A70">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bookmarkStart w:id="32" w:name="_Toc288376064"/>
            <w:r w:rsidRPr="00041808">
              <w:rPr>
                <w:rFonts w:ascii="Helvetica" w:eastAsia="Times New Roman" w:hAnsi="Helvetica" w:cs="Times New Roman"/>
                <w:b w:val="0"/>
                <w:sz w:val="18"/>
                <w:szCs w:val="18"/>
              </w:rPr>
              <w:t>Implementering av resterende kode som blir laget i neste iterasjon av utviklerne.</w:t>
            </w:r>
            <w:bookmarkEnd w:id="32"/>
          </w:p>
        </w:tc>
      </w:tr>
    </w:tbl>
    <w:p w14:paraId="5DF92D53" w14:textId="77777777" w:rsidR="00A37A70" w:rsidRPr="00041808" w:rsidRDefault="00A37A70" w:rsidP="00A37A70">
      <w:pPr>
        <w:pStyle w:val="Heading2"/>
        <w:spacing w:line="360" w:lineRule="auto"/>
        <w:rPr>
          <w:rFonts w:ascii="Helvetica" w:eastAsia="Times New Roman" w:hAnsi="Helvetica" w:cs="Times New Roman"/>
        </w:rPr>
      </w:pPr>
    </w:p>
    <w:p w14:paraId="76525FDF" w14:textId="6D1FA37C" w:rsidR="007514F1" w:rsidRPr="00041808" w:rsidRDefault="00145092" w:rsidP="001C209A">
      <w:pPr>
        <w:pStyle w:val="Heading1"/>
        <w:rPr>
          <w:rFonts w:ascii="Helvetica" w:hAnsi="Helvetica" w:cs="Times New Roman"/>
        </w:rPr>
      </w:pPr>
      <w:bookmarkStart w:id="33" w:name="_Toc288376065"/>
      <w:bookmarkStart w:id="34" w:name="_GoBack"/>
      <w:bookmarkEnd w:id="34"/>
      <w:r w:rsidRPr="00041808">
        <w:rPr>
          <w:rFonts w:ascii="Helvetica" w:hAnsi="Helvetica" w:cs="Times New Roman"/>
        </w:rPr>
        <w:t>Resultat av testing – Iterasjon 2</w:t>
      </w:r>
      <w:bookmarkEnd w:id="33"/>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9"/>
        <w:gridCol w:w="2129"/>
        <w:gridCol w:w="2129"/>
      </w:tblGrid>
      <w:tr w:rsidR="001C209A" w:rsidRPr="00041808" w14:paraId="340A3059" w14:textId="77777777" w:rsidTr="00EA5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3580DAAF" w14:textId="77777777" w:rsidR="001C209A" w:rsidRPr="00041808" w:rsidRDefault="001C209A" w:rsidP="00EA5ABC">
            <w:pPr>
              <w:pStyle w:val="Heading2"/>
              <w:spacing w:line="360" w:lineRule="auto"/>
              <w:outlineLvl w:val="1"/>
              <w:rPr>
                <w:rFonts w:ascii="Helvetica" w:eastAsia="Times New Roman" w:hAnsi="Helvetica" w:cs="Times New Roman"/>
                <w:sz w:val="20"/>
                <w:szCs w:val="20"/>
              </w:rPr>
            </w:pPr>
            <w:bookmarkStart w:id="35" w:name="_Toc288376066"/>
            <w:proofErr w:type="spellStart"/>
            <w:r w:rsidRPr="00041808">
              <w:rPr>
                <w:rFonts w:ascii="Helvetica" w:eastAsia="Times New Roman" w:hAnsi="Helvetica" w:cs="Times New Roman"/>
                <w:sz w:val="20"/>
                <w:szCs w:val="20"/>
              </w:rPr>
              <w:t>Testcase</w:t>
            </w:r>
            <w:bookmarkEnd w:id="35"/>
            <w:proofErr w:type="spellEnd"/>
          </w:p>
        </w:tc>
        <w:tc>
          <w:tcPr>
            <w:tcW w:w="2129" w:type="dxa"/>
          </w:tcPr>
          <w:p w14:paraId="2B523741"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6" w:name="_Toc288376067"/>
            <w:r w:rsidRPr="00041808">
              <w:rPr>
                <w:rFonts w:ascii="Helvetica" w:eastAsia="Times New Roman" w:hAnsi="Helvetica" w:cs="Times New Roman"/>
                <w:sz w:val="20"/>
                <w:szCs w:val="20"/>
              </w:rPr>
              <w:t>Testresultat</w:t>
            </w:r>
            <w:bookmarkEnd w:id="36"/>
          </w:p>
        </w:tc>
        <w:tc>
          <w:tcPr>
            <w:tcW w:w="2129" w:type="dxa"/>
          </w:tcPr>
          <w:p w14:paraId="0C1E7DA0"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7" w:name="_Toc288376068"/>
            <w:r w:rsidRPr="00041808">
              <w:rPr>
                <w:rFonts w:ascii="Helvetica" w:eastAsia="Times New Roman" w:hAnsi="Helvetica" w:cs="Times New Roman"/>
                <w:sz w:val="20"/>
                <w:szCs w:val="20"/>
              </w:rPr>
              <w:t>Problem</w:t>
            </w:r>
            <w:bookmarkEnd w:id="37"/>
          </w:p>
        </w:tc>
        <w:tc>
          <w:tcPr>
            <w:tcW w:w="2129" w:type="dxa"/>
          </w:tcPr>
          <w:p w14:paraId="08C621C5" w14:textId="77777777" w:rsidR="001C209A" w:rsidRPr="00041808" w:rsidRDefault="001C209A" w:rsidP="00EA5ABC">
            <w:pPr>
              <w:pStyle w:val="Heading2"/>
              <w:spacing w:line="360" w:lineRule="auto"/>
              <w:outlineLvl w:val="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sz w:val="20"/>
                <w:szCs w:val="20"/>
              </w:rPr>
            </w:pPr>
            <w:bookmarkStart w:id="38" w:name="_Toc288376069"/>
            <w:r w:rsidRPr="00041808">
              <w:rPr>
                <w:rFonts w:ascii="Helvetica" w:eastAsia="Times New Roman" w:hAnsi="Helvetica" w:cs="Times New Roman"/>
                <w:sz w:val="20"/>
                <w:szCs w:val="20"/>
              </w:rPr>
              <w:t>Løsning</w:t>
            </w:r>
            <w:bookmarkEnd w:id="38"/>
          </w:p>
        </w:tc>
      </w:tr>
      <w:tr w:rsidR="001C209A" w:rsidRPr="00041808" w14:paraId="294ED0B6"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5ED9F80" w14:textId="77777777" w:rsidR="001C209A" w:rsidRPr="00041808" w:rsidRDefault="001C209A" w:rsidP="00EA5ABC">
            <w:pPr>
              <w:pStyle w:val="Heading2"/>
              <w:spacing w:line="360" w:lineRule="auto"/>
              <w:outlineLvl w:val="1"/>
              <w:rPr>
                <w:rFonts w:ascii="Helvetica" w:eastAsia="Times New Roman" w:hAnsi="Helvetica" w:cs="Times New Roman"/>
                <w:b/>
                <w:sz w:val="18"/>
                <w:szCs w:val="18"/>
              </w:rPr>
            </w:pPr>
            <w:bookmarkStart w:id="39" w:name="_Toc288376070"/>
            <w:proofErr w:type="spellStart"/>
            <w:r w:rsidRPr="00041808">
              <w:rPr>
                <w:rFonts w:ascii="Helvetica" w:eastAsia="Times New Roman" w:hAnsi="Helvetica" w:cs="Times New Roman"/>
                <w:b/>
                <w:sz w:val="18"/>
                <w:szCs w:val="18"/>
              </w:rPr>
              <w:t>Nettleserkompabilitet</w:t>
            </w:r>
            <w:proofErr w:type="spellEnd"/>
            <w:r w:rsidRPr="00041808">
              <w:rPr>
                <w:rFonts w:ascii="Helvetica" w:eastAsia="Times New Roman" w:hAnsi="Helvetica" w:cs="Times New Roman"/>
                <w:b/>
                <w:sz w:val="18"/>
                <w:szCs w:val="18"/>
              </w:rPr>
              <w:t>:</w:t>
            </w:r>
            <w:bookmarkEnd w:id="39"/>
          </w:p>
          <w:p w14:paraId="080CAAD3" w14:textId="77777777" w:rsidR="001C209A" w:rsidRPr="00041808" w:rsidRDefault="001C209A" w:rsidP="00EA5ABC">
            <w:pPr>
              <w:pStyle w:val="ListParagraph"/>
              <w:numPr>
                <w:ilvl w:val="0"/>
                <w:numId w:val="23"/>
              </w:numPr>
              <w:rPr>
                <w:rFonts w:ascii="Helvetica" w:hAnsi="Helvetica" w:cs="Times New Roman"/>
                <w:sz w:val="18"/>
                <w:szCs w:val="18"/>
              </w:rPr>
            </w:pPr>
            <w:r w:rsidRPr="00041808">
              <w:rPr>
                <w:rFonts w:ascii="Helvetica" w:hAnsi="Helvetica" w:cs="Times New Roman"/>
                <w:sz w:val="18"/>
                <w:szCs w:val="18"/>
              </w:rPr>
              <w:t>Safari</w:t>
            </w:r>
          </w:p>
          <w:p w14:paraId="69021267" w14:textId="77777777" w:rsidR="001C209A" w:rsidRPr="00041808" w:rsidRDefault="001C209A" w:rsidP="00EA5ABC">
            <w:pPr>
              <w:pStyle w:val="ListParagraph"/>
              <w:numPr>
                <w:ilvl w:val="0"/>
                <w:numId w:val="23"/>
              </w:numPr>
              <w:rPr>
                <w:rFonts w:ascii="Helvetica" w:hAnsi="Helvetica" w:cs="Times New Roman"/>
                <w:sz w:val="18"/>
                <w:szCs w:val="18"/>
              </w:rPr>
            </w:pPr>
            <w:proofErr w:type="spellStart"/>
            <w:r w:rsidRPr="00041808">
              <w:rPr>
                <w:rFonts w:ascii="Helvetica" w:hAnsi="Helvetica" w:cs="Times New Roman"/>
                <w:sz w:val="18"/>
                <w:szCs w:val="18"/>
              </w:rPr>
              <w:t>Internet</w:t>
            </w:r>
            <w:proofErr w:type="spellEnd"/>
            <w:r w:rsidRPr="00041808">
              <w:rPr>
                <w:rFonts w:ascii="Helvetica" w:hAnsi="Helvetica" w:cs="Times New Roman"/>
                <w:sz w:val="18"/>
                <w:szCs w:val="18"/>
              </w:rPr>
              <w:t xml:space="preserve"> Explorer</w:t>
            </w:r>
          </w:p>
          <w:p w14:paraId="0F88EAA3" w14:textId="77777777" w:rsidR="001C209A" w:rsidRPr="00041808" w:rsidRDefault="001C209A" w:rsidP="00EA5ABC">
            <w:pPr>
              <w:pStyle w:val="ListParagraph"/>
              <w:numPr>
                <w:ilvl w:val="0"/>
                <w:numId w:val="23"/>
              </w:numPr>
              <w:rPr>
                <w:rFonts w:ascii="Helvetica" w:hAnsi="Helvetica" w:cs="Times New Roman"/>
                <w:b w:val="0"/>
                <w:sz w:val="18"/>
                <w:szCs w:val="18"/>
              </w:rPr>
            </w:pPr>
            <w:r w:rsidRPr="00041808">
              <w:rPr>
                <w:rFonts w:ascii="Helvetica" w:hAnsi="Helvetica" w:cs="Times New Roman"/>
                <w:sz w:val="18"/>
                <w:szCs w:val="18"/>
              </w:rPr>
              <w:t xml:space="preserve">Google </w:t>
            </w:r>
            <w:proofErr w:type="spellStart"/>
            <w:r w:rsidRPr="00041808">
              <w:rPr>
                <w:rFonts w:ascii="Helvetica" w:hAnsi="Helvetica" w:cs="Times New Roman"/>
                <w:sz w:val="18"/>
                <w:szCs w:val="18"/>
              </w:rPr>
              <w:t>Chrome</w:t>
            </w:r>
            <w:proofErr w:type="spellEnd"/>
          </w:p>
        </w:tc>
        <w:tc>
          <w:tcPr>
            <w:tcW w:w="2129" w:type="dxa"/>
          </w:tcPr>
          <w:p w14:paraId="129E344D" w14:textId="1B1E4DC7"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5A493394" w14:textId="749A81FD"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454CAB27" w14:textId="20DB8A91"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r>
      <w:tr w:rsidR="001C209A" w:rsidRPr="00041808" w14:paraId="6C93E03A" w14:textId="77777777" w:rsidTr="00EA5ABC">
        <w:tc>
          <w:tcPr>
            <w:cnfStyle w:val="001000000000" w:firstRow="0" w:lastRow="0" w:firstColumn="1" w:lastColumn="0" w:oddVBand="0" w:evenVBand="0" w:oddHBand="0" w:evenHBand="0" w:firstRowFirstColumn="0" w:firstRowLastColumn="0" w:lastRowFirstColumn="0" w:lastRowLastColumn="0"/>
            <w:tcW w:w="2129" w:type="dxa"/>
          </w:tcPr>
          <w:p w14:paraId="4FA98BEA" w14:textId="6A81CFD0" w:rsidR="001C209A" w:rsidRPr="00041808" w:rsidRDefault="001C209A" w:rsidP="00D2512A">
            <w:pPr>
              <w:pStyle w:val="Heading2"/>
              <w:spacing w:line="360" w:lineRule="auto"/>
              <w:outlineLvl w:val="1"/>
              <w:rPr>
                <w:rFonts w:ascii="Helvetica" w:eastAsia="Times New Roman" w:hAnsi="Helvetica" w:cs="Times New Roman"/>
                <w:b/>
                <w:sz w:val="18"/>
                <w:szCs w:val="18"/>
              </w:rPr>
            </w:pPr>
            <w:bookmarkStart w:id="40" w:name="_Toc288376071"/>
            <w:r w:rsidRPr="00041808">
              <w:rPr>
                <w:rFonts w:ascii="Helvetica" w:eastAsia="Times New Roman" w:hAnsi="Helvetica" w:cs="Times New Roman"/>
                <w:b/>
                <w:sz w:val="18"/>
                <w:szCs w:val="18"/>
              </w:rPr>
              <w:t>Funksjoner:</w:t>
            </w:r>
            <w:r w:rsidRPr="00041808">
              <w:rPr>
                <w:rFonts w:ascii="Helvetica" w:hAnsi="Helvetica" w:cs="Times New Roman"/>
                <w:b/>
                <w:sz w:val="18"/>
                <w:szCs w:val="18"/>
              </w:rPr>
              <w:t xml:space="preserve"> </w:t>
            </w:r>
            <w:r w:rsidRPr="00041808">
              <w:rPr>
                <w:rFonts w:ascii="Helvetica" w:eastAsia="Times New Roman" w:hAnsi="Helvetica" w:cs="Times New Roman"/>
                <w:b/>
                <w:sz w:val="18"/>
                <w:szCs w:val="18"/>
              </w:rPr>
              <w:t>innlogging</w:t>
            </w:r>
            <w:r w:rsidR="00D2512A" w:rsidRPr="00041808">
              <w:rPr>
                <w:rFonts w:ascii="Helvetica" w:eastAsia="Times New Roman" w:hAnsi="Helvetica" w:cs="Times New Roman"/>
                <w:b/>
                <w:sz w:val="18"/>
                <w:szCs w:val="18"/>
              </w:rPr>
              <w:t xml:space="preserve">, </w:t>
            </w:r>
            <w:r w:rsidRPr="00041808">
              <w:rPr>
                <w:rFonts w:ascii="Helvetica" w:eastAsia="Times New Roman" w:hAnsi="Helvetica" w:cs="Times New Roman"/>
                <w:b/>
                <w:sz w:val="18"/>
                <w:szCs w:val="18"/>
              </w:rPr>
              <w:t>avlogging</w:t>
            </w:r>
            <w:r w:rsidR="00D2512A" w:rsidRPr="00041808">
              <w:rPr>
                <w:rFonts w:ascii="Helvetica" w:eastAsia="Times New Roman" w:hAnsi="Helvetica" w:cs="Times New Roman"/>
                <w:b/>
                <w:sz w:val="18"/>
                <w:szCs w:val="18"/>
              </w:rPr>
              <w:t>, søke/booke rom</w:t>
            </w:r>
            <w:r w:rsidRPr="00041808">
              <w:rPr>
                <w:rFonts w:ascii="Helvetica" w:eastAsia="Times New Roman" w:hAnsi="Helvetica" w:cs="Times New Roman"/>
                <w:b/>
                <w:sz w:val="18"/>
                <w:szCs w:val="18"/>
              </w:rPr>
              <w:t>.</w:t>
            </w:r>
            <w:bookmarkEnd w:id="40"/>
          </w:p>
        </w:tc>
        <w:tc>
          <w:tcPr>
            <w:tcW w:w="2129" w:type="dxa"/>
          </w:tcPr>
          <w:p w14:paraId="366979E2" w14:textId="38BBF0A2"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07759FD5" w14:textId="6679B7AD"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468161DB" w14:textId="166EF60A" w:rsidR="001C209A" w:rsidRPr="00041808" w:rsidRDefault="001C209A" w:rsidP="00EA5ABC">
            <w:pPr>
              <w:pStyle w:val="Heading2"/>
              <w:spacing w:line="360" w:lineRule="auto"/>
              <w:outlineLvl w:val="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b w:val="0"/>
                <w:sz w:val="18"/>
                <w:szCs w:val="18"/>
              </w:rPr>
            </w:pPr>
          </w:p>
        </w:tc>
      </w:tr>
      <w:tr w:rsidR="001C209A" w:rsidRPr="00041808" w14:paraId="0E15FF60" w14:textId="77777777" w:rsidTr="00EA5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000E10D4" w14:textId="77777777" w:rsidR="001C209A" w:rsidRPr="00041808" w:rsidRDefault="001C209A" w:rsidP="00EA5ABC">
            <w:pPr>
              <w:pStyle w:val="Heading2"/>
              <w:spacing w:line="360" w:lineRule="auto"/>
              <w:outlineLvl w:val="1"/>
              <w:rPr>
                <w:rFonts w:ascii="Helvetica" w:eastAsia="Times New Roman" w:hAnsi="Helvetica" w:cs="Times New Roman"/>
                <w:b/>
                <w:sz w:val="18"/>
                <w:szCs w:val="18"/>
              </w:rPr>
            </w:pPr>
            <w:bookmarkStart w:id="41" w:name="_Toc288376072"/>
            <w:r w:rsidRPr="00041808">
              <w:rPr>
                <w:rFonts w:ascii="Helvetica" w:eastAsia="Times New Roman" w:hAnsi="Helvetica" w:cs="Times New Roman"/>
                <w:b/>
                <w:sz w:val="18"/>
                <w:szCs w:val="18"/>
              </w:rPr>
              <w:t>Brukervennlighet</w:t>
            </w:r>
            <w:bookmarkEnd w:id="41"/>
          </w:p>
        </w:tc>
        <w:tc>
          <w:tcPr>
            <w:tcW w:w="2129" w:type="dxa"/>
          </w:tcPr>
          <w:p w14:paraId="36A83CF4" w14:textId="3B8D59D4"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6F372F5C" w14:textId="1EA503BE" w:rsidR="001C209A" w:rsidRPr="00041808" w:rsidRDefault="001C209A" w:rsidP="001C209A">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c>
          <w:tcPr>
            <w:tcW w:w="2129" w:type="dxa"/>
          </w:tcPr>
          <w:p w14:paraId="3320D848" w14:textId="66884FEC" w:rsidR="001C209A" w:rsidRPr="00041808" w:rsidRDefault="001C209A" w:rsidP="00EA5ABC">
            <w:pPr>
              <w:pStyle w:val="Heading2"/>
              <w:spacing w:line="360" w:lineRule="auto"/>
              <w:outlineLvl w:val="1"/>
              <w:cnfStyle w:val="000000100000" w:firstRow="0" w:lastRow="0" w:firstColumn="0" w:lastColumn="0" w:oddVBand="0" w:evenVBand="0" w:oddHBand="1" w:evenHBand="0" w:firstRowFirstColumn="0" w:firstRowLastColumn="0" w:lastRowFirstColumn="0" w:lastRowLastColumn="0"/>
              <w:rPr>
                <w:rFonts w:ascii="Helvetica" w:eastAsia="Times New Roman" w:hAnsi="Helvetica" w:cs="Times New Roman"/>
                <w:b w:val="0"/>
                <w:sz w:val="18"/>
                <w:szCs w:val="18"/>
              </w:rPr>
            </w:pPr>
          </w:p>
        </w:tc>
      </w:tr>
    </w:tbl>
    <w:p w14:paraId="2AFC10E6" w14:textId="77777777" w:rsidR="00C66941" w:rsidRPr="00041808" w:rsidRDefault="00C66941" w:rsidP="00A37A70">
      <w:pPr>
        <w:pStyle w:val="Heading1"/>
        <w:rPr>
          <w:rFonts w:ascii="Helvetica" w:hAnsi="Helvetica" w:cs="Times New Roman"/>
        </w:rPr>
      </w:pPr>
    </w:p>
    <w:p w14:paraId="055CD01F" w14:textId="77777777" w:rsidR="004C2EA1" w:rsidRDefault="004C2EA1" w:rsidP="00A37A70">
      <w:pPr>
        <w:pStyle w:val="Heading1"/>
        <w:rPr>
          <w:rFonts w:ascii="Helvetica" w:hAnsi="Helvetica" w:cs="Times New Roman"/>
        </w:rPr>
      </w:pPr>
      <w:bookmarkStart w:id="42" w:name="_Toc288376074"/>
    </w:p>
    <w:p w14:paraId="54A8E271" w14:textId="77777777" w:rsidR="004C2EA1" w:rsidRDefault="004C2EA1" w:rsidP="00A37A70">
      <w:pPr>
        <w:pStyle w:val="Heading1"/>
        <w:rPr>
          <w:rFonts w:ascii="Helvetica" w:hAnsi="Helvetica" w:cs="Times New Roman"/>
        </w:rPr>
      </w:pPr>
    </w:p>
    <w:p w14:paraId="6E03F731" w14:textId="77777777" w:rsidR="004C2EA1" w:rsidRDefault="004C2EA1" w:rsidP="00A37A70">
      <w:pPr>
        <w:pStyle w:val="Heading1"/>
        <w:rPr>
          <w:rFonts w:ascii="Helvetica" w:hAnsi="Helvetica" w:cs="Times New Roman"/>
        </w:rPr>
      </w:pPr>
    </w:p>
    <w:p w14:paraId="140240F5" w14:textId="6CFFFCBF" w:rsidR="008D4EA7" w:rsidRPr="00041808" w:rsidRDefault="00A37A70" w:rsidP="00A37A70">
      <w:pPr>
        <w:pStyle w:val="Heading1"/>
        <w:rPr>
          <w:rFonts w:ascii="Helvetica" w:hAnsi="Helvetica" w:cs="Times New Roman"/>
        </w:rPr>
      </w:pPr>
      <w:r w:rsidRPr="00041808">
        <w:rPr>
          <w:rFonts w:ascii="Helvetica" w:hAnsi="Helvetica" w:cs="Times New Roman"/>
        </w:rPr>
        <w:t>Prosjektrapport</w:t>
      </w:r>
      <w:bookmarkEnd w:id="42"/>
    </w:p>
    <w:p w14:paraId="5166BA25" w14:textId="77777777" w:rsidR="00A37A70" w:rsidRPr="00041808" w:rsidRDefault="00A37A70" w:rsidP="00A37A70">
      <w:pPr>
        <w:rPr>
          <w:rFonts w:ascii="Helvetica" w:hAnsi="Helvetica" w:cs="Times New Roman"/>
        </w:rPr>
      </w:pPr>
    </w:p>
    <w:p w14:paraId="33902D63" w14:textId="77777777" w:rsidR="00A37A70" w:rsidRPr="00041808" w:rsidRDefault="00A37A70" w:rsidP="00A37A70">
      <w:pPr>
        <w:rPr>
          <w:rFonts w:ascii="Helvetica" w:hAnsi="Helvetica" w:cs="Times New Roman"/>
        </w:rPr>
      </w:pPr>
    </w:p>
    <w:p w14:paraId="3582B8DE" w14:textId="5C8A5058" w:rsidR="008D4EA7" w:rsidRPr="00041808" w:rsidRDefault="00A37A70" w:rsidP="008D4EA7">
      <w:pPr>
        <w:spacing w:line="360" w:lineRule="auto"/>
        <w:rPr>
          <w:rFonts w:ascii="Helvetica" w:hAnsi="Helvetica" w:cs="Times New Roman"/>
          <w:b/>
          <w:sz w:val="24"/>
          <w:szCs w:val="24"/>
        </w:rPr>
      </w:pPr>
      <w:r w:rsidRPr="00041808">
        <w:rPr>
          <w:rFonts w:ascii="Helvetica" w:hAnsi="Helvetica" w:cs="Times New Roman"/>
          <w:b/>
          <w:sz w:val="24"/>
          <w:szCs w:val="24"/>
        </w:rPr>
        <w:t>Iterasjon 1</w:t>
      </w:r>
      <w:r w:rsidR="00E42ACD" w:rsidRPr="00041808">
        <w:rPr>
          <w:rFonts w:ascii="Helvetica" w:hAnsi="Helvetica" w:cs="Times New Roman"/>
          <w:b/>
          <w:sz w:val="24"/>
          <w:szCs w:val="24"/>
        </w:rPr>
        <w:t>:</w:t>
      </w:r>
    </w:p>
    <w:p w14:paraId="43522709" w14:textId="71B8C63A" w:rsidR="00A37A70" w:rsidRPr="00041808" w:rsidRDefault="006158A3" w:rsidP="008D4EA7">
      <w:pPr>
        <w:spacing w:line="360" w:lineRule="auto"/>
        <w:rPr>
          <w:rFonts w:ascii="Helvetica" w:hAnsi="Helvetica" w:cs="Times New Roman"/>
          <w:b/>
          <w:sz w:val="24"/>
          <w:szCs w:val="24"/>
        </w:rPr>
      </w:pPr>
      <w:r w:rsidRPr="00041808">
        <w:rPr>
          <w:rFonts w:ascii="Helvetica" w:hAnsi="Helvetica" w:cs="Times New Roman"/>
        </w:rPr>
        <w:t>Gruppen er fortsatt i godt mo</w:t>
      </w:r>
      <w:r w:rsidR="00E42ACD" w:rsidRPr="00041808">
        <w:rPr>
          <w:rFonts w:ascii="Helvetica" w:hAnsi="Helvetica" w:cs="Times New Roman"/>
        </w:rPr>
        <w:t>t etter første uken med prosjektet. Alle er på samme side når det kommer til arbeidsoppgaver og karaktermål. Vi hadde litt trøbbel de første dagene siden vi manglet 2 stykker på gruppen p</w:t>
      </w:r>
      <w:r w:rsidR="003D03FD" w:rsidRPr="00041808">
        <w:rPr>
          <w:rFonts w:ascii="Helvetica" w:hAnsi="Helvetica" w:cs="Times New Roman"/>
        </w:rPr>
        <w:t xml:space="preserve">å </w:t>
      </w:r>
      <w:r w:rsidR="00E42ACD" w:rsidRPr="00041808">
        <w:rPr>
          <w:rFonts w:ascii="Helvetica" w:hAnsi="Helvetica" w:cs="Times New Roman"/>
        </w:rPr>
        <w:t>g</w:t>
      </w:r>
      <w:r w:rsidR="003D03FD" w:rsidRPr="00041808">
        <w:rPr>
          <w:rFonts w:ascii="Helvetica" w:hAnsi="Helvetica" w:cs="Times New Roman"/>
        </w:rPr>
        <w:t xml:space="preserve">runn </w:t>
      </w:r>
      <w:r w:rsidR="00E42ACD" w:rsidRPr="00041808">
        <w:rPr>
          <w:rFonts w:ascii="Helvetica" w:hAnsi="Helvetica" w:cs="Times New Roman"/>
        </w:rPr>
        <w:t>a</w:t>
      </w:r>
      <w:r w:rsidR="003D03FD" w:rsidRPr="00041808">
        <w:rPr>
          <w:rFonts w:ascii="Helvetica" w:hAnsi="Helvetica" w:cs="Times New Roman"/>
        </w:rPr>
        <w:t>v</w:t>
      </w:r>
      <w:r w:rsidR="00E42ACD" w:rsidRPr="00041808">
        <w:rPr>
          <w:rFonts w:ascii="Helvetica" w:hAnsi="Helvetica" w:cs="Times New Roman"/>
        </w:rPr>
        <w:t xml:space="preserve"> sykdom og ikke oppmøtt </w:t>
      </w:r>
      <w:r w:rsidR="00A22F07" w:rsidRPr="00041808">
        <w:rPr>
          <w:rFonts w:ascii="Helvetica" w:hAnsi="Helvetica" w:cs="Times New Roman"/>
        </w:rPr>
        <w:t>student</w:t>
      </w:r>
      <w:r w:rsidR="00E42ACD" w:rsidRPr="00041808">
        <w:rPr>
          <w:rFonts w:ascii="Helvetica" w:hAnsi="Helvetica" w:cs="Times New Roman"/>
        </w:rPr>
        <w:t xml:space="preserve">, så vi fikk litt skeiv arbeidsfordeling i </w:t>
      </w:r>
      <w:r w:rsidR="00073BBB" w:rsidRPr="00041808">
        <w:rPr>
          <w:rFonts w:ascii="Helvetica" w:hAnsi="Helvetica" w:cs="Times New Roman"/>
        </w:rPr>
        <w:t>starten. Alle på gruppen er nå</w:t>
      </w:r>
      <w:r w:rsidR="00E42ACD" w:rsidRPr="00041808">
        <w:rPr>
          <w:rFonts w:ascii="Helvetica" w:hAnsi="Helvetica" w:cs="Times New Roman"/>
        </w:rPr>
        <w:t xml:space="preserve"> fornøyde med arbeidsfordelingen og arbeidsoppgaver. </w:t>
      </w:r>
      <w:r w:rsidR="003F214F" w:rsidRPr="00041808">
        <w:rPr>
          <w:rFonts w:ascii="Helvetica" w:hAnsi="Helvetica" w:cs="Times New Roman"/>
        </w:rPr>
        <w:t>Gruppen har heller ikke følt noe tidspress</w:t>
      </w:r>
      <w:r w:rsidR="00073BBB" w:rsidRPr="00041808">
        <w:rPr>
          <w:rFonts w:ascii="Helvetica" w:hAnsi="Helvetica" w:cs="Times New Roman"/>
        </w:rPr>
        <w:t xml:space="preserve"> i forhold til prosjektplanen.</w:t>
      </w:r>
      <w:r w:rsidR="003F214F" w:rsidRPr="00041808">
        <w:rPr>
          <w:rFonts w:ascii="Helvetica" w:hAnsi="Helvetica" w:cs="Times New Roman"/>
        </w:rPr>
        <w:t xml:space="preserve"> </w:t>
      </w:r>
    </w:p>
    <w:p w14:paraId="72FAE986" w14:textId="77777777" w:rsidR="008D4EA7" w:rsidRPr="00041808" w:rsidRDefault="008D4EA7" w:rsidP="008D4EA7">
      <w:pPr>
        <w:spacing w:line="360" w:lineRule="auto"/>
        <w:rPr>
          <w:rFonts w:ascii="Helvetica" w:hAnsi="Helvetica" w:cs="Times New Roman"/>
        </w:rPr>
      </w:pPr>
    </w:p>
    <w:p w14:paraId="6BC2FD6B" w14:textId="4E9C27AE" w:rsidR="006442B2" w:rsidRPr="00041808" w:rsidRDefault="006442B2" w:rsidP="008D4EA7">
      <w:pPr>
        <w:spacing w:line="360" w:lineRule="auto"/>
        <w:rPr>
          <w:rFonts w:ascii="Helvetica" w:hAnsi="Helvetica" w:cs="Times New Roman"/>
        </w:rPr>
      </w:pPr>
      <w:r w:rsidRPr="00041808">
        <w:rPr>
          <w:rFonts w:ascii="Helvetica" w:hAnsi="Helvetica" w:cs="Times New Roman"/>
        </w:rPr>
        <w:t xml:space="preserve">I løpet av vår første iterasjon har vi fått på plass mye dokumentasjon og design, så alle har en </w:t>
      </w:r>
      <w:r w:rsidR="004F2F1D" w:rsidRPr="00041808">
        <w:rPr>
          <w:rFonts w:ascii="Helvetica" w:hAnsi="Helvetica" w:cs="Times New Roman"/>
        </w:rPr>
        <w:t xml:space="preserve">felles </w:t>
      </w:r>
      <w:r w:rsidRPr="00041808">
        <w:rPr>
          <w:rFonts w:ascii="Helvetica" w:hAnsi="Helvetica" w:cs="Times New Roman"/>
        </w:rPr>
        <w:t>idé på h</w:t>
      </w:r>
      <w:r w:rsidR="003F214F" w:rsidRPr="00041808">
        <w:rPr>
          <w:rFonts w:ascii="Helvetica" w:hAnsi="Helvetica" w:cs="Times New Roman"/>
        </w:rPr>
        <w:t>vordan løsningen kommer til å</w:t>
      </w:r>
      <w:r w:rsidRPr="00041808">
        <w:rPr>
          <w:rFonts w:ascii="Helvetica" w:hAnsi="Helvetica" w:cs="Times New Roman"/>
        </w:rPr>
        <w:t xml:space="preserve"> se ut. Prototypen fungerer</w:t>
      </w:r>
      <w:r w:rsidR="004F2F1D" w:rsidRPr="00041808">
        <w:rPr>
          <w:rFonts w:ascii="Helvetica" w:hAnsi="Helvetica" w:cs="Times New Roman"/>
        </w:rPr>
        <w:t>, men</w:t>
      </w:r>
      <w:r w:rsidRPr="00041808">
        <w:rPr>
          <w:rFonts w:ascii="Helvetica" w:hAnsi="Helvetica" w:cs="Times New Roman"/>
        </w:rPr>
        <w:t xml:space="preserve"> bare med e</w:t>
      </w:r>
      <w:r w:rsidR="004F2F1D" w:rsidRPr="00041808">
        <w:rPr>
          <w:rFonts w:ascii="Helvetica" w:hAnsi="Helvetica" w:cs="Times New Roman"/>
        </w:rPr>
        <w:t xml:space="preserve">nkle funksjoner som innlogging på </w:t>
      </w:r>
      <w:proofErr w:type="spellStart"/>
      <w:r w:rsidR="004F2F1D" w:rsidRPr="00041808">
        <w:rPr>
          <w:rFonts w:ascii="Helvetica" w:hAnsi="Helvetica" w:cs="Times New Roman"/>
        </w:rPr>
        <w:t>localhost</w:t>
      </w:r>
      <w:proofErr w:type="spellEnd"/>
      <w:r w:rsidR="004F2F1D" w:rsidRPr="00041808">
        <w:rPr>
          <w:rFonts w:ascii="Helvetica" w:hAnsi="Helvetica" w:cs="Times New Roman"/>
        </w:rPr>
        <w:t xml:space="preserve"> (lokalt)</w:t>
      </w:r>
      <w:r w:rsidR="0017349B" w:rsidRPr="00041808">
        <w:rPr>
          <w:rFonts w:ascii="Helvetica" w:hAnsi="Helvetica" w:cs="Times New Roman"/>
        </w:rPr>
        <w:t xml:space="preserve"> og</w:t>
      </w:r>
      <w:r w:rsidRPr="00041808">
        <w:rPr>
          <w:rFonts w:ascii="Helvetica" w:hAnsi="Helvetica" w:cs="Times New Roman"/>
        </w:rPr>
        <w:t xml:space="preserve"> på </w:t>
      </w:r>
      <w:hyperlink r:id="rId31" w:history="1">
        <w:r w:rsidRPr="00041808">
          <w:rPr>
            <w:rStyle w:val="Hyperlink"/>
            <w:rFonts w:ascii="Helvetica" w:hAnsi="Helvetica" w:cs="Times New Roman"/>
          </w:rPr>
          <w:t>home.nith.no</w:t>
        </w:r>
      </w:hyperlink>
      <w:r w:rsidRPr="00041808">
        <w:rPr>
          <w:rFonts w:ascii="Helvetica" w:hAnsi="Helvetica" w:cs="Times New Roman"/>
        </w:rPr>
        <w:t>.</w:t>
      </w:r>
      <w:r w:rsidR="003F214F" w:rsidRPr="00041808">
        <w:rPr>
          <w:rFonts w:ascii="Helvetica" w:hAnsi="Helvetica" w:cs="Times New Roman"/>
        </w:rPr>
        <w:t xml:space="preserve"> </w:t>
      </w:r>
      <w:r w:rsidR="004F2F1D" w:rsidRPr="00041808">
        <w:rPr>
          <w:rFonts w:ascii="Helvetica" w:hAnsi="Helvetica" w:cs="Times New Roman"/>
        </w:rPr>
        <w:t xml:space="preserve">De fleste artefaktene fra MSF planen er også på plass og i rute. </w:t>
      </w:r>
      <w:r w:rsidR="009A708D" w:rsidRPr="00041808">
        <w:rPr>
          <w:rFonts w:ascii="Helvetica" w:hAnsi="Helvetica" w:cs="Times New Roman"/>
        </w:rPr>
        <w:t xml:space="preserve">I forhold til prosjektplanen ligger vi ganske bra </w:t>
      </w:r>
      <w:r w:rsidR="00304AA9" w:rsidRPr="00041808">
        <w:rPr>
          <w:rFonts w:ascii="Helvetica" w:hAnsi="Helvetica" w:cs="Times New Roman"/>
        </w:rPr>
        <w:t>an</w:t>
      </w:r>
      <w:r w:rsidR="009A708D" w:rsidRPr="00041808">
        <w:rPr>
          <w:rFonts w:ascii="Helvetica" w:hAnsi="Helvetica" w:cs="Times New Roman"/>
        </w:rPr>
        <w:t xml:space="preserve"> med tanke på at vi bruker mindre tid en først antatt.</w:t>
      </w:r>
    </w:p>
    <w:p w14:paraId="4CEB5FD2" w14:textId="77777777" w:rsidR="003739C0" w:rsidRPr="00041808" w:rsidRDefault="003739C0" w:rsidP="008D4EA7">
      <w:pPr>
        <w:spacing w:line="360" w:lineRule="auto"/>
        <w:rPr>
          <w:rFonts w:ascii="Helvetica" w:hAnsi="Helvetica" w:cs="Times New Roman"/>
        </w:rPr>
      </w:pPr>
    </w:p>
    <w:p w14:paraId="638489C4" w14:textId="28058408" w:rsidR="00305F7A" w:rsidRPr="00041808" w:rsidRDefault="003739C0" w:rsidP="00305F7A">
      <w:pPr>
        <w:spacing w:line="360" w:lineRule="auto"/>
        <w:rPr>
          <w:rFonts w:ascii="Helvetica" w:hAnsi="Helvetica" w:cs="Times New Roman"/>
        </w:rPr>
      </w:pPr>
      <w:r w:rsidRPr="00041808">
        <w:rPr>
          <w:rFonts w:ascii="Helvetica" w:hAnsi="Helvetica" w:cs="Times New Roman"/>
        </w:rPr>
        <w:t xml:space="preserve">Til å starte med slet utviklerne med PHP og oppkoblingen mot databasen vi bruker, men på slutten av denne iterasjonen har det meste falt på plass. Utviklerne har fått større forståelse på PHP som vil hjelpe oss videre i neste iterasjon. </w:t>
      </w:r>
    </w:p>
    <w:p w14:paraId="76A6FB92" w14:textId="77777777" w:rsidR="00305F7A" w:rsidRPr="00041808" w:rsidRDefault="00305F7A" w:rsidP="00305F7A">
      <w:pPr>
        <w:spacing w:line="360" w:lineRule="auto"/>
        <w:rPr>
          <w:rStyle w:val="Strong"/>
          <w:rFonts w:ascii="Helvetica" w:hAnsi="Helvetica" w:cs="Times New Roman"/>
          <w:b w:val="0"/>
          <w:bCs w:val="0"/>
        </w:rPr>
      </w:pPr>
    </w:p>
    <w:p w14:paraId="1C12BAAB" w14:textId="4FEE87A5" w:rsidR="0027635C" w:rsidRPr="00041808" w:rsidRDefault="0027635C" w:rsidP="0027635C">
      <w:pPr>
        <w:spacing w:line="360" w:lineRule="auto"/>
        <w:rPr>
          <w:rFonts w:ascii="Helvetica" w:hAnsi="Helvetica" w:cs="Times New Roman"/>
          <w:b/>
          <w:sz w:val="24"/>
          <w:szCs w:val="24"/>
        </w:rPr>
      </w:pPr>
      <w:r w:rsidRPr="00041808">
        <w:rPr>
          <w:rFonts w:ascii="Helvetica" w:hAnsi="Helvetica" w:cs="Times New Roman"/>
          <w:b/>
          <w:sz w:val="24"/>
          <w:szCs w:val="24"/>
        </w:rPr>
        <w:t>Iterasjon 2:</w:t>
      </w:r>
    </w:p>
    <w:p w14:paraId="26569AFC" w14:textId="70F133AF" w:rsidR="00305F7A" w:rsidRPr="00041808" w:rsidRDefault="00145204" w:rsidP="008D4EA7">
      <w:pPr>
        <w:spacing w:line="360" w:lineRule="auto"/>
        <w:rPr>
          <w:rFonts w:ascii="Helvetica" w:hAnsi="Helvetica" w:cs="Times New Roman"/>
        </w:rPr>
      </w:pPr>
      <w:r w:rsidRPr="00041808">
        <w:rPr>
          <w:rFonts w:ascii="Helvetica" w:hAnsi="Helvetica" w:cs="Times New Roman"/>
        </w:rPr>
        <w:t xml:space="preserve">I prosjektukens siste iterasjon hadde flere på gruppen litt mindre arbeidsmengde enn i forrige iterasjon. Dette kan man også se i prosjektplanen at antall timer </w:t>
      </w:r>
      <w:r w:rsidR="00702366" w:rsidRPr="00041808">
        <w:rPr>
          <w:rFonts w:ascii="Helvetica" w:hAnsi="Helvetica" w:cs="Times New Roman"/>
        </w:rPr>
        <w:t>arbeidet i denne iterasjonen er lavere. Dette skyldes at vi startet veldig bra med alt det administrative og utviklerne fikk l</w:t>
      </w:r>
      <w:r w:rsidR="002F4D1F" w:rsidRPr="00041808">
        <w:rPr>
          <w:rFonts w:ascii="Helvetica" w:hAnsi="Helvetica" w:cs="Times New Roman"/>
        </w:rPr>
        <w:t xml:space="preserve">ært seg mer av koding i PHP, </w:t>
      </w:r>
      <w:r w:rsidR="00702366" w:rsidRPr="00041808">
        <w:rPr>
          <w:rFonts w:ascii="Helvetica" w:hAnsi="Helvetica" w:cs="Times New Roman"/>
        </w:rPr>
        <w:t>MySQL</w:t>
      </w:r>
      <w:r w:rsidR="002F4D1F" w:rsidRPr="00041808">
        <w:rPr>
          <w:rFonts w:ascii="Helvetica" w:hAnsi="Helvetica" w:cs="Times New Roman"/>
        </w:rPr>
        <w:t xml:space="preserve"> og sammenkobling av disse to språkene</w:t>
      </w:r>
      <w:r w:rsidR="00702366" w:rsidRPr="00041808">
        <w:rPr>
          <w:rFonts w:ascii="Helvetica" w:hAnsi="Helvetica" w:cs="Times New Roman"/>
        </w:rPr>
        <w:t>.</w:t>
      </w:r>
      <w:r w:rsidR="002F4D1F" w:rsidRPr="00041808">
        <w:rPr>
          <w:rFonts w:ascii="Helvetica" w:hAnsi="Helvetica" w:cs="Times New Roman"/>
        </w:rPr>
        <w:t xml:space="preserve"> Jeg kan også legge til at kommunikasjonen mellom partene ble mye bedre etter at vi hadde jobbet sammen en uke.</w:t>
      </w:r>
      <w:r w:rsidR="0046201B" w:rsidRPr="00041808">
        <w:rPr>
          <w:rFonts w:ascii="Helvetica" w:hAnsi="Helvetica" w:cs="Times New Roman"/>
        </w:rPr>
        <w:t xml:space="preserve"> Kort sagt i denne iterasjonen lærte vi masse i forrige iterasjon og fikk brukt denne lærdommen mer effektiv i iterasjon to. </w:t>
      </w:r>
    </w:p>
    <w:p w14:paraId="7058A619" w14:textId="77777777" w:rsidR="0046201B" w:rsidRPr="00041808" w:rsidRDefault="0046201B" w:rsidP="008D4EA7">
      <w:pPr>
        <w:spacing w:line="360" w:lineRule="auto"/>
        <w:rPr>
          <w:rFonts w:ascii="Helvetica" w:hAnsi="Helvetica" w:cs="Times New Roman"/>
        </w:rPr>
      </w:pPr>
    </w:p>
    <w:p w14:paraId="5A60DC8A" w14:textId="795DA8D4" w:rsidR="002F4D1F" w:rsidRPr="00041808" w:rsidRDefault="00B26CA0" w:rsidP="008D4EA7">
      <w:pPr>
        <w:spacing w:line="360" w:lineRule="auto"/>
        <w:rPr>
          <w:rFonts w:ascii="Helvetica" w:hAnsi="Helvetica" w:cs="Times New Roman"/>
        </w:rPr>
      </w:pPr>
      <w:r w:rsidRPr="00041808">
        <w:rPr>
          <w:rFonts w:ascii="Helvetica" w:hAnsi="Helvetica" w:cs="Times New Roman"/>
        </w:rPr>
        <w:t>Når det kommer til selve løsningen måtte vi sette en tidsfrist på å fryse utvikler jobben klokken 12:00 på torsdagen p</w:t>
      </w:r>
      <w:r w:rsidR="002A7FB8" w:rsidRPr="00041808">
        <w:rPr>
          <w:rFonts w:ascii="Helvetica" w:hAnsi="Helvetica" w:cs="Times New Roman"/>
        </w:rPr>
        <w:t xml:space="preserve">å </w:t>
      </w:r>
      <w:r w:rsidRPr="00041808">
        <w:rPr>
          <w:rFonts w:ascii="Helvetica" w:hAnsi="Helvetica" w:cs="Times New Roman"/>
        </w:rPr>
        <w:t>g</w:t>
      </w:r>
      <w:r w:rsidR="002A7FB8" w:rsidRPr="00041808">
        <w:rPr>
          <w:rFonts w:ascii="Helvetica" w:hAnsi="Helvetica" w:cs="Times New Roman"/>
        </w:rPr>
        <w:t xml:space="preserve">runn </w:t>
      </w:r>
      <w:r w:rsidRPr="00041808">
        <w:rPr>
          <w:rFonts w:ascii="Helvetica" w:hAnsi="Helvetica" w:cs="Times New Roman"/>
        </w:rPr>
        <w:t>a</w:t>
      </w:r>
      <w:r w:rsidR="002A7FB8" w:rsidRPr="00041808">
        <w:rPr>
          <w:rFonts w:ascii="Helvetica" w:hAnsi="Helvetica" w:cs="Times New Roman"/>
        </w:rPr>
        <w:t>v</w:t>
      </w:r>
      <w:r w:rsidR="008A56C4" w:rsidRPr="00041808">
        <w:rPr>
          <w:rFonts w:ascii="Helvetica" w:hAnsi="Helvetica" w:cs="Times New Roman"/>
        </w:rPr>
        <w:t xml:space="preserve"> manglende utførte</w:t>
      </w:r>
      <w:r w:rsidR="002A7FB8" w:rsidRPr="00041808">
        <w:rPr>
          <w:rFonts w:ascii="Helvetica" w:hAnsi="Helvetica" w:cs="Times New Roman"/>
        </w:rPr>
        <w:t xml:space="preserve"> </w:t>
      </w:r>
      <w:r w:rsidR="008A56C4" w:rsidRPr="00041808">
        <w:rPr>
          <w:rFonts w:ascii="Helvetica" w:hAnsi="Helvetica" w:cs="Times New Roman"/>
        </w:rPr>
        <w:t>test caser</w:t>
      </w:r>
      <w:r w:rsidR="002A7FB8" w:rsidRPr="00041808">
        <w:rPr>
          <w:rFonts w:ascii="Helvetica" w:hAnsi="Helvetica" w:cs="Times New Roman"/>
        </w:rPr>
        <w:t xml:space="preserve"> for denne iterasjonen</w:t>
      </w:r>
      <w:r w:rsidRPr="00041808">
        <w:rPr>
          <w:rFonts w:ascii="Helvetica" w:hAnsi="Helvetica" w:cs="Times New Roman"/>
        </w:rPr>
        <w:t xml:space="preserve"> måtte ferdigstilles. Sammen kjøringen av hele oppgaven skulle også gjøres i konsensus, så alle var enig med selve innleveringen til</w:t>
      </w:r>
      <w:r w:rsidR="006E3E2E" w:rsidRPr="00041808">
        <w:rPr>
          <w:rFonts w:ascii="Helvetica" w:hAnsi="Helvetica" w:cs="Times New Roman"/>
        </w:rPr>
        <w:t xml:space="preserve"> </w:t>
      </w:r>
      <w:r w:rsidRPr="00041808">
        <w:rPr>
          <w:rFonts w:ascii="Helvetica" w:hAnsi="Helvetica" w:cs="Times New Roman"/>
        </w:rPr>
        <w:t>slutt</w:t>
      </w:r>
      <w:r w:rsidR="000E46FE" w:rsidRPr="00041808">
        <w:rPr>
          <w:rFonts w:ascii="Helvetica" w:hAnsi="Helvetica" w:cs="Times New Roman"/>
        </w:rPr>
        <w:t xml:space="preserve"> med tilhørende dokumentasjoner</w:t>
      </w:r>
      <w:r w:rsidRPr="00041808">
        <w:rPr>
          <w:rFonts w:ascii="Helvetica" w:hAnsi="Helvetica" w:cs="Times New Roman"/>
        </w:rPr>
        <w:t xml:space="preserve">. </w:t>
      </w:r>
    </w:p>
    <w:p w14:paraId="50F98D39" w14:textId="77777777" w:rsidR="002F4D1F" w:rsidRPr="00041808" w:rsidRDefault="002F4D1F" w:rsidP="008D4EA7">
      <w:pPr>
        <w:spacing w:line="360" w:lineRule="auto"/>
        <w:rPr>
          <w:rFonts w:ascii="Helvetica" w:hAnsi="Helvetica" w:cs="Times New Roman"/>
        </w:rPr>
      </w:pPr>
    </w:p>
    <w:p w14:paraId="0D030248" w14:textId="3D4AE203" w:rsidR="00033C96" w:rsidRPr="00041808" w:rsidRDefault="00033C96" w:rsidP="00033C96">
      <w:pPr>
        <w:spacing w:line="360" w:lineRule="auto"/>
        <w:rPr>
          <w:rFonts w:ascii="Helvetica" w:hAnsi="Helvetica" w:cs="Times New Roman"/>
          <w:b/>
          <w:sz w:val="24"/>
          <w:szCs w:val="24"/>
        </w:rPr>
      </w:pPr>
      <w:r w:rsidRPr="00041808">
        <w:rPr>
          <w:rFonts w:ascii="Helvetica" w:hAnsi="Helvetica" w:cs="Times New Roman"/>
          <w:b/>
          <w:sz w:val="24"/>
          <w:szCs w:val="24"/>
        </w:rPr>
        <w:t>Etterord:</w:t>
      </w:r>
    </w:p>
    <w:p w14:paraId="7CCD6906" w14:textId="1A3CC702" w:rsidR="008A56C4" w:rsidRDefault="008A56C4" w:rsidP="00033C96">
      <w:pPr>
        <w:spacing w:line="360" w:lineRule="auto"/>
        <w:rPr>
          <w:rFonts w:ascii="Helvetica" w:hAnsi="Helvetica" w:cs="Times New Roman"/>
        </w:rPr>
      </w:pPr>
      <w:r w:rsidRPr="00041808">
        <w:rPr>
          <w:rFonts w:ascii="Helvetica" w:hAnsi="Helvetica" w:cs="Times New Roman"/>
        </w:rPr>
        <w:t>Alle på gruppen kan si at de har lært masse</w:t>
      </w:r>
      <w:r w:rsidR="00F05642" w:rsidRPr="00041808">
        <w:rPr>
          <w:rFonts w:ascii="Helvetica" w:hAnsi="Helvetica" w:cs="Times New Roman"/>
        </w:rPr>
        <w:t xml:space="preserve"> i løpet av dette prosjektet,</w:t>
      </w:r>
      <w:r w:rsidRPr="00041808">
        <w:rPr>
          <w:rFonts w:ascii="Helvetica" w:hAnsi="Helvetica" w:cs="Times New Roman"/>
        </w:rPr>
        <w:t xml:space="preserve"> spesielt de som jobbet som utvikler med </w:t>
      </w:r>
      <w:r w:rsidR="00F05642" w:rsidRPr="00041808">
        <w:rPr>
          <w:rFonts w:ascii="Helvetica" w:hAnsi="Helvetica" w:cs="Times New Roman"/>
        </w:rPr>
        <w:t>å utforme selve nettsiden med kode, design og kommunikasjon</w:t>
      </w:r>
      <w:r w:rsidRPr="00041808">
        <w:rPr>
          <w:rFonts w:ascii="Helvetica" w:hAnsi="Helvetica" w:cs="Times New Roman"/>
        </w:rPr>
        <w:t xml:space="preserve">. </w:t>
      </w:r>
      <w:r w:rsidR="00CB1162">
        <w:rPr>
          <w:rFonts w:ascii="Helvetica" w:hAnsi="Helvetica" w:cs="Times New Roman"/>
        </w:rPr>
        <w:t>Gruppen synes dette prosjektet var veldig interessant og skulle ønske vi fikk bruke mer tid på det.</w:t>
      </w:r>
    </w:p>
    <w:p w14:paraId="2034D408" w14:textId="77777777" w:rsidR="008B2ABD" w:rsidRDefault="008B2ABD" w:rsidP="00033C96">
      <w:pPr>
        <w:spacing w:line="360" w:lineRule="auto"/>
        <w:rPr>
          <w:rFonts w:ascii="Helvetica" w:hAnsi="Helvetica" w:cs="Times New Roman"/>
        </w:rPr>
      </w:pPr>
    </w:p>
    <w:p w14:paraId="61C91D2C" w14:textId="4D336891" w:rsidR="008B2ABD" w:rsidRDefault="008B2ABD" w:rsidP="00033C96">
      <w:pPr>
        <w:spacing w:line="360" w:lineRule="auto"/>
        <w:rPr>
          <w:rFonts w:ascii="Helvetica" w:hAnsi="Helvetica" w:cs="Times New Roman"/>
        </w:rPr>
      </w:pPr>
      <w:r>
        <w:rPr>
          <w:rFonts w:ascii="Helvetica" w:hAnsi="Helvetica" w:cs="Times New Roman"/>
        </w:rPr>
        <w:t>Under prosjektet uken så vi hvor viktig det var med å dokumentere alt vi gjorde. Dette er veldig viktig hvis vi skulle for eksempel overlate arbeidet til en annen gruppe eller om person slutter. Dette gjør at personen/gruppen slipper å bruke masse tid på å sette seg inn i selve prosjektet og finne ut av funksjoner og tanker til den som har forsvunnet. Med dokumentasjon kan hvem som helst sette seg inn i prosjektet.</w:t>
      </w:r>
    </w:p>
    <w:p w14:paraId="7EB35B8D" w14:textId="77777777" w:rsidR="002E63CD" w:rsidRDefault="002E63CD" w:rsidP="00033C96">
      <w:pPr>
        <w:spacing w:line="360" w:lineRule="auto"/>
        <w:rPr>
          <w:rFonts w:ascii="Helvetica" w:hAnsi="Helvetica" w:cs="Times New Roman"/>
        </w:rPr>
      </w:pPr>
    </w:p>
    <w:p w14:paraId="41CC2051" w14:textId="17FEDE07" w:rsidR="002E63CD" w:rsidRDefault="002E63CD" w:rsidP="00033C96">
      <w:pPr>
        <w:spacing w:line="360" w:lineRule="auto"/>
        <w:rPr>
          <w:rFonts w:ascii="Helvetica" w:hAnsi="Helvetica" w:cs="Times New Roman"/>
        </w:rPr>
      </w:pPr>
      <w:r>
        <w:rPr>
          <w:rFonts w:ascii="Helvetica" w:hAnsi="Helvetica" w:cs="Times New Roman"/>
        </w:rPr>
        <w:t>Utviklerne på gruppen har lært mye gjennom forskjellige læringskanaler</w:t>
      </w:r>
      <w:r w:rsidR="008D0428">
        <w:rPr>
          <w:rFonts w:ascii="Helvetica" w:hAnsi="Helvetica" w:cs="Times New Roman"/>
        </w:rPr>
        <w:t xml:space="preserve"> på nettet og gjennom lærebøker.</w:t>
      </w:r>
      <w:r w:rsidR="00B83A2F">
        <w:rPr>
          <w:rFonts w:ascii="Helvetica" w:hAnsi="Helvetica" w:cs="Times New Roman"/>
        </w:rPr>
        <w:t xml:space="preserve"> Kan blant annet nevne følgende læringskanaler som</w:t>
      </w:r>
      <w:r w:rsidR="008D0428">
        <w:rPr>
          <w:rFonts w:ascii="Helvetica" w:hAnsi="Helvetica" w:cs="Times New Roman"/>
        </w:rPr>
        <w:t xml:space="preserve"> W3School.com, Lynda.com, CSS-tricks.com, PHP for </w:t>
      </w:r>
      <w:proofErr w:type="spellStart"/>
      <w:r w:rsidR="008D0428">
        <w:rPr>
          <w:rFonts w:ascii="Helvetica" w:hAnsi="Helvetica" w:cs="Times New Roman"/>
        </w:rPr>
        <w:t>D</w:t>
      </w:r>
      <w:r w:rsidR="00B83A2F">
        <w:rPr>
          <w:rFonts w:ascii="Helvetica" w:hAnsi="Helvetica" w:cs="Times New Roman"/>
        </w:rPr>
        <w:t>ummies</w:t>
      </w:r>
      <w:proofErr w:type="spellEnd"/>
      <w:r w:rsidR="00B83A2F">
        <w:rPr>
          <w:rFonts w:ascii="Helvetica" w:hAnsi="Helvetica" w:cs="Times New Roman"/>
        </w:rPr>
        <w:t xml:space="preserve"> og </w:t>
      </w:r>
      <w:proofErr w:type="spellStart"/>
      <w:r w:rsidR="00B83A2F">
        <w:rPr>
          <w:rFonts w:ascii="Helvetica" w:hAnsi="Helvetica" w:cs="Times New Roman"/>
        </w:rPr>
        <w:t>jQuery</w:t>
      </w:r>
      <w:proofErr w:type="spellEnd"/>
    </w:p>
    <w:p w14:paraId="3EB5FAA0" w14:textId="77777777" w:rsidR="00476B1B" w:rsidRDefault="00476B1B" w:rsidP="00033C96">
      <w:pPr>
        <w:spacing w:line="360" w:lineRule="auto"/>
        <w:rPr>
          <w:rFonts w:ascii="Helvetica" w:hAnsi="Helvetica" w:cs="Times New Roman"/>
        </w:rPr>
      </w:pPr>
    </w:p>
    <w:p w14:paraId="665CA390" w14:textId="453A6F17" w:rsidR="00476B1B" w:rsidRPr="00041808" w:rsidRDefault="00476B1B" w:rsidP="00033C96">
      <w:pPr>
        <w:spacing w:line="360" w:lineRule="auto"/>
        <w:rPr>
          <w:rFonts w:ascii="Helvetica" w:hAnsi="Helvetica" w:cs="Times New Roman"/>
        </w:rPr>
      </w:pPr>
      <w:r>
        <w:rPr>
          <w:rFonts w:ascii="Helvetica" w:hAnsi="Helvetica" w:cs="Times New Roman"/>
        </w:rPr>
        <w:t xml:space="preserve">Alle på gruppen har jobbet hardt og har møtt opp til planlagt tid som var fra 09:00 til </w:t>
      </w:r>
      <w:r w:rsidR="004A0A99">
        <w:rPr>
          <w:rFonts w:ascii="Helvetica" w:hAnsi="Helvetica" w:cs="Times New Roman"/>
        </w:rPr>
        <w:t>14</w:t>
      </w:r>
      <w:r w:rsidR="00952CB0">
        <w:rPr>
          <w:rFonts w:ascii="Helvetica" w:hAnsi="Helvetica" w:cs="Times New Roman"/>
        </w:rPr>
        <w:t>:00</w:t>
      </w:r>
      <w:r w:rsidR="00563883">
        <w:rPr>
          <w:rFonts w:ascii="Helvetica" w:hAnsi="Helvetica" w:cs="Times New Roman"/>
        </w:rPr>
        <w:t xml:space="preserve"> på skolen. Gruppen jobbet også på egen fritid selv om vi ikke var på skolen.</w:t>
      </w:r>
    </w:p>
    <w:p w14:paraId="00343A0B" w14:textId="77777777" w:rsidR="00033C96" w:rsidRPr="00041808" w:rsidRDefault="00033C96" w:rsidP="008D4EA7">
      <w:pPr>
        <w:spacing w:line="360" w:lineRule="auto"/>
        <w:rPr>
          <w:rFonts w:ascii="Helvetica" w:hAnsi="Helvetica" w:cs="Times New Roman"/>
        </w:rPr>
      </w:pPr>
    </w:p>
    <w:p w14:paraId="6B9BE702" w14:textId="77777777" w:rsidR="005165CE" w:rsidRPr="00041808" w:rsidRDefault="005165CE" w:rsidP="008D4EA7">
      <w:pPr>
        <w:pStyle w:val="Heading2"/>
        <w:spacing w:line="360" w:lineRule="auto"/>
        <w:rPr>
          <w:rFonts w:ascii="Helvetica" w:eastAsia="Times New Roman" w:hAnsi="Helvetica" w:cs="Times New Roman"/>
        </w:rPr>
      </w:pPr>
    </w:p>
    <w:p w14:paraId="061AB41A" w14:textId="77777777" w:rsidR="00C35C7E" w:rsidRPr="00041808" w:rsidRDefault="00C35C7E" w:rsidP="008D4EA7">
      <w:pPr>
        <w:pStyle w:val="Heading2"/>
        <w:spacing w:line="360" w:lineRule="auto"/>
        <w:rPr>
          <w:rFonts w:ascii="Helvetica" w:eastAsia="Times New Roman" w:hAnsi="Helvetica" w:cs="Times New Roman"/>
        </w:rPr>
      </w:pPr>
    </w:p>
    <w:p w14:paraId="35D64D92" w14:textId="77777777" w:rsidR="00C35C7E" w:rsidRPr="00041808" w:rsidRDefault="00C35C7E" w:rsidP="00C35C7E">
      <w:pPr>
        <w:rPr>
          <w:rFonts w:ascii="Helvetica" w:hAnsi="Helvetica" w:cs="Times New Roman"/>
        </w:rPr>
      </w:pPr>
    </w:p>
    <w:p w14:paraId="796AA078" w14:textId="77777777" w:rsidR="00C35C7E" w:rsidRPr="00041808" w:rsidRDefault="00C35C7E" w:rsidP="00C35C7E">
      <w:pPr>
        <w:rPr>
          <w:rFonts w:ascii="Helvetica" w:hAnsi="Helvetica" w:cs="Times New Roman"/>
        </w:rPr>
      </w:pPr>
    </w:p>
    <w:p w14:paraId="20DBB939" w14:textId="77777777" w:rsidR="00AC75EC" w:rsidRPr="00041808" w:rsidRDefault="00AC75EC" w:rsidP="00AC75EC">
      <w:pPr>
        <w:rPr>
          <w:rFonts w:ascii="Helvetica" w:hAnsi="Helvetica" w:cs="Times New Roman"/>
        </w:rPr>
      </w:pPr>
    </w:p>
    <w:p w14:paraId="285D9221" w14:textId="77777777" w:rsidR="00AC75EC" w:rsidRPr="00041808" w:rsidRDefault="00AC75EC" w:rsidP="00AC75EC">
      <w:pPr>
        <w:rPr>
          <w:rFonts w:ascii="Helvetica" w:hAnsi="Helvetica" w:cs="Times New Roman"/>
        </w:rPr>
      </w:pPr>
    </w:p>
    <w:p w14:paraId="28BBCE56" w14:textId="77777777" w:rsidR="00AC75EC" w:rsidRPr="00041808" w:rsidRDefault="00AC75EC" w:rsidP="00AC75EC">
      <w:pPr>
        <w:rPr>
          <w:rFonts w:ascii="Helvetica" w:hAnsi="Helvetica" w:cs="Times New Roman"/>
        </w:rPr>
      </w:pPr>
    </w:p>
    <w:p w14:paraId="47E7849F" w14:textId="77777777" w:rsidR="00AC75EC" w:rsidRPr="00041808" w:rsidRDefault="00AC75EC" w:rsidP="00AC75EC">
      <w:pPr>
        <w:rPr>
          <w:rFonts w:ascii="Helvetica" w:hAnsi="Helvetica" w:cs="Times New Roman"/>
        </w:rPr>
      </w:pPr>
    </w:p>
    <w:p w14:paraId="17D79743" w14:textId="77777777" w:rsidR="00AC75EC" w:rsidRPr="00041808" w:rsidRDefault="00AC75EC" w:rsidP="00AC75EC">
      <w:pPr>
        <w:rPr>
          <w:rFonts w:ascii="Helvetica" w:hAnsi="Helvetica" w:cs="Times New Roman"/>
        </w:rPr>
      </w:pPr>
    </w:p>
    <w:p w14:paraId="44D2B477" w14:textId="77777777" w:rsidR="00AC75EC" w:rsidRPr="00041808" w:rsidRDefault="00AC75EC" w:rsidP="008D4EA7">
      <w:pPr>
        <w:pStyle w:val="Heading2"/>
        <w:spacing w:line="360" w:lineRule="auto"/>
        <w:rPr>
          <w:rFonts w:ascii="Helvetica" w:eastAsia="Times New Roman" w:hAnsi="Helvetica" w:cs="Times New Roman"/>
        </w:rPr>
      </w:pPr>
    </w:p>
    <w:p w14:paraId="3787CF02" w14:textId="77777777" w:rsidR="008D4EA7" w:rsidRPr="00041808" w:rsidRDefault="008D4EA7" w:rsidP="008D4EA7">
      <w:pPr>
        <w:pStyle w:val="Heading2"/>
        <w:spacing w:line="360" w:lineRule="auto"/>
        <w:rPr>
          <w:rFonts w:ascii="Helvetica" w:eastAsia="Times New Roman" w:hAnsi="Helvetica" w:cs="Times New Roman"/>
        </w:rPr>
      </w:pPr>
      <w:bookmarkStart w:id="43" w:name="_Toc288376075"/>
      <w:r w:rsidRPr="00041808">
        <w:rPr>
          <w:rFonts w:ascii="Helvetica" w:eastAsia="Times New Roman" w:hAnsi="Helvetica" w:cs="Times New Roman"/>
        </w:rPr>
        <w:t>Referanser/litteraturliste</w:t>
      </w:r>
      <w:bookmarkEnd w:id="43"/>
    </w:p>
    <w:p w14:paraId="2689C09E" w14:textId="77777777" w:rsidR="00EA0046" w:rsidRDefault="00EA0046" w:rsidP="00EA0046">
      <w:pPr>
        <w:pStyle w:val="ListParagraph"/>
        <w:numPr>
          <w:ilvl w:val="0"/>
          <w:numId w:val="22"/>
        </w:numPr>
        <w:rPr>
          <w:rFonts w:ascii="Helvetica" w:eastAsiaTheme="minorEastAsia" w:hAnsi="Helvetica" w:cs="Times New Roman"/>
          <w:lang w:eastAsia="en-US"/>
        </w:rPr>
      </w:pPr>
      <w:r w:rsidRPr="00073BBB">
        <w:rPr>
          <w:rFonts w:ascii="Helvetica" w:eastAsiaTheme="minorEastAsia" w:hAnsi="Helvetica" w:cs="Times New Roman"/>
          <w:lang w:eastAsia="en-US"/>
        </w:rPr>
        <w:t xml:space="preserve">Artefakter fra MSF til bruk i PJ2100 Iterativt </w:t>
      </w:r>
      <w:proofErr w:type="spellStart"/>
      <w:r w:rsidRPr="00073BBB">
        <w:rPr>
          <w:rFonts w:ascii="Helvetica" w:eastAsiaTheme="minorEastAsia" w:hAnsi="Helvetica" w:cs="Times New Roman"/>
          <w:lang w:eastAsia="en-US"/>
        </w:rPr>
        <w:t>webprosjekt</w:t>
      </w:r>
      <w:proofErr w:type="spellEnd"/>
      <w:r w:rsidRPr="00073BBB">
        <w:rPr>
          <w:rFonts w:ascii="Helvetica" w:eastAsiaTheme="minorEastAsia" w:hAnsi="Helvetica" w:cs="Times New Roman"/>
          <w:lang w:eastAsia="en-US"/>
        </w:rPr>
        <w:t xml:space="preserve"> v.2 fra PJ210</w:t>
      </w:r>
      <w:r>
        <w:rPr>
          <w:rFonts w:ascii="Helvetica" w:eastAsiaTheme="minorEastAsia" w:hAnsi="Helvetica" w:cs="Times New Roman"/>
          <w:lang w:eastAsia="en-US"/>
        </w:rPr>
        <w:t>0 emneside på It’s L</w:t>
      </w:r>
      <w:r w:rsidRPr="00073BBB">
        <w:rPr>
          <w:rFonts w:ascii="Helvetica" w:eastAsiaTheme="minorEastAsia" w:hAnsi="Helvetica" w:cs="Times New Roman"/>
          <w:lang w:eastAsia="en-US"/>
        </w:rPr>
        <w:t>earning</w:t>
      </w:r>
    </w:p>
    <w:p w14:paraId="0DAF3EEC"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prosjektplan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170DAF31"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w:t>
      </w:r>
      <w:proofErr w:type="spellStart"/>
      <w:r>
        <w:rPr>
          <w:rFonts w:ascii="Helvetica" w:eastAsiaTheme="minorEastAsia" w:hAnsi="Helvetica" w:cs="Times New Roman"/>
          <w:lang w:eastAsia="en-US"/>
        </w:rPr>
        <w:t>risikoplan</w:t>
      </w:r>
      <w:proofErr w:type="spellEnd"/>
      <w:r>
        <w:rPr>
          <w:rFonts w:ascii="Helvetica" w:eastAsiaTheme="minorEastAsia" w:hAnsi="Helvetica" w:cs="Times New Roman"/>
          <w:lang w:eastAsia="en-US"/>
        </w:rPr>
        <w:t xml:space="preserve">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03069AE9" w14:textId="77777777" w:rsidR="00EA0046" w:rsidRDefault="00EA0046" w:rsidP="00EA0046">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 xml:space="preserve">Mal </w:t>
      </w:r>
      <w:proofErr w:type="spellStart"/>
      <w:r>
        <w:rPr>
          <w:rFonts w:ascii="Helvetica" w:eastAsiaTheme="minorEastAsia" w:hAnsi="Helvetica" w:cs="Times New Roman"/>
          <w:lang w:eastAsia="en-US"/>
        </w:rPr>
        <w:t>gruppekontrakt</w:t>
      </w:r>
      <w:proofErr w:type="spellEnd"/>
      <w:r>
        <w:rPr>
          <w:rFonts w:ascii="Helvetica" w:eastAsiaTheme="minorEastAsia" w:hAnsi="Helvetica" w:cs="Times New Roman"/>
          <w:lang w:eastAsia="en-US"/>
        </w:rPr>
        <w:t xml:space="preserve">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63DE98FA" w14:textId="76FF91C2" w:rsidR="007E4909" w:rsidRPr="007E4909" w:rsidRDefault="007E4909" w:rsidP="007E4909">
      <w:pPr>
        <w:pStyle w:val="ListParagraph"/>
        <w:numPr>
          <w:ilvl w:val="0"/>
          <w:numId w:val="22"/>
        </w:numPr>
        <w:rPr>
          <w:rFonts w:ascii="Helvetica" w:eastAsiaTheme="minorEastAsia" w:hAnsi="Helvetica" w:cs="Times New Roman"/>
          <w:lang w:eastAsia="en-US"/>
        </w:rPr>
      </w:pPr>
      <w:r>
        <w:rPr>
          <w:rFonts w:ascii="Helvetica" w:eastAsiaTheme="minorEastAsia" w:hAnsi="Helvetica" w:cs="Times New Roman"/>
          <w:lang w:eastAsia="en-US"/>
        </w:rPr>
        <w:t>Mal Refleksjonsnotat</w:t>
      </w:r>
      <w:r>
        <w:rPr>
          <w:rFonts w:ascii="Helvetica" w:eastAsiaTheme="minorEastAsia" w:hAnsi="Helvetica" w:cs="Times New Roman"/>
          <w:lang w:eastAsia="en-US"/>
        </w:rPr>
        <w:t xml:space="preserve"> til bruk i PJ2100 iterativt </w:t>
      </w:r>
      <w:proofErr w:type="spellStart"/>
      <w:r>
        <w:rPr>
          <w:rFonts w:ascii="Helvetica" w:eastAsiaTheme="minorEastAsia" w:hAnsi="Helvetica" w:cs="Times New Roman"/>
          <w:lang w:eastAsia="en-US"/>
        </w:rPr>
        <w:t>webprosjekt</w:t>
      </w:r>
      <w:proofErr w:type="spellEnd"/>
      <w:r>
        <w:rPr>
          <w:rFonts w:ascii="Helvetica" w:eastAsiaTheme="minorEastAsia" w:hAnsi="Helvetica" w:cs="Times New Roman"/>
          <w:lang w:eastAsia="en-US"/>
        </w:rPr>
        <w:t xml:space="preserve"> fra PJ2100 emnesiden på It´s Learning</w:t>
      </w:r>
    </w:p>
    <w:p w14:paraId="2F718149"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http://www.nngroup.com/articles/ten-usability-heuristics/</w:t>
      </w:r>
    </w:p>
    <w:p w14:paraId="3079A08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http://www.usabilitybok.org/principles-for-usable-design</w:t>
      </w:r>
    </w:p>
    <w:p w14:paraId="4510C8DE"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http://www.designprinciplesftw.com/collections/10-usability-heuristics-for-user-interface-design</w:t>
      </w:r>
    </w:p>
    <w:p w14:paraId="2FF6B45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http://www.westerdals.no/</w:t>
      </w:r>
    </w:p>
    <w:p w14:paraId="2671DA61"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http://www.norwegian.no/</w:t>
      </w:r>
    </w:p>
    <w:p w14:paraId="78D3947A"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https://www.facebook.com</w:t>
      </w:r>
    </w:p>
    <w:p w14:paraId="67F3F2F8"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w:t>
      </w:r>
    </w:p>
    <w:p w14:paraId="14BD0E9B"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https://ruter.no/en/services/mobile/</w:t>
      </w:r>
    </w:p>
    <w:p w14:paraId="33E6031C" w14:textId="77777777" w:rsidR="00EA0046" w:rsidRPr="00073BBB" w:rsidRDefault="00EA0046" w:rsidP="00EA0046">
      <w:pPr>
        <w:pStyle w:val="ListParagraph"/>
        <w:numPr>
          <w:ilvl w:val="0"/>
          <w:numId w:val="22"/>
        </w:numPr>
        <w:rPr>
          <w:rFonts w:ascii="Helvetica" w:hAnsi="Helvetica"/>
        </w:rPr>
      </w:pPr>
      <w:r w:rsidRPr="00073BBB">
        <w:rPr>
          <w:rFonts w:ascii="Helvetica" w:hAnsi="Helvetica"/>
        </w:rPr>
        <w:t>http://www.dn.no/nyheter/naringsliv/2014/12/22/2204/Samferdsel/app-med-napp-hos-reisende</w:t>
      </w:r>
    </w:p>
    <w:p w14:paraId="1A1228DC" w14:textId="77777777" w:rsidR="00EA0046" w:rsidRDefault="00EA0046" w:rsidP="00EA0046">
      <w:pPr>
        <w:pStyle w:val="ListParagraph"/>
        <w:numPr>
          <w:ilvl w:val="0"/>
          <w:numId w:val="22"/>
        </w:numPr>
        <w:rPr>
          <w:rFonts w:ascii="Helvetica" w:hAnsi="Helvetica"/>
        </w:rPr>
      </w:pPr>
      <w:hyperlink r:id="rId32" w:history="1">
        <w:r w:rsidRPr="00D96B49">
          <w:rPr>
            <w:rStyle w:val="Hyperlink"/>
            <w:rFonts w:ascii="Helvetica" w:hAnsi="Helvetica"/>
          </w:rPr>
          <w:t>http://www.booking.com/index.no.html?sid=93ac804157118c684f426a812324caa3;dcid=1</w:t>
        </w:r>
      </w:hyperlink>
    </w:p>
    <w:p w14:paraId="45B631AD" w14:textId="77777777" w:rsidR="00EA0046" w:rsidRDefault="00EA0046" w:rsidP="00EA0046">
      <w:pPr>
        <w:pStyle w:val="ListParagraph"/>
        <w:numPr>
          <w:ilvl w:val="0"/>
          <w:numId w:val="22"/>
        </w:numPr>
        <w:rPr>
          <w:rFonts w:ascii="Helvetica" w:hAnsi="Helvetica"/>
        </w:rPr>
      </w:pPr>
      <w:hyperlink r:id="rId33" w:history="1">
        <w:r w:rsidRPr="007A7053">
          <w:rPr>
            <w:rStyle w:val="Hyperlink"/>
            <w:rFonts w:ascii="Helvetica" w:hAnsi="Helvetica"/>
          </w:rPr>
          <w:t>https://www.youtube.com/watch?v=B1_yi7HM0Cg</w:t>
        </w:r>
      </w:hyperlink>
    </w:p>
    <w:p w14:paraId="799C84B3" w14:textId="77777777" w:rsidR="00EA0046" w:rsidRDefault="00EA0046" w:rsidP="00EA0046">
      <w:pPr>
        <w:pStyle w:val="ListParagraph"/>
        <w:numPr>
          <w:ilvl w:val="0"/>
          <w:numId w:val="22"/>
        </w:numPr>
        <w:rPr>
          <w:rFonts w:ascii="Helvetica" w:hAnsi="Helvetica"/>
        </w:rPr>
      </w:pPr>
      <w:r>
        <w:rPr>
          <w:rFonts w:ascii="Helvetica" w:hAnsi="Helvetica"/>
        </w:rPr>
        <w:t>W3schools.com</w:t>
      </w:r>
    </w:p>
    <w:p w14:paraId="049BB27A" w14:textId="77777777" w:rsidR="00EA0046" w:rsidRDefault="00EA0046" w:rsidP="00EA0046">
      <w:pPr>
        <w:pStyle w:val="ListParagraph"/>
        <w:numPr>
          <w:ilvl w:val="0"/>
          <w:numId w:val="22"/>
        </w:numPr>
        <w:rPr>
          <w:rFonts w:ascii="Helvetica" w:hAnsi="Helvetica"/>
        </w:rPr>
      </w:pPr>
      <w:r>
        <w:rPr>
          <w:rFonts w:ascii="Helvetica" w:hAnsi="Helvetica"/>
        </w:rPr>
        <w:t>Stackoverflow.com</w:t>
      </w:r>
    </w:p>
    <w:p w14:paraId="641AB814" w14:textId="77777777" w:rsidR="00EA0046" w:rsidRDefault="00EA0046" w:rsidP="00EA0046">
      <w:pPr>
        <w:pStyle w:val="ListParagraph"/>
        <w:numPr>
          <w:ilvl w:val="0"/>
          <w:numId w:val="22"/>
        </w:numPr>
        <w:rPr>
          <w:rFonts w:ascii="Helvetica" w:hAnsi="Helvetica"/>
          <w:u w:val="single"/>
        </w:rPr>
      </w:pPr>
      <w:hyperlink r:id="rId34" w:history="1">
        <w:r w:rsidRPr="007A7053">
          <w:rPr>
            <w:rStyle w:val="Hyperlink"/>
            <w:rFonts w:ascii="Helvetica" w:hAnsi="Helvetica"/>
          </w:rPr>
          <w:t>https://www.youtube.com/watch?v=hSS1Ml6YOt8</w:t>
        </w:r>
      </w:hyperlink>
    </w:p>
    <w:p w14:paraId="701D60D5" w14:textId="77777777" w:rsidR="008D4EA7" w:rsidRPr="00041808" w:rsidRDefault="008D4EA7" w:rsidP="008D4EA7">
      <w:pPr>
        <w:pStyle w:val="Heading2"/>
        <w:spacing w:line="360" w:lineRule="auto"/>
        <w:rPr>
          <w:rFonts w:ascii="Helvetica" w:eastAsia="Times New Roman" w:hAnsi="Helvetica" w:cs="Times New Roman"/>
        </w:rPr>
      </w:pPr>
    </w:p>
    <w:p w14:paraId="3218B4CE" w14:textId="77777777" w:rsidR="008D4EA7" w:rsidRPr="00041808" w:rsidRDefault="008D4EA7" w:rsidP="008D4EA7">
      <w:pPr>
        <w:pStyle w:val="Heading2"/>
        <w:spacing w:line="360" w:lineRule="auto"/>
        <w:rPr>
          <w:rFonts w:ascii="Helvetica" w:eastAsia="Times New Roman" w:hAnsi="Helvetica" w:cs="Times New Roman"/>
        </w:rPr>
      </w:pPr>
      <w:bookmarkStart w:id="44" w:name="_Toc288376076"/>
      <w:r w:rsidRPr="00041808">
        <w:rPr>
          <w:rFonts w:ascii="Helvetica" w:eastAsia="Times New Roman" w:hAnsi="Helvetica" w:cs="Times New Roman"/>
        </w:rPr>
        <w:t>Vedlegg</w:t>
      </w:r>
      <w:bookmarkEnd w:id="44"/>
    </w:p>
    <w:p w14:paraId="78DD0C30" w14:textId="77777777" w:rsidR="008D4EA7" w:rsidRPr="00041808" w:rsidRDefault="008D4EA7" w:rsidP="008D4EA7">
      <w:pPr>
        <w:pStyle w:val="Heading5"/>
        <w:spacing w:line="360" w:lineRule="auto"/>
        <w:rPr>
          <w:rFonts w:ascii="Helvetica" w:eastAsia="Times New Roman" w:hAnsi="Helvetica" w:cs="Times New Roman"/>
        </w:rPr>
      </w:pPr>
    </w:p>
    <w:p w14:paraId="532986F8"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proofErr w:type="spellStart"/>
      <w:r w:rsidRPr="00041808">
        <w:rPr>
          <w:rFonts w:ascii="Helvetica" w:eastAsia="Times New Roman" w:hAnsi="Helvetica" w:cs="Times New Roman"/>
          <w:b w:val="0"/>
          <w:sz w:val="20"/>
        </w:rPr>
        <w:t>Gruppekontrakt</w:t>
      </w:r>
      <w:proofErr w:type="spellEnd"/>
    </w:p>
    <w:p w14:paraId="7B2BC9E8"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proofErr w:type="spellStart"/>
      <w:r w:rsidRPr="00041808">
        <w:rPr>
          <w:rFonts w:ascii="Helvetica" w:eastAsia="Times New Roman" w:hAnsi="Helvetica" w:cs="Times New Roman"/>
          <w:b w:val="0"/>
          <w:sz w:val="20"/>
        </w:rPr>
        <w:t>Risikoplan</w:t>
      </w:r>
      <w:proofErr w:type="spellEnd"/>
      <w:r w:rsidRPr="00041808">
        <w:rPr>
          <w:rFonts w:ascii="Helvetica" w:eastAsia="Times New Roman" w:hAnsi="Helvetica" w:cs="Times New Roman"/>
          <w:b w:val="0"/>
          <w:sz w:val="20"/>
        </w:rPr>
        <w:t xml:space="preserve"> og revidert versjon</w:t>
      </w:r>
    </w:p>
    <w:p w14:paraId="59EDC61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Prosjektplan</w:t>
      </w:r>
    </w:p>
    <w:p w14:paraId="215975BC" w14:textId="77777777" w:rsidR="008D4EA7" w:rsidRPr="00041808" w:rsidRDefault="008D4EA7"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 xml:space="preserve">Utskrift </w:t>
      </w:r>
      <w:proofErr w:type="spellStart"/>
      <w:r w:rsidRPr="00041808">
        <w:rPr>
          <w:rFonts w:ascii="Helvetica" w:eastAsia="Times New Roman" w:hAnsi="Helvetica" w:cs="Times New Roman"/>
          <w:b w:val="0"/>
          <w:sz w:val="20"/>
        </w:rPr>
        <w:t>Git</w:t>
      </w:r>
      <w:proofErr w:type="spellEnd"/>
    </w:p>
    <w:p w14:paraId="13533438" w14:textId="1040E6E5" w:rsidR="008D4EA7" w:rsidRPr="00041808" w:rsidRDefault="004F2F1D" w:rsidP="008D4EA7">
      <w:pPr>
        <w:pStyle w:val="Heading5"/>
        <w:numPr>
          <w:ilvl w:val="0"/>
          <w:numId w:val="7"/>
        </w:numPr>
        <w:spacing w:line="360" w:lineRule="auto"/>
        <w:rPr>
          <w:rFonts w:ascii="Helvetica" w:eastAsia="Times New Roman" w:hAnsi="Helvetica" w:cs="Times New Roman"/>
          <w:b w:val="0"/>
          <w:sz w:val="20"/>
        </w:rPr>
      </w:pPr>
      <w:r w:rsidRPr="00041808">
        <w:rPr>
          <w:rFonts w:ascii="Helvetica" w:eastAsia="Times New Roman" w:hAnsi="Helvetica" w:cs="Times New Roman"/>
          <w:b w:val="0"/>
          <w:sz w:val="20"/>
        </w:rPr>
        <w:t>Dokumentasjon</w:t>
      </w:r>
    </w:p>
    <w:p w14:paraId="0649EEE9" w14:textId="7DF0B08B" w:rsidR="008C79D0" w:rsidRPr="00041808" w:rsidRDefault="008C79D0" w:rsidP="008C79D0">
      <w:pPr>
        <w:ind w:left="360"/>
        <w:rPr>
          <w:rFonts w:ascii="Helvetica" w:hAnsi="Helvetica" w:cs="Times New Roman"/>
        </w:rPr>
      </w:pPr>
      <w:r w:rsidRPr="00041808">
        <w:rPr>
          <w:rFonts w:ascii="Helvetica" w:hAnsi="Helvetica" w:cs="Times New Roman"/>
        </w:rPr>
        <w:t xml:space="preserve">6. </w:t>
      </w:r>
      <w:r w:rsidR="00984933" w:rsidRPr="00041808">
        <w:rPr>
          <w:rFonts w:ascii="Helvetica" w:hAnsi="Helvetica" w:cs="Times New Roman"/>
        </w:rPr>
        <w:tab/>
      </w:r>
      <w:r w:rsidRPr="00041808">
        <w:rPr>
          <w:rFonts w:ascii="Helvetica" w:hAnsi="Helvetica" w:cs="Times New Roman"/>
        </w:rPr>
        <w:t>FAQ side</w:t>
      </w:r>
    </w:p>
    <w:p w14:paraId="7A071358" w14:textId="77777777" w:rsidR="008D4EA7" w:rsidRPr="00041808" w:rsidRDefault="008D4EA7" w:rsidP="008D4EA7">
      <w:pPr>
        <w:pStyle w:val="Heading5"/>
        <w:spacing w:line="360" w:lineRule="auto"/>
        <w:rPr>
          <w:rFonts w:ascii="Helvetica" w:eastAsia="Times New Roman" w:hAnsi="Helvetica" w:cs="Times New Roman"/>
        </w:rPr>
      </w:pPr>
    </w:p>
    <w:p w14:paraId="0D5210EA" w14:textId="77777777" w:rsidR="000F75D3" w:rsidRPr="00041808" w:rsidRDefault="000F75D3">
      <w:pPr>
        <w:rPr>
          <w:rFonts w:ascii="Helvetica" w:hAnsi="Helvetica" w:cs="Times New Roman"/>
        </w:rPr>
      </w:pPr>
    </w:p>
    <w:sectPr w:rsidR="000F75D3" w:rsidRPr="00041808" w:rsidSect="000F75D3">
      <w:footerReference w:type="even" r:id="rId35"/>
      <w:footerReference w:type="default" r:id="rId3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6C941" w14:textId="77777777" w:rsidR="00476B1B" w:rsidRDefault="00476B1B" w:rsidP="00145E6E">
      <w:r>
        <w:separator/>
      </w:r>
    </w:p>
  </w:endnote>
  <w:endnote w:type="continuationSeparator" w:id="0">
    <w:p w14:paraId="23360081" w14:textId="77777777" w:rsidR="00476B1B" w:rsidRDefault="00476B1B" w:rsidP="00145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BD01D" w14:textId="77777777" w:rsidR="00476B1B" w:rsidRDefault="00476B1B"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0BA856" w14:textId="4825957F" w:rsidR="00476B1B" w:rsidRDefault="00476B1B" w:rsidP="00145E6E">
    <w:pPr>
      <w:pStyle w:val="Footer"/>
      <w:ind w:right="360"/>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BD52E" w14:textId="77777777" w:rsidR="00476B1B" w:rsidRDefault="00476B1B" w:rsidP="004D27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2EA1">
      <w:rPr>
        <w:rStyle w:val="PageNumber"/>
        <w:noProof/>
      </w:rPr>
      <w:t>25</w:t>
    </w:r>
    <w:r>
      <w:rPr>
        <w:rStyle w:val="PageNumber"/>
      </w:rPr>
      <w:fldChar w:fldCharType="end"/>
    </w:r>
  </w:p>
  <w:p w14:paraId="38DDFF65" w14:textId="67AFFE21" w:rsidR="00476B1B" w:rsidRDefault="00476B1B" w:rsidP="00145E6E">
    <w:pPr>
      <w:pStyle w:val="Footer"/>
      <w:ind w:right="360"/>
    </w:pPr>
    <w:r>
      <w:rPr>
        <w:rFonts w:asciiTheme="majorHAnsi" w:hAnsiTheme="majorHAnsi" w:cs="Arial"/>
      </w:rPr>
      <w:t>PJ2100 gruppe 21 2015</w:t>
    </w: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6EE66" w14:textId="77777777" w:rsidR="00476B1B" w:rsidRDefault="00476B1B" w:rsidP="00145E6E">
      <w:r>
        <w:separator/>
      </w:r>
    </w:p>
  </w:footnote>
  <w:footnote w:type="continuationSeparator" w:id="0">
    <w:p w14:paraId="6F934545" w14:textId="77777777" w:rsidR="00476B1B" w:rsidRDefault="00476B1B" w:rsidP="00145E6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ECA6358A"/>
    <w:lvl w:ilvl="0" w:tplc="00000001">
      <w:start w:val="1"/>
      <w:numFmt w:val="decimal"/>
      <w:lvlText w:val="%1."/>
      <w:lvlJc w:val="left"/>
      <w:pPr>
        <w:ind w:left="720" w:hanging="360"/>
      </w:pPr>
    </w:lvl>
    <w:lvl w:ilvl="1" w:tplc="414C6C90">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F8214A5"/>
    <w:multiLevelType w:val="hybridMultilevel"/>
    <w:tmpl w:val="DA7A21AE"/>
    <w:lvl w:ilvl="0" w:tplc="0414000F">
      <w:start w:val="1"/>
      <w:numFmt w:val="decimal"/>
      <w:lvlText w:val="%1."/>
      <w:lvlJc w:val="left"/>
      <w:pPr>
        <w:ind w:left="360" w:hanging="360"/>
      </w:pPr>
    </w:lvl>
    <w:lvl w:ilvl="1" w:tplc="04140019">
      <w:start w:val="1"/>
      <w:numFmt w:val="lowerLetter"/>
      <w:lvlText w:val="%2."/>
      <w:lvlJc w:val="left"/>
      <w:pPr>
        <w:ind w:left="1080" w:hanging="360"/>
      </w:pPr>
    </w:lvl>
    <w:lvl w:ilvl="2" w:tplc="0414001B">
      <w:start w:val="1"/>
      <w:numFmt w:val="lowerRoman"/>
      <w:lvlText w:val="%3."/>
      <w:lvlJc w:val="right"/>
      <w:pPr>
        <w:ind w:left="1800" w:hanging="180"/>
      </w:pPr>
    </w:lvl>
    <w:lvl w:ilvl="3" w:tplc="0414000F">
      <w:start w:val="1"/>
      <w:numFmt w:val="decimal"/>
      <w:lvlText w:val="%4."/>
      <w:lvlJc w:val="left"/>
      <w:pPr>
        <w:ind w:left="2520" w:hanging="360"/>
      </w:pPr>
    </w:lvl>
    <w:lvl w:ilvl="4" w:tplc="04140019">
      <w:start w:val="1"/>
      <w:numFmt w:val="lowerLetter"/>
      <w:lvlText w:val="%5."/>
      <w:lvlJc w:val="left"/>
      <w:pPr>
        <w:ind w:left="3240" w:hanging="360"/>
      </w:pPr>
    </w:lvl>
    <w:lvl w:ilvl="5" w:tplc="0414001B">
      <w:start w:val="1"/>
      <w:numFmt w:val="lowerRoman"/>
      <w:lvlText w:val="%6."/>
      <w:lvlJc w:val="right"/>
      <w:pPr>
        <w:ind w:left="3960" w:hanging="180"/>
      </w:pPr>
    </w:lvl>
    <w:lvl w:ilvl="6" w:tplc="0414000F">
      <w:start w:val="1"/>
      <w:numFmt w:val="decimal"/>
      <w:lvlText w:val="%7."/>
      <w:lvlJc w:val="left"/>
      <w:pPr>
        <w:ind w:left="4680" w:hanging="360"/>
      </w:pPr>
    </w:lvl>
    <w:lvl w:ilvl="7" w:tplc="04140019">
      <w:start w:val="1"/>
      <w:numFmt w:val="lowerLetter"/>
      <w:lvlText w:val="%8."/>
      <w:lvlJc w:val="left"/>
      <w:pPr>
        <w:ind w:left="5400" w:hanging="360"/>
      </w:pPr>
    </w:lvl>
    <w:lvl w:ilvl="8" w:tplc="0414001B">
      <w:start w:val="1"/>
      <w:numFmt w:val="lowerRoman"/>
      <w:lvlText w:val="%9."/>
      <w:lvlJc w:val="right"/>
      <w:pPr>
        <w:ind w:left="6120" w:hanging="180"/>
      </w:pPr>
    </w:lvl>
  </w:abstractNum>
  <w:abstractNum w:abstractNumId="12">
    <w:nsid w:val="121864F5"/>
    <w:multiLevelType w:val="hybridMultilevel"/>
    <w:tmpl w:val="C4F0C47E"/>
    <w:lvl w:ilvl="0" w:tplc="BD2481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05452B"/>
    <w:multiLevelType w:val="multilevel"/>
    <w:tmpl w:val="951E191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366C0768"/>
    <w:multiLevelType w:val="hybridMultilevel"/>
    <w:tmpl w:val="666A667A"/>
    <w:lvl w:ilvl="0" w:tplc="7A42C7B8">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36AB01C3"/>
    <w:multiLevelType w:val="hybridMultilevel"/>
    <w:tmpl w:val="01462F0A"/>
    <w:lvl w:ilvl="0" w:tplc="F44ED996">
      <w:numFmt w:val="bullet"/>
      <w:lvlText w:val="-"/>
      <w:lvlJc w:val="left"/>
      <w:pPr>
        <w:ind w:left="72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B41B94"/>
    <w:multiLevelType w:val="hybridMultilevel"/>
    <w:tmpl w:val="55CE45FE"/>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17">
    <w:nsid w:val="4EB542DC"/>
    <w:multiLevelType w:val="hybridMultilevel"/>
    <w:tmpl w:val="53B832F0"/>
    <w:lvl w:ilvl="0" w:tplc="706A33BE">
      <w:start w:val="5"/>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hint="default"/>
      </w:rPr>
    </w:lvl>
    <w:lvl w:ilvl="8" w:tplc="04090005">
      <w:start w:val="1"/>
      <w:numFmt w:val="bullet"/>
      <w:lvlText w:val=""/>
      <w:lvlJc w:val="left"/>
      <w:pPr>
        <w:ind w:left="6840" w:hanging="360"/>
      </w:pPr>
      <w:rPr>
        <w:rFonts w:ascii="Wingdings" w:hAnsi="Wingdings" w:hint="default"/>
      </w:rPr>
    </w:lvl>
  </w:abstractNum>
  <w:abstractNum w:abstractNumId="18">
    <w:nsid w:val="4F4D7DE2"/>
    <w:multiLevelType w:val="multilevel"/>
    <w:tmpl w:val="577EF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0F5D72"/>
    <w:multiLevelType w:val="hybridMultilevel"/>
    <w:tmpl w:val="7D048212"/>
    <w:lvl w:ilvl="0" w:tplc="6AEA29F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56F32"/>
    <w:multiLevelType w:val="hybridMultilevel"/>
    <w:tmpl w:val="85184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707C17B7"/>
    <w:multiLevelType w:val="hybridMultilevel"/>
    <w:tmpl w:val="C2B673B0"/>
    <w:lvl w:ilvl="0" w:tplc="826C0214">
      <w:start w:val="1"/>
      <w:numFmt w:val="decimal"/>
      <w:lvlText w:val="%1."/>
      <w:lvlJc w:val="left"/>
      <w:pPr>
        <w:ind w:left="720" w:hanging="360"/>
      </w:pPr>
      <w:rPr>
        <w:rFonts w:ascii="Helvetica" w:eastAsia="Times New Roman" w:hAnsi="Helvetica" w:cstheme="minorBid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2C42787"/>
    <w:multiLevelType w:val="hybridMultilevel"/>
    <w:tmpl w:val="0E9859B2"/>
    <w:lvl w:ilvl="0" w:tplc="C08A1000">
      <w:start w:val="1"/>
      <w:numFmt w:val="decimal"/>
      <w:lvlText w:val="%1."/>
      <w:lvlJc w:val="left"/>
      <w:pPr>
        <w:ind w:left="555" w:hanging="360"/>
      </w:pPr>
      <w:rPr>
        <w:rFonts w:hint="default"/>
      </w:rPr>
    </w:lvl>
    <w:lvl w:ilvl="1" w:tplc="04140019" w:tentative="1">
      <w:start w:val="1"/>
      <w:numFmt w:val="lowerLetter"/>
      <w:lvlText w:val="%2."/>
      <w:lvlJc w:val="left"/>
      <w:pPr>
        <w:ind w:left="1275" w:hanging="360"/>
      </w:pPr>
    </w:lvl>
    <w:lvl w:ilvl="2" w:tplc="0414001B" w:tentative="1">
      <w:start w:val="1"/>
      <w:numFmt w:val="lowerRoman"/>
      <w:lvlText w:val="%3."/>
      <w:lvlJc w:val="right"/>
      <w:pPr>
        <w:ind w:left="1995" w:hanging="180"/>
      </w:pPr>
    </w:lvl>
    <w:lvl w:ilvl="3" w:tplc="0414000F" w:tentative="1">
      <w:start w:val="1"/>
      <w:numFmt w:val="decimal"/>
      <w:lvlText w:val="%4."/>
      <w:lvlJc w:val="left"/>
      <w:pPr>
        <w:ind w:left="2715" w:hanging="360"/>
      </w:pPr>
    </w:lvl>
    <w:lvl w:ilvl="4" w:tplc="04140019" w:tentative="1">
      <w:start w:val="1"/>
      <w:numFmt w:val="lowerLetter"/>
      <w:lvlText w:val="%5."/>
      <w:lvlJc w:val="left"/>
      <w:pPr>
        <w:ind w:left="3435" w:hanging="360"/>
      </w:pPr>
    </w:lvl>
    <w:lvl w:ilvl="5" w:tplc="0414001B" w:tentative="1">
      <w:start w:val="1"/>
      <w:numFmt w:val="lowerRoman"/>
      <w:lvlText w:val="%6."/>
      <w:lvlJc w:val="right"/>
      <w:pPr>
        <w:ind w:left="4155" w:hanging="180"/>
      </w:pPr>
    </w:lvl>
    <w:lvl w:ilvl="6" w:tplc="0414000F" w:tentative="1">
      <w:start w:val="1"/>
      <w:numFmt w:val="decimal"/>
      <w:lvlText w:val="%7."/>
      <w:lvlJc w:val="left"/>
      <w:pPr>
        <w:ind w:left="4875" w:hanging="360"/>
      </w:pPr>
    </w:lvl>
    <w:lvl w:ilvl="7" w:tplc="04140019" w:tentative="1">
      <w:start w:val="1"/>
      <w:numFmt w:val="lowerLetter"/>
      <w:lvlText w:val="%8."/>
      <w:lvlJc w:val="left"/>
      <w:pPr>
        <w:ind w:left="5595" w:hanging="360"/>
      </w:pPr>
    </w:lvl>
    <w:lvl w:ilvl="8" w:tplc="0414001B" w:tentative="1">
      <w:start w:val="1"/>
      <w:numFmt w:val="lowerRoman"/>
      <w:lvlText w:val="%9."/>
      <w:lvlJc w:val="right"/>
      <w:pPr>
        <w:ind w:left="6315" w:hanging="180"/>
      </w:pPr>
    </w:lvl>
  </w:abstractNum>
  <w:abstractNum w:abstractNumId="23">
    <w:nsid w:val="789A6E84"/>
    <w:multiLevelType w:val="hybridMultilevel"/>
    <w:tmpl w:val="E41A4532"/>
    <w:lvl w:ilvl="0" w:tplc="35AA07B4">
      <w:start w:val="9"/>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4"/>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20"/>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5"/>
  </w:num>
  <w:num w:numId="23">
    <w:abstractNumId w:val="12"/>
  </w:num>
  <w:num w:numId="24">
    <w:abstractNumId w:val="21"/>
  </w:num>
  <w:num w:numId="25">
    <w:abstractNumId w:val="13"/>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EA7"/>
    <w:rsid w:val="00016B46"/>
    <w:rsid w:val="0003051A"/>
    <w:rsid w:val="00033C96"/>
    <w:rsid w:val="00041808"/>
    <w:rsid w:val="00055A75"/>
    <w:rsid w:val="00066877"/>
    <w:rsid w:val="00073BBB"/>
    <w:rsid w:val="00081BD2"/>
    <w:rsid w:val="00083E4E"/>
    <w:rsid w:val="000C5390"/>
    <w:rsid w:val="000D2C7E"/>
    <w:rsid w:val="000D31CA"/>
    <w:rsid w:val="000E2ABE"/>
    <w:rsid w:val="000E46FE"/>
    <w:rsid w:val="000F75D3"/>
    <w:rsid w:val="001349C3"/>
    <w:rsid w:val="00145092"/>
    <w:rsid w:val="00145204"/>
    <w:rsid w:val="00145E6E"/>
    <w:rsid w:val="00163476"/>
    <w:rsid w:val="0017349B"/>
    <w:rsid w:val="001A1FDA"/>
    <w:rsid w:val="001C1F3F"/>
    <w:rsid w:val="001C209A"/>
    <w:rsid w:val="001C6BCC"/>
    <w:rsid w:val="00204A3E"/>
    <w:rsid w:val="0023072C"/>
    <w:rsid w:val="00245C3A"/>
    <w:rsid w:val="0027635C"/>
    <w:rsid w:val="002A1A80"/>
    <w:rsid w:val="002A7FB8"/>
    <w:rsid w:val="002E63CD"/>
    <w:rsid w:val="002F1F32"/>
    <w:rsid w:val="002F33B9"/>
    <w:rsid w:val="002F4D1F"/>
    <w:rsid w:val="00304AA9"/>
    <w:rsid w:val="00305F7A"/>
    <w:rsid w:val="00307226"/>
    <w:rsid w:val="003216D0"/>
    <w:rsid w:val="00347F48"/>
    <w:rsid w:val="0035363E"/>
    <w:rsid w:val="00361A82"/>
    <w:rsid w:val="003739C0"/>
    <w:rsid w:val="003759A3"/>
    <w:rsid w:val="003B107D"/>
    <w:rsid w:val="003D03FD"/>
    <w:rsid w:val="003D5E7D"/>
    <w:rsid w:val="003F0233"/>
    <w:rsid w:val="003F214F"/>
    <w:rsid w:val="003F36FE"/>
    <w:rsid w:val="00404FFD"/>
    <w:rsid w:val="004075AA"/>
    <w:rsid w:val="0041597C"/>
    <w:rsid w:val="00435A86"/>
    <w:rsid w:val="0046201B"/>
    <w:rsid w:val="0047438B"/>
    <w:rsid w:val="00476B1B"/>
    <w:rsid w:val="004A0A99"/>
    <w:rsid w:val="004A7B78"/>
    <w:rsid w:val="004C099A"/>
    <w:rsid w:val="004C2EA1"/>
    <w:rsid w:val="004D27AD"/>
    <w:rsid w:val="004F2F1D"/>
    <w:rsid w:val="005165CE"/>
    <w:rsid w:val="00525F7B"/>
    <w:rsid w:val="00560D05"/>
    <w:rsid w:val="00563883"/>
    <w:rsid w:val="00594E2B"/>
    <w:rsid w:val="005B171E"/>
    <w:rsid w:val="005C2D66"/>
    <w:rsid w:val="005E0E31"/>
    <w:rsid w:val="005E1E34"/>
    <w:rsid w:val="006158A3"/>
    <w:rsid w:val="006200B1"/>
    <w:rsid w:val="0063346F"/>
    <w:rsid w:val="00634D7A"/>
    <w:rsid w:val="0064292A"/>
    <w:rsid w:val="006442B2"/>
    <w:rsid w:val="00651446"/>
    <w:rsid w:val="0067750E"/>
    <w:rsid w:val="00686E4E"/>
    <w:rsid w:val="006A074F"/>
    <w:rsid w:val="006A13B1"/>
    <w:rsid w:val="006A58A1"/>
    <w:rsid w:val="006B3BFB"/>
    <w:rsid w:val="006C2DDD"/>
    <w:rsid w:val="006E3E2E"/>
    <w:rsid w:val="006E7D7F"/>
    <w:rsid w:val="00702366"/>
    <w:rsid w:val="0070472A"/>
    <w:rsid w:val="00705283"/>
    <w:rsid w:val="0072357C"/>
    <w:rsid w:val="007514F1"/>
    <w:rsid w:val="00760B4E"/>
    <w:rsid w:val="00790572"/>
    <w:rsid w:val="0079798F"/>
    <w:rsid w:val="007B1018"/>
    <w:rsid w:val="007C0D2D"/>
    <w:rsid w:val="007E4909"/>
    <w:rsid w:val="007E7C23"/>
    <w:rsid w:val="008136EB"/>
    <w:rsid w:val="00823429"/>
    <w:rsid w:val="00833F85"/>
    <w:rsid w:val="008A56C4"/>
    <w:rsid w:val="008B094C"/>
    <w:rsid w:val="008B2ABD"/>
    <w:rsid w:val="008B61B2"/>
    <w:rsid w:val="008C79D0"/>
    <w:rsid w:val="008D0428"/>
    <w:rsid w:val="008D4EA7"/>
    <w:rsid w:val="008D53FF"/>
    <w:rsid w:val="00932934"/>
    <w:rsid w:val="00943FBF"/>
    <w:rsid w:val="00952CB0"/>
    <w:rsid w:val="009670DE"/>
    <w:rsid w:val="00972609"/>
    <w:rsid w:val="009743DA"/>
    <w:rsid w:val="00980034"/>
    <w:rsid w:val="00984933"/>
    <w:rsid w:val="009A708D"/>
    <w:rsid w:val="009B6674"/>
    <w:rsid w:val="009C1402"/>
    <w:rsid w:val="009C22F1"/>
    <w:rsid w:val="009D644E"/>
    <w:rsid w:val="009F0481"/>
    <w:rsid w:val="009F5739"/>
    <w:rsid w:val="00A22F07"/>
    <w:rsid w:val="00A2744D"/>
    <w:rsid w:val="00A31A68"/>
    <w:rsid w:val="00A37A70"/>
    <w:rsid w:val="00A548E3"/>
    <w:rsid w:val="00A86ECC"/>
    <w:rsid w:val="00AC45FC"/>
    <w:rsid w:val="00AC75EC"/>
    <w:rsid w:val="00AF58CE"/>
    <w:rsid w:val="00B23051"/>
    <w:rsid w:val="00B23291"/>
    <w:rsid w:val="00B26CA0"/>
    <w:rsid w:val="00B55151"/>
    <w:rsid w:val="00B73A78"/>
    <w:rsid w:val="00B83A2F"/>
    <w:rsid w:val="00BA5791"/>
    <w:rsid w:val="00BB27B2"/>
    <w:rsid w:val="00BB74E7"/>
    <w:rsid w:val="00BE43C4"/>
    <w:rsid w:val="00BF47D5"/>
    <w:rsid w:val="00C118E3"/>
    <w:rsid w:val="00C16EC2"/>
    <w:rsid w:val="00C33ADD"/>
    <w:rsid w:val="00C35C7E"/>
    <w:rsid w:val="00C57C40"/>
    <w:rsid w:val="00C66941"/>
    <w:rsid w:val="00CB1162"/>
    <w:rsid w:val="00CD59CE"/>
    <w:rsid w:val="00CD72BB"/>
    <w:rsid w:val="00CF59CA"/>
    <w:rsid w:val="00D047A8"/>
    <w:rsid w:val="00D2512A"/>
    <w:rsid w:val="00D3565E"/>
    <w:rsid w:val="00D40AB5"/>
    <w:rsid w:val="00D46DED"/>
    <w:rsid w:val="00D50B3B"/>
    <w:rsid w:val="00D52867"/>
    <w:rsid w:val="00D66AA9"/>
    <w:rsid w:val="00D76C61"/>
    <w:rsid w:val="00D81243"/>
    <w:rsid w:val="00D8156C"/>
    <w:rsid w:val="00D83179"/>
    <w:rsid w:val="00D8640A"/>
    <w:rsid w:val="00DB590A"/>
    <w:rsid w:val="00E062D9"/>
    <w:rsid w:val="00E2199F"/>
    <w:rsid w:val="00E42ACD"/>
    <w:rsid w:val="00E6316E"/>
    <w:rsid w:val="00E63F36"/>
    <w:rsid w:val="00E92412"/>
    <w:rsid w:val="00EA0046"/>
    <w:rsid w:val="00EA5ABC"/>
    <w:rsid w:val="00EB61F6"/>
    <w:rsid w:val="00EE69E3"/>
    <w:rsid w:val="00EF3435"/>
    <w:rsid w:val="00F01A8C"/>
    <w:rsid w:val="00F01D96"/>
    <w:rsid w:val="00F05642"/>
    <w:rsid w:val="00F1742D"/>
    <w:rsid w:val="00F43063"/>
    <w:rsid w:val="00F43A6D"/>
    <w:rsid w:val="00F508A6"/>
    <w:rsid w:val="00F62948"/>
    <w:rsid w:val="00F654C3"/>
    <w:rsid w:val="00F80D03"/>
    <w:rsid w:val="00F86F63"/>
    <w:rsid w:val="00F90397"/>
    <w:rsid w:val="00FA41BD"/>
    <w:rsid w:val="00FB2C52"/>
    <w:rsid w:val="00FC05B1"/>
    <w:rsid w:val="00FD16FE"/>
    <w:rsid w:val="00FF47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7ADE5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635C"/>
    <w:pPr>
      <w:autoSpaceDE w:val="0"/>
      <w:autoSpaceDN w:val="0"/>
    </w:pPr>
    <w:rPr>
      <w:rFonts w:ascii="Times New Roman" w:eastAsia="Times New Roman" w:hAnsi="Times New Roman"/>
      <w:sz w:val="20"/>
      <w:szCs w:val="20"/>
      <w:lang w:val="nb-NO" w:eastAsia="nb-NO"/>
    </w:rPr>
  </w:style>
  <w:style w:type="paragraph" w:styleId="Heading1">
    <w:name w:val="heading 1"/>
    <w:basedOn w:val="Normal"/>
    <w:next w:val="Normal"/>
    <w:link w:val="Heading1Char"/>
    <w:uiPriority w:val="9"/>
    <w:qFormat/>
    <w:rsid w:val="008D4EA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9"/>
    <w:unhideWhenUsed/>
    <w:qFormat/>
    <w:rsid w:val="008D4EA7"/>
    <w:pPr>
      <w:keepNext/>
      <w:outlineLvl w:val="1"/>
    </w:pPr>
    <w:rPr>
      <w:rFonts w:ascii="Arial" w:eastAsiaTheme="minorEastAsia" w:hAnsi="Arial"/>
      <w:b/>
      <w:bCs/>
      <w:sz w:val="32"/>
      <w:szCs w:val="32"/>
    </w:rPr>
  </w:style>
  <w:style w:type="paragraph" w:styleId="Heading3">
    <w:name w:val="heading 3"/>
    <w:basedOn w:val="Normal"/>
    <w:next w:val="Normal"/>
    <w:link w:val="Heading3Char"/>
    <w:uiPriority w:val="9"/>
    <w:unhideWhenUsed/>
    <w:qFormat/>
    <w:rsid w:val="003759A3"/>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9"/>
    <w:unhideWhenUsed/>
    <w:qFormat/>
    <w:rsid w:val="008D4EA7"/>
    <w:pPr>
      <w:keepNext/>
      <w:outlineLvl w:val="4"/>
    </w:pPr>
    <w:rPr>
      <w:rFonts w:ascii="Arial" w:eastAsiaTheme="minorEastAsia" w:hAnsi="Arial"/>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D4EA7"/>
    <w:rPr>
      <w:rFonts w:ascii="Arial" w:hAnsi="Arial"/>
      <w:b/>
      <w:bCs/>
      <w:sz w:val="32"/>
      <w:szCs w:val="32"/>
      <w:lang w:val="nb-NO" w:eastAsia="nb-NO"/>
    </w:rPr>
  </w:style>
  <w:style w:type="character" w:customStyle="1" w:styleId="Heading5Char">
    <w:name w:val="Heading 5 Char"/>
    <w:basedOn w:val="DefaultParagraphFont"/>
    <w:link w:val="Heading5"/>
    <w:uiPriority w:val="99"/>
    <w:rsid w:val="008D4EA7"/>
    <w:rPr>
      <w:rFonts w:ascii="Arial" w:hAnsi="Arial"/>
      <w:b/>
      <w:bCs/>
      <w:sz w:val="28"/>
      <w:szCs w:val="20"/>
      <w:lang w:val="nb-NO" w:eastAsia="nb-NO"/>
    </w:rPr>
  </w:style>
  <w:style w:type="paragraph" w:styleId="TOC2">
    <w:name w:val="toc 2"/>
    <w:basedOn w:val="Normal"/>
    <w:next w:val="Normal"/>
    <w:autoRedefine/>
    <w:uiPriority w:val="39"/>
    <w:unhideWhenUsed/>
    <w:rsid w:val="00634D7A"/>
    <w:pPr>
      <w:numPr>
        <w:ilvl w:val="1"/>
      </w:numPr>
      <w:tabs>
        <w:tab w:val="right" w:leader="dot" w:pos="9062"/>
      </w:tabs>
      <w:spacing w:line="360" w:lineRule="auto"/>
      <w:ind w:left="792" w:hanging="432"/>
    </w:pPr>
    <w:rPr>
      <w:rFonts w:asciiTheme="minorHAnsi" w:hAnsiTheme="minorHAnsi" w:cs="Times New Roman"/>
      <w:b/>
      <w:sz w:val="22"/>
      <w:szCs w:val="22"/>
    </w:rPr>
  </w:style>
  <w:style w:type="paragraph" w:styleId="Subtitle">
    <w:name w:val="Subtitle"/>
    <w:basedOn w:val="Normal"/>
    <w:next w:val="Normal"/>
    <w:link w:val="SubtitleChar"/>
    <w:uiPriority w:val="11"/>
    <w:qFormat/>
    <w:rsid w:val="008D4EA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4EA7"/>
    <w:rPr>
      <w:rFonts w:asciiTheme="majorHAnsi" w:eastAsiaTheme="majorEastAsia" w:hAnsiTheme="majorHAnsi" w:cstheme="majorBidi"/>
      <w:i/>
      <w:iCs/>
      <w:color w:val="4F81BD" w:themeColor="accent1"/>
      <w:spacing w:val="15"/>
      <w:lang w:val="nb-NO" w:eastAsia="nb-NO"/>
    </w:rPr>
  </w:style>
  <w:style w:type="paragraph" w:styleId="ListParagraph">
    <w:name w:val="List Paragraph"/>
    <w:basedOn w:val="Normal"/>
    <w:uiPriority w:val="34"/>
    <w:qFormat/>
    <w:rsid w:val="008D4EA7"/>
    <w:pPr>
      <w:ind w:left="720"/>
      <w:contextualSpacing/>
    </w:pPr>
  </w:style>
  <w:style w:type="character" w:customStyle="1" w:styleId="Heading1Char">
    <w:name w:val="Heading 1 Char"/>
    <w:basedOn w:val="DefaultParagraphFont"/>
    <w:link w:val="Heading1"/>
    <w:uiPriority w:val="9"/>
    <w:rsid w:val="008D4EA7"/>
    <w:rPr>
      <w:rFonts w:asciiTheme="majorHAnsi" w:eastAsiaTheme="majorEastAsia" w:hAnsiTheme="majorHAnsi" w:cstheme="majorBidi"/>
      <w:b/>
      <w:bCs/>
      <w:color w:val="345A8A" w:themeColor="accent1" w:themeShade="B5"/>
      <w:sz w:val="32"/>
      <w:szCs w:val="32"/>
      <w:lang w:val="nb-NO" w:eastAsia="nb-NO"/>
    </w:rPr>
  </w:style>
  <w:style w:type="paragraph" w:styleId="TOCHeading">
    <w:name w:val="TOC Heading"/>
    <w:basedOn w:val="Heading1"/>
    <w:next w:val="Normal"/>
    <w:uiPriority w:val="39"/>
    <w:semiHidden/>
    <w:unhideWhenUsed/>
    <w:qFormat/>
    <w:rsid w:val="008D4EA7"/>
    <w:pPr>
      <w:autoSpaceDE/>
      <w:autoSpaceDN/>
      <w:spacing w:line="276" w:lineRule="auto"/>
      <w:outlineLvl w:val="9"/>
    </w:pPr>
    <w:rPr>
      <w:color w:val="365F91" w:themeColor="accent1" w:themeShade="BF"/>
      <w:sz w:val="28"/>
      <w:szCs w:val="28"/>
      <w:lang w:val="en-US" w:eastAsia="en-US"/>
    </w:rPr>
  </w:style>
  <w:style w:type="paragraph" w:customStyle="1" w:styleId="Default">
    <w:name w:val="Default"/>
    <w:rsid w:val="008D4EA7"/>
    <w:pPr>
      <w:widowControl w:val="0"/>
      <w:autoSpaceDE w:val="0"/>
      <w:autoSpaceDN w:val="0"/>
      <w:adjustRightInd w:val="0"/>
    </w:pPr>
    <w:rPr>
      <w:rFonts w:ascii="Calibri" w:eastAsia="Cambria" w:hAnsi="Calibri" w:cs="Calibri"/>
      <w:color w:val="000000"/>
    </w:rPr>
  </w:style>
  <w:style w:type="character" w:styleId="Strong">
    <w:name w:val="Strong"/>
    <w:basedOn w:val="DefaultParagraphFont"/>
    <w:uiPriority w:val="22"/>
    <w:qFormat/>
    <w:rsid w:val="008D4EA7"/>
    <w:rPr>
      <w:b/>
      <w:bCs/>
    </w:rPr>
  </w:style>
  <w:style w:type="character" w:styleId="Hyperlink">
    <w:name w:val="Hyperlink"/>
    <w:basedOn w:val="DefaultParagraphFont"/>
    <w:uiPriority w:val="99"/>
    <w:unhideWhenUsed/>
    <w:rsid w:val="008D4EA7"/>
    <w:rPr>
      <w:color w:val="0000FF"/>
      <w:u w:val="single"/>
    </w:rPr>
  </w:style>
  <w:style w:type="paragraph" w:styleId="BalloonText">
    <w:name w:val="Balloon Text"/>
    <w:basedOn w:val="Normal"/>
    <w:link w:val="BalloonTextChar"/>
    <w:uiPriority w:val="99"/>
    <w:semiHidden/>
    <w:unhideWhenUsed/>
    <w:rsid w:val="008D4EA7"/>
    <w:rPr>
      <w:rFonts w:ascii="Lucida Grande" w:hAnsi="Lucida Grande"/>
      <w:sz w:val="18"/>
      <w:szCs w:val="18"/>
    </w:rPr>
  </w:style>
  <w:style w:type="character" w:customStyle="1" w:styleId="BalloonTextChar">
    <w:name w:val="Balloon Text Char"/>
    <w:basedOn w:val="DefaultParagraphFont"/>
    <w:link w:val="BalloonText"/>
    <w:uiPriority w:val="99"/>
    <w:semiHidden/>
    <w:rsid w:val="008D4EA7"/>
    <w:rPr>
      <w:rFonts w:ascii="Lucida Grande" w:eastAsia="Times New Roman" w:hAnsi="Lucida Grande"/>
      <w:sz w:val="18"/>
      <w:szCs w:val="18"/>
      <w:lang w:val="nb-NO" w:eastAsia="nb-NO"/>
    </w:rPr>
  </w:style>
  <w:style w:type="paragraph" w:styleId="Header">
    <w:name w:val="header"/>
    <w:basedOn w:val="Normal"/>
    <w:link w:val="HeaderChar"/>
    <w:uiPriority w:val="99"/>
    <w:unhideWhenUsed/>
    <w:rsid w:val="00145E6E"/>
    <w:pPr>
      <w:tabs>
        <w:tab w:val="center" w:pos="4320"/>
        <w:tab w:val="right" w:pos="8640"/>
      </w:tabs>
    </w:pPr>
  </w:style>
  <w:style w:type="character" w:customStyle="1" w:styleId="HeaderChar">
    <w:name w:val="Header Char"/>
    <w:basedOn w:val="DefaultParagraphFont"/>
    <w:link w:val="Header"/>
    <w:uiPriority w:val="99"/>
    <w:rsid w:val="00145E6E"/>
    <w:rPr>
      <w:rFonts w:ascii="Times New Roman" w:eastAsia="Times New Roman" w:hAnsi="Times New Roman"/>
      <w:sz w:val="20"/>
      <w:szCs w:val="20"/>
      <w:lang w:val="nb-NO" w:eastAsia="nb-NO"/>
    </w:rPr>
  </w:style>
  <w:style w:type="paragraph" w:styleId="Footer">
    <w:name w:val="footer"/>
    <w:basedOn w:val="Normal"/>
    <w:link w:val="FooterChar"/>
    <w:uiPriority w:val="99"/>
    <w:unhideWhenUsed/>
    <w:rsid w:val="00145E6E"/>
    <w:pPr>
      <w:tabs>
        <w:tab w:val="center" w:pos="4320"/>
        <w:tab w:val="right" w:pos="8640"/>
      </w:tabs>
    </w:pPr>
  </w:style>
  <w:style w:type="character" w:customStyle="1" w:styleId="FooterChar">
    <w:name w:val="Footer Char"/>
    <w:basedOn w:val="DefaultParagraphFont"/>
    <w:link w:val="Footer"/>
    <w:uiPriority w:val="99"/>
    <w:rsid w:val="00145E6E"/>
    <w:rPr>
      <w:rFonts w:ascii="Times New Roman" w:eastAsia="Times New Roman" w:hAnsi="Times New Roman"/>
      <w:sz w:val="20"/>
      <w:szCs w:val="20"/>
      <w:lang w:val="nb-NO" w:eastAsia="nb-NO"/>
    </w:rPr>
  </w:style>
  <w:style w:type="character" w:styleId="PageNumber">
    <w:name w:val="page number"/>
    <w:basedOn w:val="DefaultParagraphFont"/>
    <w:uiPriority w:val="99"/>
    <w:semiHidden/>
    <w:unhideWhenUsed/>
    <w:rsid w:val="00145E6E"/>
  </w:style>
  <w:style w:type="paragraph" w:styleId="TOC1">
    <w:name w:val="toc 1"/>
    <w:basedOn w:val="Normal"/>
    <w:next w:val="Normal"/>
    <w:autoRedefine/>
    <w:uiPriority w:val="39"/>
    <w:unhideWhenUsed/>
    <w:rsid w:val="00705283"/>
    <w:pPr>
      <w:spacing w:after="100"/>
    </w:pPr>
  </w:style>
  <w:style w:type="table" w:styleId="TableGrid">
    <w:name w:val="Table Grid"/>
    <w:basedOn w:val="TableNormal"/>
    <w:uiPriority w:val="39"/>
    <w:rsid w:val="00FB2C52"/>
    <w:rPr>
      <w:rFonts w:eastAsiaTheme="minorHAnsi"/>
      <w:sz w:val="22"/>
      <w:szCs w:val="22"/>
      <w:lang w:val="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6B3BFB"/>
    <w:rPr>
      <w:color w:val="800080" w:themeColor="followedHyperlink"/>
      <w:u w:val="single"/>
    </w:rPr>
  </w:style>
  <w:style w:type="character" w:customStyle="1" w:styleId="Heading3Char">
    <w:name w:val="Heading 3 Char"/>
    <w:basedOn w:val="DefaultParagraphFont"/>
    <w:link w:val="Heading3"/>
    <w:uiPriority w:val="9"/>
    <w:rsid w:val="003759A3"/>
    <w:rPr>
      <w:rFonts w:asciiTheme="majorHAnsi" w:eastAsiaTheme="majorEastAsia" w:hAnsiTheme="majorHAnsi" w:cstheme="majorBidi"/>
      <w:b/>
      <w:bCs/>
      <w:color w:val="4F81BD" w:themeColor="accent1"/>
      <w:sz w:val="20"/>
      <w:szCs w:val="20"/>
      <w:lang w:val="nb-NO" w:eastAsia="nb-NO"/>
    </w:rPr>
  </w:style>
  <w:style w:type="paragraph" w:styleId="TOC3">
    <w:name w:val="toc 3"/>
    <w:basedOn w:val="Normal"/>
    <w:next w:val="Normal"/>
    <w:autoRedefine/>
    <w:uiPriority w:val="39"/>
    <w:unhideWhenUsed/>
    <w:rsid w:val="006200B1"/>
    <w:pPr>
      <w:spacing w:after="100"/>
      <w:ind w:left="400"/>
    </w:pPr>
  </w:style>
  <w:style w:type="character" w:styleId="CommentReference">
    <w:name w:val="annotation reference"/>
    <w:basedOn w:val="DefaultParagraphFont"/>
    <w:uiPriority w:val="99"/>
    <w:semiHidden/>
    <w:unhideWhenUsed/>
    <w:rsid w:val="001A1FDA"/>
    <w:rPr>
      <w:sz w:val="18"/>
      <w:szCs w:val="18"/>
    </w:rPr>
  </w:style>
  <w:style w:type="paragraph" w:styleId="CommentText">
    <w:name w:val="annotation text"/>
    <w:basedOn w:val="Normal"/>
    <w:link w:val="CommentTextChar"/>
    <w:uiPriority w:val="99"/>
    <w:semiHidden/>
    <w:unhideWhenUsed/>
    <w:rsid w:val="001A1FDA"/>
    <w:rPr>
      <w:sz w:val="24"/>
      <w:szCs w:val="24"/>
    </w:rPr>
  </w:style>
  <w:style w:type="character" w:customStyle="1" w:styleId="CommentTextChar">
    <w:name w:val="Comment Text Char"/>
    <w:basedOn w:val="DefaultParagraphFont"/>
    <w:link w:val="CommentText"/>
    <w:uiPriority w:val="99"/>
    <w:semiHidden/>
    <w:rsid w:val="001A1FDA"/>
    <w:rPr>
      <w:rFonts w:ascii="Times New Roman" w:eastAsia="Times New Roman" w:hAnsi="Times New Roman"/>
      <w:lang w:val="nb-NO" w:eastAsia="nb-NO"/>
    </w:rPr>
  </w:style>
  <w:style w:type="paragraph" w:styleId="CommentSubject">
    <w:name w:val="annotation subject"/>
    <w:basedOn w:val="CommentText"/>
    <w:next w:val="CommentText"/>
    <w:link w:val="CommentSubjectChar"/>
    <w:uiPriority w:val="99"/>
    <w:semiHidden/>
    <w:unhideWhenUsed/>
    <w:rsid w:val="001A1FDA"/>
    <w:rPr>
      <w:b/>
      <w:bCs/>
      <w:sz w:val="20"/>
      <w:szCs w:val="20"/>
    </w:rPr>
  </w:style>
  <w:style w:type="character" w:customStyle="1" w:styleId="CommentSubjectChar">
    <w:name w:val="Comment Subject Char"/>
    <w:basedOn w:val="CommentTextChar"/>
    <w:link w:val="CommentSubject"/>
    <w:uiPriority w:val="99"/>
    <w:semiHidden/>
    <w:rsid w:val="001A1FDA"/>
    <w:rPr>
      <w:rFonts w:ascii="Times New Roman" w:eastAsia="Times New Roman" w:hAnsi="Times New Roman"/>
      <w:b/>
      <w:bCs/>
      <w:sz w:val="20"/>
      <w:szCs w:val="20"/>
      <w:lang w:val="nb-NO" w:eastAsia="nb-NO"/>
    </w:rPr>
  </w:style>
  <w:style w:type="paragraph" w:styleId="Caption">
    <w:name w:val="caption"/>
    <w:basedOn w:val="Normal"/>
    <w:next w:val="Normal"/>
    <w:uiPriority w:val="35"/>
    <w:unhideWhenUsed/>
    <w:qFormat/>
    <w:rsid w:val="001C6BCC"/>
    <w:pPr>
      <w:spacing w:after="200"/>
    </w:pPr>
    <w:rPr>
      <w:b/>
      <w:bCs/>
      <w:color w:val="4F81BD" w:themeColor="accent1"/>
      <w:sz w:val="18"/>
      <w:szCs w:val="18"/>
    </w:rPr>
  </w:style>
  <w:style w:type="table" w:styleId="LightList">
    <w:name w:val="Light List"/>
    <w:basedOn w:val="TableNormal"/>
    <w:uiPriority w:val="61"/>
    <w:rsid w:val="007514F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7514F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80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jpeg"/><Relationship Id="rId23" Type="http://schemas.openxmlformats.org/officeDocument/2006/relationships/image" Target="media/image7.pn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jpeg"/><Relationship Id="rId31" Type="http://schemas.openxmlformats.org/officeDocument/2006/relationships/hyperlink" Target="http://home.nith.no" TargetMode="External"/><Relationship Id="rId32" Type="http://schemas.openxmlformats.org/officeDocument/2006/relationships/hyperlink" Target="http://www.booking.com/index.no.html?sid=93ac804157118c684f426a812324caa3;dcid=1"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www.youtube.com/watch?v=B1_yi7HM0Cg" TargetMode="External"/><Relationship Id="rId34" Type="http://schemas.openxmlformats.org/officeDocument/2006/relationships/hyperlink" Target="https://www.youtube.com/watch?v=hSS1Ml6YOt8"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http://home.nith.no/~luneir14/TobiasWebPrototype/index2.php" TargetMode="External"/><Relationship Id="rId11" Type="http://schemas.openxmlformats.org/officeDocument/2006/relationships/hyperlink" Target="mailto:god.almighty@heaven.com" TargetMode="External"/><Relationship Id="rId12" Type="http://schemas.openxmlformats.org/officeDocument/2006/relationships/hyperlink" Target="http://www.westerdals.no/"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norwegian.no/" TargetMode="External"/><Relationship Id="rId16" Type="http://schemas.openxmlformats.org/officeDocument/2006/relationships/hyperlink" Target="http://www.nsb.no/" TargetMode="External"/><Relationship Id="rId17" Type="http://schemas.openxmlformats.org/officeDocument/2006/relationships/hyperlink" Target="http://www.ruter.no/" TargetMode="External"/><Relationship Id="rId18" Type="http://schemas.openxmlformats.org/officeDocument/2006/relationships/hyperlink" Target="http://www.nsb.no/" TargetMode="External"/><Relationship Id="rId19" Type="http://schemas.openxmlformats.org/officeDocument/2006/relationships/hyperlink" Target="http://www.norwegian.no/"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369E6A6-8983-EE4F-92A3-40211D213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26</Pages>
  <Words>5665</Words>
  <Characters>31390</Characters>
  <Application>Microsoft Macintosh Word</Application>
  <DocSecurity>0</DocSecurity>
  <Lines>896</Lines>
  <Paragraphs>463</Paragraphs>
  <ScaleCrop>false</ScaleCrop>
  <Company/>
  <LinksUpToDate>false</LinksUpToDate>
  <CharactersWithSpaces>36592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Stian Naug</dc:creator>
  <cp:keywords/>
  <dc:description/>
  <cp:lastModifiedBy>Stian Naug</cp:lastModifiedBy>
  <cp:revision>167</cp:revision>
  <dcterms:created xsi:type="dcterms:W3CDTF">2015-03-12T10:29:00Z</dcterms:created>
  <dcterms:modified xsi:type="dcterms:W3CDTF">2015-03-19T12:18:00Z</dcterms:modified>
</cp:coreProperties>
</file>